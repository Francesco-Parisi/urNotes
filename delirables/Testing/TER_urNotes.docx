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6D5" w:rsidRDefault="00492174">
      <w:r>
        <w:tab/>
      </w:r>
    </w:p>
    <w:p w:rsidR="00886FCA" w:rsidRDefault="00886FCA" w:rsidP="00886FCA">
      <w:pPr>
        <w:jc w:val="center"/>
        <w:rPr>
          <w:rFonts w:ascii="Arial" w:hAnsi="Arial"/>
          <w:b/>
        </w:rPr>
      </w:pPr>
      <w:r>
        <w:rPr>
          <w:rFonts w:ascii="Arial" w:hAnsi="Arial"/>
          <w:b/>
          <w:sz w:val="40"/>
        </w:rPr>
        <w:t>Università degli Studi di Salerno</w:t>
      </w:r>
      <w:r>
        <w:rPr>
          <w:rFonts w:ascii="Arial" w:hAnsi="Arial"/>
          <w:b/>
          <w:sz w:val="40"/>
        </w:rPr>
        <w:br/>
      </w:r>
      <w:r>
        <w:rPr>
          <w:rFonts w:ascii="Arial" w:hAnsi="Arial"/>
          <w:b/>
        </w:rPr>
        <w:t>Corso di Ingegneria del Software</w:t>
      </w:r>
    </w:p>
    <w:p w:rsidR="00117865" w:rsidRDefault="00117865" w:rsidP="00886FCA">
      <w:pPr>
        <w:jc w:val="center"/>
        <w:rPr>
          <w:rFonts w:ascii="Arial" w:hAnsi="Arial"/>
          <w:b/>
        </w:rPr>
      </w:pPr>
    </w:p>
    <w:p w:rsidR="008B36D5" w:rsidRDefault="008B36D5" w:rsidP="00886FCA">
      <w:pPr>
        <w:jc w:val="center"/>
      </w:pPr>
    </w:p>
    <w:p w:rsidR="008B36D5" w:rsidRDefault="001C60C8" w:rsidP="00886FCA">
      <w:pPr>
        <w:jc w:val="center"/>
      </w:pPr>
      <w:r>
        <w:rPr>
          <w:rFonts w:ascii="Arial" w:hAnsi="Arial"/>
          <w:b/>
          <w:noProof/>
          <w:sz w:val="40"/>
        </w:rPr>
        <w:drawing>
          <wp:inline distT="0" distB="0" distL="0" distR="0">
            <wp:extent cx="1657978" cy="1657978"/>
            <wp:effectExtent l="0" t="0" r="0" b="0"/>
            <wp:docPr id="1" name="Immagine 1" descr="logo_stand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standa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373" cy="166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6D5" w:rsidRDefault="008B36D5"/>
    <w:p w:rsidR="008B36D5" w:rsidRDefault="008B36D5"/>
    <w:p w:rsidR="005C71E1" w:rsidRDefault="005C71E1"/>
    <w:p w:rsidR="005C71E1" w:rsidRDefault="005C71E1"/>
    <w:p w:rsidR="005D1284" w:rsidRPr="00800DF8" w:rsidRDefault="00886FCA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color w:val="44546A" w:themeColor="text2"/>
          <w:sz w:val="36"/>
          <w:lang w:val="en-US"/>
        </w:rPr>
      </w:pPr>
      <w:proofErr w:type="spellStart"/>
      <w:proofErr w:type="gramStart"/>
      <w:r w:rsidRPr="00800DF8">
        <w:rPr>
          <w:rFonts w:ascii="Arial" w:hAnsi="Arial"/>
          <w:b/>
          <w:color w:val="44546A" w:themeColor="text2"/>
          <w:sz w:val="36"/>
          <w:lang w:val="en-US"/>
        </w:rPr>
        <w:t>urNotes</w:t>
      </w:r>
      <w:proofErr w:type="spellEnd"/>
      <w:proofErr w:type="gramEnd"/>
      <w:r w:rsidR="008B36D5" w:rsidRPr="00800DF8">
        <w:rPr>
          <w:rFonts w:ascii="Arial" w:hAnsi="Arial"/>
          <w:b/>
          <w:color w:val="44546A" w:themeColor="text2"/>
          <w:sz w:val="36"/>
          <w:lang w:val="en-US"/>
        </w:rPr>
        <w:br/>
      </w:r>
      <w:r w:rsidR="000D0EB4" w:rsidRPr="00800DF8">
        <w:rPr>
          <w:rFonts w:ascii="Arial" w:hAnsi="Arial"/>
          <w:b/>
          <w:color w:val="44546A" w:themeColor="text2"/>
          <w:sz w:val="36"/>
          <w:lang w:val="en-US"/>
        </w:rPr>
        <w:t>TER</w:t>
      </w:r>
    </w:p>
    <w:p w:rsidR="001765AE" w:rsidRPr="00800DF8" w:rsidRDefault="00E32108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color w:val="44546A" w:themeColor="text2"/>
          <w:sz w:val="36"/>
          <w:lang w:val="en-US"/>
        </w:rPr>
      </w:pPr>
      <w:r w:rsidRPr="00800DF8">
        <w:rPr>
          <w:rFonts w:ascii="Arial" w:hAnsi="Arial"/>
          <w:b/>
          <w:color w:val="44546A" w:themeColor="text2"/>
          <w:sz w:val="36"/>
          <w:lang w:val="en-US"/>
        </w:rPr>
        <w:t xml:space="preserve">Test </w:t>
      </w:r>
      <w:r w:rsidR="000D0EB4" w:rsidRPr="00800DF8">
        <w:rPr>
          <w:rFonts w:ascii="Arial" w:hAnsi="Arial"/>
          <w:b/>
          <w:color w:val="44546A" w:themeColor="text2"/>
          <w:sz w:val="36"/>
          <w:lang w:val="en-US"/>
        </w:rPr>
        <w:t>Execution</w:t>
      </w:r>
      <w:r w:rsidR="006A049F" w:rsidRPr="00800DF8">
        <w:rPr>
          <w:rFonts w:ascii="Arial" w:hAnsi="Arial"/>
          <w:b/>
          <w:color w:val="44546A" w:themeColor="text2"/>
          <w:sz w:val="36"/>
          <w:lang w:val="en-US"/>
        </w:rPr>
        <w:t xml:space="preserve"> </w:t>
      </w:r>
      <w:r w:rsidR="000D0EB4" w:rsidRPr="00800DF8">
        <w:rPr>
          <w:rFonts w:ascii="Arial" w:hAnsi="Arial"/>
          <w:b/>
          <w:color w:val="44546A" w:themeColor="text2"/>
          <w:sz w:val="36"/>
          <w:lang w:val="en-US"/>
        </w:rPr>
        <w:t>Report</w:t>
      </w:r>
    </w:p>
    <w:p w:rsidR="004F34BF" w:rsidRPr="00AA5A2D" w:rsidRDefault="004F34BF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sz w:val="36"/>
          <w:lang w:val="en-US"/>
        </w:rPr>
      </w:pPr>
    </w:p>
    <w:p w:rsidR="00D15F88" w:rsidRPr="00AA5A2D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AA5A2D">
        <w:rPr>
          <w:rFonts w:ascii="Arial" w:hAnsi="Arial"/>
          <w:b/>
          <w:sz w:val="36"/>
          <w:lang w:val="en-US"/>
        </w:rPr>
        <w:br/>
      </w:r>
    </w:p>
    <w:p w:rsidR="001B500F" w:rsidRPr="00AA5A2D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:rsidR="001765AE" w:rsidRPr="00AA5A2D" w:rsidRDefault="001765AE" w:rsidP="001765AE">
      <w:pPr>
        <w:jc w:val="center"/>
        <w:rPr>
          <w:b/>
          <w:color w:val="FF0000"/>
          <w:sz w:val="28"/>
          <w:szCs w:val="28"/>
          <w:lang w:val="en-US"/>
        </w:rPr>
      </w:pPr>
    </w:p>
    <w:p w:rsidR="001765AE" w:rsidRPr="00AA5A2D" w:rsidRDefault="001765AE" w:rsidP="00FD3CA7">
      <w:pPr>
        <w:rPr>
          <w:b/>
          <w:color w:val="FF0000"/>
          <w:sz w:val="28"/>
          <w:szCs w:val="28"/>
          <w:lang w:val="en-US"/>
        </w:rPr>
      </w:pPr>
    </w:p>
    <w:p w:rsidR="001765AE" w:rsidRPr="00AA5A2D" w:rsidRDefault="001765AE" w:rsidP="001765AE">
      <w:pPr>
        <w:rPr>
          <w:b/>
          <w:color w:val="FF0000"/>
          <w:sz w:val="28"/>
          <w:szCs w:val="28"/>
          <w:lang w:val="en-US"/>
        </w:rPr>
      </w:pPr>
    </w:p>
    <w:p w:rsidR="001765AE" w:rsidRDefault="001C60C8" w:rsidP="0072052E">
      <w:pPr>
        <w:jc w:val="center"/>
        <w:rPr>
          <w:b/>
          <w:color w:val="FF0000"/>
          <w:sz w:val="36"/>
          <w:szCs w:val="36"/>
        </w:rPr>
      </w:pPr>
      <w:r w:rsidRPr="005B4E04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3609975" cy="1352550"/>
            <wp:effectExtent l="0" t="0" r="9525" b="0"/>
            <wp:docPr id="2" name="Immagine 2" descr="download-pr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wnload-prov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/>
    <w:p w:rsidR="008B36D5" w:rsidRDefault="008B36D5" w:rsidP="00117865"/>
    <w:p w:rsidR="008B36D5" w:rsidRPr="00B90EC1" w:rsidRDefault="008B36D5">
      <w:pPr>
        <w:jc w:val="center"/>
        <w:rPr>
          <w:rFonts w:ascii="Calibri" w:hAnsi="Calibri" w:cs="Calibri"/>
        </w:rPr>
      </w:pPr>
    </w:p>
    <w:p w:rsidR="008B36D5" w:rsidRPr="00800DF8" w:rsidRDefault="008B36D5" w:rsidP="001B500F">
      <w:pPr>
        <w:jc w:val="center"/>
        <w:rPr>
          <w:rFonts w:ascii="Calibri" w:hAnsi="Calibri" w:cs="Calibri"/>
          <w:i/>
          <w:sz w:val="32"/>
        </w:rPr>
      </w:pPr>
      <w:r w:rsidRPr="00800DF8">
        <w:rPr>
          <w:rFonts w:ascii="Calibri" w:hAnsi="Calibri" w:cs="Calibri"/>
          <w:i/>
          <w:sz w:val="32"/>
        </w:rPr>
        <w:t xml:space="preserve">Data: </w:t>
      </w:r>
      <w:r w:rsidR="000D0EB4" w:rsidRPr="00800DF8">
        <w:rPr>
          <w:rFonts w:ascii="Calibri" w:hAnsi="Calibri" w:cs="Calibri"/>
          <w:i/>
          <w:sz w:val="32"/>
        </w:rPr>
        <w:t>21</w:t>
      </w:r>
      <w:r w:rsidRPr="00800DF8">
        <w:rPr>
          <w:rFonts w:ascii="Calibri" w:hAnsi="Calibri" w:cs="Calibri"/>
          <w:i/>
          <w:sz w:val="32"/>
        </w:rPr>
        <w:t>/</w:t>
      </w:r>
      <w:r w:rsidR="00D344DB" w:rsidRPr="00800DF8">
        <w:rPr>
          <w:rFonts w:ascii="Calibri" w:hAnsi="Calibri" w:cs="Calibri"/>
          <w:i/>
          <w:sz w:val="32"/>
        </w:rPr>
        <w:t>01</w:t>
      </w:r>
      <w:r w:rsidRPr="00800DF8">
        <w:rPr>
          <w:rFonts w:ascii="Calibri" w:hAnsi="Calibri" w:cs="Calibri"/>
          <w:i/>
          <w:sz w:val="32"/>
        </w:rPr>
        <w:t>/</w:t>
      </w:r>
      <w:r w:rsidR="00D344DB" w:rsidRPr="00800DF8">
        <w:rPr>
          <w:rFonts w:ascii="Calibri" w:hAnsi="Calibri" w:cs="Calibri"/>
          <w:i/>
          <w:sz w:val="32"/>
        </w:rPr>
        <w:t>2019</w:t>
      </w:r>
    </w:p>
    <w:p w:rsidR="00B51734" w:rsidRPr="00B90EC1" w:rsidRDefault="00B51734" w:rsidP="001B500F">
      <w:pPr>
        <w:jc w:val="center"/>
        <w:rPr>
          <w:rFonts w:ascii="Calibri" w:hAnsi="Calibri" w:cs="Calibri"/>
          <w:sz w:val="32"/>
        </w:rPr>
      </w:pPr>
    </w:p>
    <w:p w:rsidR="00B51734" w:rsidRPr="00B90EC1" w:rsidRDefault="00B51734" w:rsidP="00457835">
      <w:pPr>
        <w:rPr>
          <w:rFonts w:ascii="Calibri" w:hAnsi="Calibri" w:cs="Calibri"/>
          <w:sz w:val="32"/>
        </w:rPr>
      </w:pPr>
    </w:p>
    <w:p w:rsidR="00B51734" w:rsidRPr="00B90EC1" w:rsidRDefault="00B51734" w:rsidP="00B51734">
      <w:pPr>
        <w:jc w:val="center"/>
        <w:rPr>
          <w:rFonts w:ascii="Calibri" w:hAnsi="Calibri" w:cs="Calibri"/>
          <w:sz w:val="32"/>
        </w:rPr>
        <w:sectPr w:rsidR="00B51734" w:rsidRPr="00B90EC1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:rsidR="008B36D5" w:rsidRDefault="008B36D5">
      <w:pPr>
        <w:rPr>
          <w:rFonts w:ascii="Calibri" w:hAnsi="Calibri" w:cs="Calibri"/>
        </w:rPr>
      </w:pPr>
    </w:p>
    <w:p w:rsidR="00E32108" w:rsidRPr="00B90EC1" w:rsidRDefault="00E32108">
      <w:pPr>
        <w:rPr>
          <w:rFonts w:ascii="Calibri" w:hAnsi="Calibri" w:cs="Calibri"/>
        </w:rPr>
      </w:pPr>
    </w:p>
    <w:p w:rsidR="008B36D5" w:rsidRPr="00B90EC1" w:rsidRDefault="008B36D5">
      <w:pPr>
        <w:rPr>
          <w:rFonts w:ascii="Calibri" w:hAnsi="Calibri" w:cs="Calibri"/>
        </w:rPr>
      </w:pPr>
    </w:p>
    <w:p w:rsidR="008B36D5" w:rsidRPr="00B90EC1" w:rsidRDefault="008B36D5">
      <w:pPr>
        <w:rPr>
          <w:rFonts w:ascii="Calibri" w:hAnsi="Calibri" w:cs="Calibri"/>
          <w:b/>
        </w:rPr>
      </w:pPr>
      <w:r w:rsidRPr="00B90EC1">
        <w:rPr>
          <w:rFonts w:ascii="Calibri" w:hAnsi="Calibri" w:cs="Calibri"/>
          <w:b/>
        </w:rPr>
        <w:t>Coordinatore del progetto:</w:t>
      </w:r>
    </w:p>
    <w:tbl>
      <w:tblPr>
        <w:tblW w:w="96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D70770" w:rsidTr="00F4476C">
        <w:trPr>
          <w:trHeight w:val="230"/>
        </w:trPr>
        <w:tc>
          <w:tcPr>
            <w:tcW w:w="6745" w:type="dxa"/>
            <w:shd w:val="clear" w:color="auto" w:fill="BDD6EE"/>
          </w:tcPr>
          <w:tbl>
            <w:tblPr>
              <w:tblW w:w="9634" w:type="dxa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H w:val="single" w:sz="4" w:space="0" w:color="FFFFFF"/>
                <w:insideV w:val="single" w:sz="4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634"/>
            </w:tblGrid>
            <w:tr w:rsidR="00D70770" w:rsidRPr="00C5593B" w:rsidTr="00F4476C">
              <w:trPr>
                <w:trHeight w:val="244"/>
              </w:trPr>
              <w:tc>
                <w:tcPr>
                  <w:tcW w:w="9634" w:type="dxa"/>
                  <w:shd w:val="clear" w:color="auto" w:fill="BDD6EE"/>
                </w:tcPr>
                <w:p w:rsidR="00D70770" w:rsidRPr="00C5593B" w:rsidRDefault="00D70770" w:rsidP="00F4476C">
                  <w:pPr>
                    <w:pStyle w:val="Intestazionetabella"/>
                    <w:jc w:val="left"/>
                    <w:rPr>
                      <w:rFonts w:ascii="Calibri" w:hAnsi="Calibri" w:cs="Calibri"/>
                      <w:sz w:val="20"/>
                    </w:rPr>
                  </w:pPr>
                  <w:r w:rsidRPr="00C5593B">
                    <w:rPr>
                      <w:rFonts w:ascii="Calibri" w:hAnsi="Calibri" w:cs="Calibri"/>
                      <w:sz w:val="20"/>
                    </w:rPr>
                    <w:t>Nome</w:t>
                  </w:r>
                </w:p>
              </w:tc>
            </w:tr>
            <w:tr w:rsidR="00D70770" w:rsidRPr="00C5593B" w:rsidTr="00F4476C">
              <w:trPr>
                <w:trHeight w:val="230"/>
              </w:trPr>
              <w:tc>
                <w:tcPr>
                  <w:tcW w:w="9634" w:type="dxa"/>
                  <w:shd w:val="clear" w:color="auto" w:fill="BDD6EE"/>
                </w:tcPr>
                <w:p w:rsidR="00D70770" w:rsidRPr="00C5593B" w:rsidRDefault="00D70770" w:rsidP="00F4476C">
                  <w:pPr>
                    <w:pStyle w:val="WW8Num1z1"/>
                    <w:rPr>
                      <w:rFonts w:ascii="Calibri" w:hAnsi="Calibri" w:cs="Calibri"/>
                      <w:sz w:val="20"/>
                    </w:rPr>
                  </w:pPr>
                  <w:r w:rsidRPr="00C5593B">
                    <w:rPr>
                      <w:rFonts w:ascii="Calibri" w:hAnsi="Calibri" w:cs="Calibri"/>
                      <w:sz w:val="20"/>
                    </w:rPr>
                    <w:t>Prof. Andrea De Lucia</w:t>
                  </w:r>
                </w:p>
              </w:tc>
            </w:tr>
          </w:tbl>
          <w:p w:rsidR="00D70770" w:rsidRDefault="00D70770" w:rsidP="00F4476C"/>
        </w:tc>
        <w:tc>
          <w:tcPr>
            <w:tcW w:w="2892" w:type="dxa"/>
            <w:shd w:val="clear" w:color="auto" w:fill="DEEAF6"/>
          </w:tcPr>
          <w:tbl>
            <w:tblPr>
              <w:tblW w:w="9634" w:type="dxa"/>
              <w:tblBorders>
                <w:top w:val="single" w:sz="4" w:space="0" w:color="FFFFFF"/>
                <w:left w:val="single" w:sz="4" w:space="0" w:color="FFFFFF"/>
                <w:bottom w:val="single" w:sz="4" w:space="0" w:color="FFFFFF"/>
                <w:right w:val="single" w:sz="4" w:space="0" w:color="FFFFFF"/>
                <w:insideH w:val="single" w:sz="4" w:space="0" w:color="FFFFFF"/>
                <w:insideV w:val="single" w:sz="4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634"/>
            </w:tblGrid>
            <w:tr w:rsidR="00D70770" w:rsidRPr="00C5593B" w:rsidTr="00F4476C">
              <w:trPr>
                <w:trHeight w:val="244"/>
              </w:trPr>
              <w:tc>
                <w:tcPr>
                  <w:tcW w:w="9634" w:type="dxa"/>
                  <w:shd w:val="clear" w:color="auto" w:fill="BDD6EE"/>
                </w:tcPr>
                <w:p w:rsidR="00D70770" w:rsidRPr="00C5593B" w:rsidRDefault="00D70770" w:rsidP="00F4476C">
                  <w:pPr>
                    <w:pStyle w:val="Intestazionetabella"/>
                    <w:jc w:val="left"/>
                    <w:rPr>
                      <w:rFonts w:ascii="Calibri" w:hAnsi="Calibri" w:cs="Calibri"/>
                      <w:sz w:val="20"/>
                    </w:rPr>
                  </w:pPr>
                  <w:r w:rsidRPr="00C5593B">
                    <w:rPr>
                      <w:rFonts w:ascii="Calibri" w:hAnsi="Calibri" w:cs="Calibri"/>
                      <w:sz w:val="20"/>
                    </w:rPr>
                    <w:t xml:space="preserve"> Nome</w:t>
                  </w:r>
                </w:p>
              </w:tc>
            </w:tr>
            <w:tr w:rsidR="00D70770" w:rsidRPr="00C5593B" w:rsidTr="00F4476C">
              <w:trPr>
                <w:trHeight w:val="230"/>
              </w:trPr>
              <w:tc>
                <w:tcPr>
                  <w:tcW w:w="9634" w:type="dxa"/>
                  <w:shd w:val="clear" w:color="auto" w:fill="BDD6EE"/>
                </w:tcPr>
                <w:p w:rsidR="00D70770" w:rsidRPr="00C5593B" w:rsidRDefault="00D70770" w:rsidP="00F4476C">
                  <w:pPr>
                    <w:pStyle w:val="Contenutotabella"/>
                    <w:rPr>
                      <w:rFonts w:ascii="Calibri" w:hAnsi="Calibri" w:cs="Calibri"/>
                      <w:sz w:val="20"/>
                    </w:rPr>
                  </w:pPr>
                  <w:r w:rsidRPr="00C5593B">
                    <w:rPr>
                      <w:rFonts w:ascii="Calibri" w:hAnsi="Calibri" w:cs="Calibri"/>
                      <w:sz w:val="20"/>
                    </w:rPr>
                    <w:t>Prof. Andrea De Lucia</w:t>
                  </w:r>
                </w:p>
              </w:tc>
            </w:tr>
          </w:tbl>
          <w:p w:rsidR="00D70770" w:rsidRDefault="00D70770" w:rsidP="00F4476C"/>
        </w:tc>
      </w:tr>
    </w:tbl>
    <w:p w:rsidR="008B36D5" w:rsidRPr="00B90EC1" w:rsidRDefault="008B36D5">
      <w:pPr>
        <w:rPr>
          <w:rFonts w:ascii="Calibri" w:hAnsi="Calibri" w:cs="Calibri"/>
          <w:b/>
        </w:rPr>
      </w:pPr>
    </w:p>
    <w:p w:rsidR="008B36D5" w:rsidRPr="00B90EC1" w:rsidRDefault="008B36D5">
      <w:pPr>
        <w:rPr>
          <w:rFonts w:ascii="Calibri" w:hAnsi="Calibri" w:cs="Calibri"/>
          <w:b/>
          <w:sz w:val="20"/>
        </w:rPr>
      </w:pPr>
      <w:r w:rsidRPr="00B90EC1">
        <w:rPr>
          <w:rFonts w:ascii="Calibri" w:hAnsi="Calibri" w:cs="Calibri"/>
          <w:b/>
          <w:sz w:val="20"/>
        </w:rPr>
        <w:t>Partecipanti:</w:t>
      </w:r>
      <w:bookmarkStart w:id="0" w:name="_GoBack"/>
      <w:bookmarkEnd w:id="0"/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8B36D5" w:rsidRPr="00964742" w:rsidTr="00964742">
        <w:trPr>
          <w:trHeight w:val="244"/>
        </w:trPr>
        <w:tc>
          <w:tcPr>
            <w:tcW w:w="6745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D70770" w:rsidRPr="00964742" w:rsidTr="00964742">
        <w:trPr>
          <w:trHeight w:val="244"/>
        </w:trPr>
        <w:tc>
          <w:tcPr>
            <w:tcW w:w="6745" w:type="dxa"/>
            <w:shd w:val="clear" w:color="auto" w:fill="BDD6EE"/>
          </w:tcPr>
          <w:p w:rsidR="00D70770" w:rsidRPr="00D70770" w:rsidRDefault="00D70770" w:rsidP="00964742">
            <w:pPr>
              <w:pStyle w:val="Intestazionetabella"/>
              <w:jc w:val="left"/>
              <w:rPr>
                <w:rFonts w:ascii="Calibri" w:hAnsi="Calibri" w:cs="Calibri"/>
                <w:b w:val="0"/>
                <w:sz w:val="20"/>
              </w:rPr>
            </w:pPr>
            <w:r w:rsidRPr="00D70770">
              <w:rPr>
                <w:rFonts w:ascii="Calibri" w:hAnsi="Calibri" w:cs="Calibri"/>
                <w:b w:val="0"/>
                <w:sz w:val="20"/>
              </w:rPr>
              <w:t>Francesco Parisi</w:t>
            </w:r>
          </w:p>
        </w:tc>
        <w:tc>
          <w:tcPr>
            <w:tcW w:w="2892" w:type="dxa"/>
            <w:shd w:val="clear" w:color="auto" w:fill="BDD6EE"/>
          </w:tcPr>
          <w:p w:rsidR="00D70770" w:rsidRPr="00D70770" w:rsidRDefault="00D70770" w:rsidP="00964742">
            <w:pPr>
              <w:pStyle w:val="Intestazionetabella"/>
              <w:jc w:val="left"/>
              <w:rPr>
                <w:rFonts w:ascii="Calibri" w:hAnsi="Calibri" w:cs="Calibri"/>
                <w:b w:val="0"/>
                <w:sz w:val="20"/>
              </w:rPr>
            </w:pPr>
            <w:r w:rsidRPr="00D70770">
              <w:rPr>
                <w:rFonts w:ascii="Calibri" w:hAnsi="Calibri" w:cs="Calibri"/>
                <w:b w:val="0"/>
                <w:sz w:val="20"/>
              </w:rPr>
              <w:t>0512103582</w:t>
            </w:r>
          </w:p>
        </w:tc>
      </w:tr>
      <w:tr w:rsidR="00D1464E" w:rsidRPr="00964742" w:rsidTr="00964742">
        <w:trPr>
          <w:trHeight w:val="230"/>
        </w:trPr>
        <w:tc>
          <w:tcPr>
            <w:tcW w:w="6745" w:type="dxa"/>
            <w:shd w:val="clear" w:color="auto" w:fill="BDD6EE"/>
          </w:tcPr>
          <w:p w:rsidR="00D1464E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Marco La </w:t>
            </w:r>
            <w:proofErr w:type="spellStart"/>
            <w:r w:rsidRPr="00964742">
              <w:rPr>
                <w:rFonts w:ascii="Calibri" w:hAnsi="Calibri" w:cs="Calibri"/>
                <w:sz w:val="20"/>
              </w:rPr>
              <w:t>Cortiglia</w:t>
            </w:r>
            <w:proofErr w:type="spellEnd"/>
          </w:p>
        </w:tc>
        <w:tc>
          <w:tcPr>
            <w:tcW w:w="2892" w:type="dxa"/>
            <w:shd w:val="clear" w:color="auto" w:fill="DEEAF6"/>
          </w:tcPr>
          <w:p w:rsidR="00D1464E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0512103630</w:t>
            </w:r>
          </w:p>
        </w:tc>
      </w:tr>
      <w:tr w:rsidR="002713D8" w:rsidRPr="00964742" w:rsidTr="00964742">
        <w:trPr>
          <w:trHeight w:val="230"/>
        </w:trPr>
        <w:tc>
          <w:tcPr>
            <w:tcW w:w="6745" w:type="dxa"/>
            <w:shd w:val="clear" w:color="auto" w:fill="BDD6EE"/>
          </w:tcPr>
          <w:p w:rsidR="002713D8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Matteo Maiorano</w:t>
            </w:r>
          </w:p>
        </w:tc>
        <w:tc>
          <w:tcPr>
            <w:tcW w:w="2892" w:type="dxa"/>
            <w:shd w:val="clear" w:color="auto" w:fill="BDD6EE"/>
          </w:tcPr>
          <w:p w:rsidR="002713D8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05121045</w:t>
            </w:r>
            <w:r w:rsidR="0072052E" w:rsidRPr="00964742">
              <w:rPr>
                <w:rFonts w:ascii="Calibri" w:hAnsi="Calibri" w:cs="Calibri"/>
                <w:sz w:val="20"/>
              </w:rPr>
              <w:t>78</w:t>
            </w:r>
          </w:p>
        </w:tc>
      </w:tr>
    </w:tbl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</w:t>
      </w:r>
      <w:proofErr w:type="spellStart"/>
      <w:r>
        <w:rPr>
          <w:rFonts w:ascii="Arial" w:hAnsi="Arial"/>
          <w:b/>
          <w:sz w:val="32"/>
        </w:rPr>
        <w:t>History</w:t>
      </w:r>
      <w:proofErr w:type="spellEnd"/>
    </w:p>
    <w:p w:rsidR="00FD3CA7" w:rsidRDefault="00FD3CA7" w:rsidP="00FD3CA7">
      <w:pPr>
        <w:rPr>
          <w:rFonts w:ascii="Arial" w:hAnsi="Arial"/>
          <w:b/>
          <w:sz w:val="32"/>
        </w:rPr>
      </w:pPr>
    </w:p>
    <w:tbl>
      <w:tblPr>
        <w:tblW w:w="96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964742" w:rsidRPr="00964742" w:rsidTr="005A3D12">
        <w:trPr>
          <w:trHeight w:val="230"/>
        </w:trPr>
        <w:tc>
          <w:tcPr>
            <w:tcW w:w="1927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Data</w:t>
            </w:r>
          </w:p>
        </w:tc>
        <w:tc>
          <w:tcPr>
            <w:tcW w:w="964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Versione</w:t>
            </w:r>
          </w:p>
        </w:tc>
        <w:tc>
          <w:tcPr>
            <w:tcW w:w="4336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Descrizione</w:t>
            </w:r>
          </w:p>
        </w:tc>
        <w:tc>
          <w:tcPr>
            <w:tcW w:w="2410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Autore</w:t>
            </w:r>
          </w:p>
        </w:tc>
      </w:tr>
      <w:tr w:rsidR="00D344DB" w:rsidRPr="00964742" w:rsidTr="005A3D12">
        <w:trPr>
          <w:trHeight w:val="230"/>
        </w:trPr>
        <w:tc>
          <w:tcPr>
            <w:tcW w:w="1927" w:type="dxa"/>
            <w:shd w:val="clear" w:color="auto" w:fill="BDD6EE"/>
          </w:tcPr>
          <w:p w:rsidR="00D344DB" w:rsidRPr="00964742" w:rsidRDefault="000D0EB4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23</w:t>
            </w:r>
            <w:r w:rsidR="00D344DB">
              <w:rPr>
                <w:sz w:val="20"/>
              </w:rPr>
              <w:t>/01/2019</w:t>
            </w:r>
          </w:p>
        </w:tc>
        <w:tc>
          <w:tcPr>
            <w:tcW w:w="964" w:type="dxa"/>
            <w:shd w:val="clear" w:color="auto" w:fill="BDD6EE"/>
          </w:tcPr>
          <w:p w:rsidR="00D344DB" w:rsidRPr="00964742" w:rsidRDefault="00D344D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4336" w:type="dxa"/>
            <w:shd w:val="clear" w:color="auto" w:fill="BDD6EE"/>
          </w:tcPr>
          <w:p w:rsidR="00D344DB" w:rsidRPr="00964742" w:rsidRDefault="000D0EB4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Prima Stesura</w:t>
            </w:r>
          </w:p>
        </w:tc>
        <w:tc>
          <w:tcPr>
            <w:tcW w:w="2410" w:type="dxa"/>
            <w:shd w:val="clear" w:color="auto" w:fill="BDD6EE"/>
          </w:tcPr>
          <w:p w:rsidR="00D344DB" w:rsidRPr="00964742" w:rsidRDefault="00D344D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Tutti</w:t>
            </w:r>
          </w:p>
        </w:tc>
      </w:tr>
      <w:tr w:rsidR="00D344DB" w:rsidRPr="00964742" w:rsidTr="005A3D12">
        <w:trPr>
          <w:trHeight w:val="230"/>
        </w:trPr>
        <w:tc>
          <w:tcPr>
            <w:tcW w:w="1927" w:type="dxa"/>
            <w:shd w:val="clear" w:color="auto" w:fill="BDD6EE"/>
          </w:tcPr>
          <w:p w:rsidR="00D344DB" w:rsidRPr="00964742" w:rsidRDefault="000D0EB4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24</w:t>
            </w:r>
            <w:r w:rsidR="00D344DB">
              <w:rPr>
                <w:sz w:val="20"/>
              </w:rPr>
              <w:t>/01/2019</w:t>
            </w:r>
          </w:p>
        </w:tc>
        <w:tc>
          <w:tcPr>
            <w:tcW w:w="964" w:type="dxa"/>
            <w:shd w:val="clear" w:color="auto" w:fill="BDD6EE"/>
          </w:tcPr>
          <w:p w:rsidR="00D344DB" w:rsidRPr="00964742" w:rsidRDefault="00D344D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4336" w:type="dxa"/>
            <w:shd w:val="clear" w:color="auto" w:fill="BDD6EE"/>
          </w:tcPr>
          <w:p w:rsidR="00D344DB" w:rsidRPr="00964742" w:rsidRDefault="000D0EB4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Aggiunta Screen dei test</w:t>
            </w:r>
          </w:p>
        </w:tc>
        <w:tc>
          <w:tcPr>
            <w:tcW w:w="2410" w:type="dxa"/>
            <w:shd w:val="clear" w:color="auto" w:fill="BDD6EE"/>
          </w:tcPr>
          <w:p w:rsidR="00D344DB" w:rsidRPr="00964742" w:rsidRDefault="00D344DB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Francesco Parisi</w:t>
            </w:r>
          </w:p>
        </w:tc>
      </w:tr>
    </w:tbl>
    <w:p w:rsidR="00B51734" w:rsidRDefault="00B51734" w:rsidP="00B51734">
      <w:pPr>
        <w:pStyle w:val="Intestazioneindice"/>
      </w:pPr>
    </w:p>
    <w:p w:rsidR="00B51734" w:rsidRDefault="00B51734" w:rsidP="00B51734">
      <w:pPr>
        <w:pStyle w:val="Intestazioneindice"/>
      </w:pPr>
    </w:p>
    <w:p w:rsidR="00B51734" w:rsidRDefault="00B51734" w:rsidP="00B51734">
      <w:pPr>
        <w:pStyle w:val="Intestazioneindice"/>
        <w:sectPr w:rsidR="00B51734" w:rsidSect="001765A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8B36D5" w:rsidRPr="00853EAE" w:rsidRDefault="008B36D5" w:rsidP="0072052E">
      <w:pPr>
        <w:pStyle w:val="Intestazioneindice"/>
        <w:jc w:val="center"/>
        <w:rPr>
          <w:rFonts w:asciiTheme="minorHAnsi" w:hAnsiTheme="minorHAnsi" w:cstheme="minorHAnsi"/>
          <w:color w:val="44546A" w:themeColor="text2"/>
        </w:rPr>
      </w:pPr>
      <w:r w:rsidRPr="00853EAE">
        <w:rPr>
          <w:rFonts w:asciiTheme="minorHAnsi" w:hAnsiTheme="minorHAnsi" w:cstheme="minorHAnsi"/>
          <w:color w:val="44546A" w:themeColor="text2"/>
        </w:rPr>
        <w:lastRenderedPageBreak/>
        <w:t>Indice</w:t>
      </w:r>
    </w:p>
    <w:p w:rsidR="00AA3BB8" w:rsidRPr="00506C0A" w:rsidRDefault="00AA3BB8" w:rsidP="0072052E">
      <w:pPr>
        <w:pStyle w:val="Intestazioneindice"/>
        <w:jc w:val="center"/>
        <w:rPr>
          <w:rFonts w:asciiTheme="minorHAnsi" w:hAnsiTheme="minorHAnsi" w:cstheme="minorHAnsi"/>
          <w:sz w:val="28"/>
        </w:rPr>
      </w:pPr>
    </w:p>
    <w:p w:rsidR="00F71095" w:rsidRPr="006A049F" w:rsidRDefault="00F71095" w:rsidP="00F71095">
      <w:pPr>
        <w:pStyle w:val="Sommario1"/>
        <w:tabs>
          <w:tab w:val="left" w:pos="420"/>
        </w:tabs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sz w:val="22"/>
        </w:rPr>
        <w:fldChar w:fldCharType="begin"/>
      </w:r>
      <w:r w:rsidRPr="006A049F">
        <w:rPr>
          <w:rFonts w:asciiTheme="minorHAnsi" w:hAnsiTheme="minorHAnsi" w:cstheme="minorHAnsi"/>
          <w:sz w:val="22"/>
        </w:rPr>
        <w:instrText xml:space="preserve"> TOC \o "1-3" </w:instrText>
      </w:r>
      <w:r w:rsidRPr="00506C0A">
        <w:rPr>
          <w:rFonts w:asciiTheme="minorHAnsi" w:hAnsiTheme="minorHAnsi" w:cstheme="minorHAnsi"/>
          <w:sz w:val="22"/>
        </w:rPr>
        <w:fldChar w:fldCharType="separate"/>
      </w:r>
      <w:r w:rsidRPr="006A049F">
        <w:rPr>
          <w:rFonts w:asciiTheme="minorHAnsi" w:hAnsiTheme="minorHAnsi" w:cstheme="minorHAnsi"/>
          <w:noProof/>
          <w:sz w:val="22"/>
        </w:rPr>
        <w:t xml:space="preserve">1. </w:t>
      </w:r>
      <w:r w:rsidR="000D0EB4">
        <w:rPr>
          <w:rFonts w:asciiTheme="minorHAnsi" w:hAnsiTheme="minorHAnsi" w:cstheme="minorHAnsi"/>
          <w:noProof/>
          <w:sz w:val="22"/>
        </w:rPr>
        <w:t>Introduzione</w:t>
      </w:r>
      <w:r w:rsidRPr="006A049F">
        <w:rPr>
          <w:rFonts w:asciiTheme="minorHAnsi" w:hAnsiTheme="minorHAnsi" w:cstheme="minorHAnsi"/>
          <w:noProof/>
          <w:sz w:val="22"/>
        </w:rPr>
        <w:t xml:space="preserve"> 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……………...</w:t>
      </w:r>
      <w:r w:rsidR="000D0EB4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</w:t>
      </w:r>
      <w:r w:rsidR="000D0EB4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.......................................................................................................................</w:t>
      </w:r>
      <w:r w:rsidRPr="006A049F">
        <w:rPr>
          <w:rFonts w:asciiTheme="minorHAnsi" w:hAnsiTheme="minorHAnsi" w:cstheme="minorHAnsi"/>
          <w:noProof/>
          <w:sz w:val="22"/>
        </w:rPr>
        <w:t>4</w:t>
      </w:r>
    </w:p>
    <w:p w:rsidR="00F71095" w:rsidRPr="006A049F" w:rsidRDefault="00F71095" w:rsidP="00F71095">
      <w:pPr>
        <w:pStyle w:val="Sommario1"/>
        <w:tabs>
          <w:tab w:val="left" w:pos="420"/>
        </w:tabs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Pr="00506C0A">
        <w:rPr>
          <w:rFonts w:asciiTheme="minorHAnsi" w:hAnsiTheme="minorHAnsi" w:cstheme="minorHAnsi"/>
          <w:sz w:val="22"/>
        </w:rPr>
        <w:fldChar w:fldCharType="begin"/>
      </w:r>
      <w:r w:rsidRPr="006A049F">
        <w:rPr>
          <w:rFonts w:asciiTheme="minorHAnsi" w:hAnsiTheme="minorHAnsi" w:cstheme="minorHAnsi"/>
          <w:sz w:val="22"/>
        </w:rPr>
        <w:instrText xml:space="preserve"> TOC \o "1-3" </w:instrText>
      </w:r>
      <w:r w:rsidRPr="00506C0A">
        <w:rPr>
          <w:rFonts w:asciiTheme="minorHAnsi" w:hAnsiTheme="minorHAnsi" w:cstheme="minorHAnsi"/>
          <w:sz w:val="22"/>
        </w:rPr>
        <w:fldChar w:fldCharType="separate"/>
      </w:r>
      <w:r>
        <w:rPr>
          <w:rFonts w:asciiTheme="minorHAnsi" w:hAnsiTheme="minorHAnsi" w:cstheme="minorHAnsi"/>
          <w:noProof/>
          <w:sz w:val="22"/>
        </w:rPr>
        <w:t>2</w:t>
      </w:r>
      <w:r w:rsidRPr="006A049F">
        <w:rPr>
          <w:rFonts w:asciiTheme="minorHAnsi" w:hAnsiTheme="minorHAnsi" w:cstheme="minorHAnsi"/>
          <w:noProof/>
          <w:sz w:val="22"/>
        </w:rPr>
        <w:t xml:space="preserve">. </w:t>
      </w:r>
      <w:r w:rsidR="000D0EB4">
        <w:rPr>
          <w:rFonts w:asciiTheme="minorHAnsi" w:hAnsiTheme="minorHAnsi" w:cstheme="minorHAnsi"/>
          <w:noProof/>
          <w:sz w:val="22"/>
        </w:rPr>
        <w:t>Relazione con altri Documenti</w:t>
      </w:r>
      <w:r>
        <w:rPr>
          <w:rFonts w:asciiTheme="minorHAnsi" w:hAnsiTheme="minorHAnsi" w:cstheme="minorHAnsi"/>
          <w:noProof/>
          <w:sz w:val="22"/>
        </w:rPr>
        <w:t xml:space="preserve"> 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="000D0EB4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</w:t>
      </w:r>
      <w:r w:rsidRPr="006A049F">
        <w:rPr>
          <w:rFonts w:asciiTheme="minorHAnsi" w:hAnsiTheme="minorHAnsi" w:cstheme="minorHAnsi"/>
          <w:noProof/>
          <w:sz w:val="22"/>
        </w:rPr>
        <w:t>4</w:t>
      </w:r>
    </w:p>
    <w:p w:rsidR="00F71095" w:rsidRPr="00967830" w:rsidRDefault="00F71095" w:rsidP="00F71095">
      <w:pPr>
        <w:pStyle w:val="Sommario1"/>
        <w:tabs>
          <w:tab w:val="left" w:pos="420"/>
        </w:tabs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Pr="00506C0A">
        <w:rPr>
          <w:rFonts w:asciiTheme="minorHAnsi" w:hAnsiTheme="minorHAnsi" w:cstheme="minorHAnsi"/>
          <w:sz w:val="22"/>
        </w:rPr>
        <w:fldChar w:fldCharType="begin"/>
      </w:r>
      <w:r w:rsidRPr="00967830">
        <w:rPr>
          <w:rFonts w:asciiTheme="minorHAnsi" w:hAnsiTheme="minorHAnsi" w:cstheme="minorHAnsi"/>
          <w:sz w:val="22"/>
        </w:rPr>
        <w:instrText xml:space="preserve"> TOC \o "1-3" </w:instrText>
      </w:r>
      <w:r w:rsidRPr="00506C0A">
        <w:rPr>
          <w:rFonts w:asciiTheme="minorHAnsi" w:hAnsiTheme="minorHAnsi" w:cstheme="minorHAnsi"/>
          <w:sz w:val="22"/>
        </w:rPr>
        <w:fldChar w:fldCharType="separate"/>
      </w:r>
      <w:r w:rsidR="000D0EB4">
        <w:rPr>
          <w:rFonts w:asciiTheme="minorHAnsi" w:hAnsiTheme="minorHAnsi" w:cstheme="minorHAnsi"/>
          <w:noProof/>
          <w:sz w:val="22"/>
        </w:rPr>
        <w:t>3. Test Eseguiti</w:t>
      </w:r>
      <w:r w:rsidR="00FA72C0">
        <w:rPr>
          <w:rFonts w:asciiTheme="minorHAnsi" w:hAnsiTheme="minorHAnsi" w:cstheme="minorHAnsi"/>
          <w:noProof/>
          <w:sz w:val="22"/>
        </w:rPr>
        <w:t>.</w:t>
      </w:r>
      <w:r w:rsidR="000D0EB4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…………….........</w:t>
      </w:r>
      <w:r w:rsidRPr="0096783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</w:t>
      </w:r>
      <w:r w:rsidR="00967830" w:rsidRPr="0096783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</w:t>
      </w:r>
      <w:r w:rsidRPr="0096783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</w:t>
      </w:r>
      <w:r w:rsidR="000D0EB4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</w:t>
      </w:r>
      <w:r w:rsidRPr="0096783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</w:t>
      </w:r>
      <w:r w:rsidR="00B454F6">
        <w:rPr>
          <w:rFonts w:asciiTheme="minorHAnsi" w:hAnsiTheme="minorHAnsi" w:cstheme="minorHAnsi"/>
          <w:noProof/>
          <w:sz w:val="22"/>
        </w:rPr>
        <w:t>5</w:t>
      </w:r>
    </w:p>
    <w:p w:rsidR="000D0EB4" w:rsidRDefault="00F71095" w:rsidP="000D0EB4">
      <w:pPr>
        <w:pStyle w:val="Sommario1"/>
        <w:tabs>
          <w:tab w:val="left" w:pos="420"/>
        </w:tabs>
        <w:rPr>
          <w:rFonts w:asciiTheme="minorHAnsi" w:hAnsiTheme="minorHAnsi" w:cstheme="minorHAnsi"/>
          <w:noProof/>
          <w:sz w:val="22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="000D0EB4" w:rsidRPr="00506C0A">
        <w:rPr>
          <w:rFonts w:asciiTheme="minorHAnsi" w:hAnsiTheme="minorHAnsi" w:cstheme="minorHAnsi"/>
          <w:sz w:val="22"/>
        </w:rPr>
        <w:fldChar w:fldCharType="begin"/>
      </w:r>
      <w:r w:rsidR="000D0EB4" w:rsidRPr="006A049F">
        <w:rPr>
          <w:rFonts w:asciiTheme="minorHAnsi" w:hAnsiTheme="minorHAnsi" w:cstheme="minorHAnsi"/>
          <w:sz w:val="22"/>
        </w:rPr>
        <w:instrText xml:space="preserve"> TOC \o "1-3" </w:instrText>
      </w:r>
      <w:r w:rsidR="000D0EB4" w:rsidRPr="00506C0A">
        <w:rPr>
          <w:rFonts w:asciiTheme="minorHAnsi" w:hAnsiTheme="minorHAnsi" w:cstheme="minorHAnsi"/>
          <w:sz w:val="22"/>
        </w:rPr>
        <w:fldChar w:fldCharType="separate"/>
      </w:r>
      <w:r w:rsidR="000D0EB4">
        <w:rPr>
          <w:rFonts w:asciiTheme="minorHAnsi" w:hAnsiTheme="minorHAnsi" w:cstheme="minorHAnsi"/>
          <w:noProof/>
          <w:sz w:val="22"/>
        </w:rPr>
        <w:t>4</w:t>
      </w:r>
      <w:r w:rsidR="000D0EB4" w:rsidRPr="006A049F">
        <w:rPr>
          <w:rFonts w:asciiTheme="minorHAnsi" w:hAnsiTheme="minorHAnsi" w:cstheme="minorHAnsi"/>
          <w:noProof/>
          <w:sz w:val="22"/>
        </w:rPr>
        <w:t xml:space="preserve">. </w:t>
      </w:r>
      <w:r w:rsidR="000D0EB4">
        <w:rPr>
          <w:rFonts w:asciiTheme="minorHAnsi" w:hAnsiTheme="minorHAnsi" w:cstheme="minorHAnsi"/>
          <w:noProof/>
          <w:sz w:val="22"/>
        </w:rPr>
        <w:t>Gestione Account</w:t>
      </w:r>
      <w:r w:rsidR="000D0EB4" w:rsidRPr="006A049F">
        <w:rPr>
          <w:rFonts w:asciiTheme="minorHAnsi" w:hAnsiTheme="minorHAnsi" w:cstheme="minorHAnsi"/>
          <w:noProof/>
          <w:sz w:val="22"/>
        </w:rPr>
        <w:t xml:space="preserve"> </w:t>
      </w:r>
      <w:r w:rsidR="000D0EB4"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……………...</w:t>
      </w:r>
      <w:r w:rsidR="000D0EB4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</w:t>
      </w:r>
      <w:r w:rsidR="000D0EB4"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</w:t>
      </w:r>
      <w:r w:rsidR="000D0EB4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</w:t>
      </w:r>
      <w:r w:rsidR="000D0EB4"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</w:t>
      </w:r>
      <w:r w:rsidR="000D0EB4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="000D0EB4"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.......................................................................................................................</w:t>
      </w:r>
      <w:r w:rsidR="00B454F6">
        <w:rPr>
          <w:rFonts w:asciiTheme="minorHAnsi" w:hAnsiTheme="minorHAnsi" w:cstheme="minorHAnsi"/>
          <w:noProof/>
          <w:sz w:val="22"/>
        </w:rPr>
        <w:t>6</w:t>
      </w:r>
    </w:p>
    <w:p w:rsidR="000D0EB4" w:rsidRDefault="000D0EB4" w:rsidP="000D0EB4">
      <w:pPr>
        <w:pStyle w:val="Sommario1"/>
        <w:tabs>
          <w:tab w:val="left" w:pos="420"/>
        </w:tabs>
        <w:rPr>
          <w:rFonts w:asciiTheme="minorHAnsi" w:hAnsiTheme="minorHAnsi" w:cstheme="minorHAnsi"/>
          <w:noProof/>
          <w:sz w:val="22"/>
        </w:rPr>
      </w:pPr>
      <w:r>
        <w:rPr>
          <w:rFonts w:asciiTheme="minorHAnsi" w:hAnsiTheme="minorHAnsi" w:cstheme="minorHAnsi"/>
          <w:noProof/>
          <w:sz w:val="22"/>
        </w:rPr>
        <w:t xml:space="preserve">  </w:t>
      </w:r>
      <w:r w:rsidR="00FA72C0">
        <w:rPr>
          <w:rFonts w:asciiTheme="minorHAnsi" w:hAnsiTheme="minorHAnsi" w:cstheme="minorHAnsi"/>
          <w:noProof/>
          <w:sz w:val="22"/>
        </w:rPr>
        <w:t xml:space="preserve"> </w:t>
      </w:r>
      <w:r>
        <w:rPr>
          <w:rFonts w:asciiTheme="minorHAnsi" w:hAnsiTheme="minorHAnsi" w:cstheme="minorHAnsi"/>
          <w:noProof/>
          <w:sz w:val="22"/>
        </w:rPr>
        <w:t xml:space="preserve"> </w:t>
      </w:r>
      <w:r w:rsidR="00FA72C0">
        <w:rPr>
          <w:rFonts w:asciiTheme="minorHAnsi" w:hAnsiTheme="minorHAnsi" w:cstheme="minorHAnsi"/>
          <w:noProof/>
          <w:sz w:val="22"/>
        </w:rPr>
        <w:t xml:space="preserve"> </w:t>
      </w:r>
      <w:r>
        <w:rPr>
          <w:rFonts w:asciiTheme="minorHAnsi" w:hAnsiTheme="minorHAnsi" w:cstheme="minorHAnsi"/>
          <w:noProof/>
          <w:sz w:val="22"/>
        </w:rPr>
        <w:t>4.1 Accedi</w:t>
      </w:r>
      <w:r w:rsidR="00FA72C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…...</w:t>
      </w:r>
      <w:r w:rsidR="00FA72C0"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……….............</w:t>
      </w:r>
      <w:r w:rsidR="00FA72C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</w:t>
      </w:r>
      <w:r w:rsidR="00FA72C0"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</w:t>
      </w:r>
      <w:r w:rsidR="00FA72C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</w:t>
      </w:r>
      <w:r w:rsidR="00FA72C0"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FA72C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 xml:space="preserve">............................... </w:t>
      </w:r>
      <w:r w:rsidR="00B454F6">
        <w:rPr>
          <w:rFonts w:asciiTheme="minorHAnsi" w:hAnsiTheme="minorHAnsi" w:cstheme="minorHAnsi"/>
          <w:noProof/>
          <w:sz w:val="22"/>
        </w:rPr>
        <w:t>6</w:t>
      </w:r>
    </w:p>
    <w:p w:rsidR="000D0EB4" w:rsidRPr="00FA72C0" w:rsidRDefault="00FA72C0" w:rsidP="000D0EB4">
      <w:pPr>
        <w:pStyle w:val="Sommario1"/>
        <w:tabs>
          <w:tab w:val="left" w:pos="420"/>
        </w:tabs>
        <w:rPr>
          <w:rFonts w:asciiTheme="minorHAnsi" w:hAnsiTheme="minorHAnsi" w:cstheme="minorHAnsi"/>
          <w:noProof/>
          <w:sz w:val="22"/>
        </w:rPr>
      </w:pPr>
      <w:r>
        <w:rPr>
          <w:rFonts w:asciiTheme="minorHAnsi" w:hAnsiTheme="minorHAnsi" w:cstheme="minorHAnsi"/>
          <w:noProof/>
          <w:sz w:val="22"/>
        </w:rPr>
        <w:t xml:space="preserve">     4.2 Registrazione Studente</w:t>
      </w:r>
      <w:r w:rsidRPr="00FA72C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 xml:space="preserve"> 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..…....……….........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</w:t>
      </w:r>
      <w:r w:rsidR="00B454F6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</w:t>
      </w:r>
      <w:r w:rsidR="00B454F6" w:rsidRPr="00B454F6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11</w:t>
      </w:r>
    </w:p>
    <w:p w:rsidR="000D0EB4" w:rsidRDefault="000D0EB4" w:rsidP="000D0EB4">
      <w:pPr>
        <w:pStyle w:val="Sommario1"/>
        <w:tabs>
          <w:tab w:val="left" w:pos="420"/>
        </w:tabs>
        <w:rPr>
          <w:rFonts w:asciiTheme="minorHAnsi" w:hAnsiTheme="minorHAnsi" w:cstheme="minorHAnsi"/>
          <w:noProof/>
          <w:sz w:val="22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Pr="00506C0A">
        <w:rPr>
          <w:rFonts w:asciiTheme="minorHAnsi" w:hAnsiTheme="minorHAnsi" w:cstheme="minorHAnsi"/>
          <w:sz w:val="22"/>
        </w:rPr>
        <w:fldChar w:fldCharType="begin"/>
      </w:r>
      <w:r w:rsidRPr="006A049F">
        <w:rPr>
          <w:rFonts w:asciiTheme="minorHAnsi" w:hAnsiTheme="minorHAnsi" w:cstheme="minorHAnsi"/>
          <w:sz w:val="22"/>
        </w:rPr>
        <w:instrText xml:space="preserve"> TOC \o "1-3" </w:instrText>
      </w:r>
      <w:r w:rsidRPr="00506C0A">
        <w:rPr>
          <w:rFonts w:asciiTheme="minorHAnsi" w:hAnsiTheme="minorHAnsi" w:cstheme="minorHAnsi"/>
          <w:sz w:val="22"/>
        </w:rPr>
        <w:fldChar w:fldCharType="separate"/>
      </w:r>
      <w:r>
        <w:rPr>
          <w:rFonts w:asciiTheme="minorHAnsi" w:hAnsiTheme="minorHAnsi" w:cstheme="minorHAnsi"/>
          <w:noProof/>
          <w:sz w:val="22"/>
        </w:rPr>
        <w:t>5</w:t>
      </w:r>
      <w:r w:rsidRPr="006A049F">
        <w:rPr>
          <w:rFonts w:asciiTheme="minorHAnsi" w:hAnsiTheme="minorHAnsi" w:cstheme="minorHAnsi"/>
          <w:noProof/>
          <w:sz w:val="22"/>
        </w:rPr>
        <w:t xml:space="preserve">. </w:t>
      </w:r>
      <w:r>
        <w:rPr>
          <w:rFonts w:asciiTheme="minorHAnsi" w:hAnsiTheme="minorHAnsi" w:cstheme="minorHAnsi"/>
          <w:noProof/>
          <w:sz w:val="22"/>
        </w:rPr>
        <w:t xml:space="preserve">Gestione Documenti 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</w:t>
      </w:r>
      <w:r w:rsidR="00B454F6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</w:t>
      </w:r>
      <w:r w:rsidR="00B454F6">
        <w:rPr>
          <w:rFonts w:asciiTheme="minorHAnsi" w:hAnsiTheme="minorHAnsi" w:cstheme="minorHAnsi"/>
          <w:noProof/>
          <w:sz w:val="22"/>
        </w:rPr>
        <w:t>24</w:t>
      </w:r>
    </w:p>
    <w:p w:rsidR="00FA72C0" w:rsidRDefault="00FA72C0" w:rsidP="00FA72C0">
      <w:pPr>
        <w:pStyle w:val="Sommario1"/>
        <w:tabs>
          <w:tab w:val="left" w:pos="420"/>
        </w:tabs>
        <w:rPr>
          <w:rFonts w:asciiTheme="minorHAnsi" w:hAnsiTheme="minorHAnsi" w:cstheme="minorHAnsi"/>
          <w:noProof/>
          <w:sz w:val="22"/>
        </w:rPr>
      </w:pPr>
      <w:r>
        <w:rPr>
          <w:rFonts w:asciiTheme="minorHAnsi" w:hAnsiTheme="minorHAnsi" w:cstheme="minorHAnsi"/>
          <w:noProof/>
          <w:sz w:val="22"/>
        </w:rPr>
        <w:t xml:space="preserve">     5.1 Aggiungi Documento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B454F6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</w:t>
      </w:r>
      <w:r w:rsidR="00B454F6">
        <w:rPr>
          <w:rFonts w:asciiTheme="minorHAnsi" w:hAnsiTheme="minorHAnsi" w:cstheme="minorHAnsi"/>
          <w:noProof/>
          <w:sz w:val="22"/>
        </w:rPr>
        <w:t>24</w:t>
      </w:r>
    </w:p>
    <w:p w:rsidR="00FA72C0" w:rsidRDefault="00FA72C0" w:rsidP="00FA72C0">
      <w:pPr>
        <w:pStyle w:val="Sommario1"/>
        <w:tabs>
          <w:tab w:val="left" w:pos="420"/>
        </w:tabs>
        <w:rPr>
          <w:rFonts w:asciiTheme="minorHAnsi" w:hAnsiTheme="minorHAnsi" w:cstheme="minorHAnsi"/>
          <w:noProof/>
          <w:sz w:val="22"/>
        </w:rPr>
      </w:pPr>
      <w:r>
        <w:rPr>
          <w:rFonts w:asciiTheme="minorHAnsi" w:hAnsiTheme="minorHAnsi" w:cstheme="minorHAnsi"/>
          <w:noProof/>
          <w:sz w:val="22"/>
        </w:rPr>
        <w:t xml:space="preserve">     5.2 Aggiungi Richiesta 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…..............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B454F6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</w:t>
      </w:r>
      <w:r w:rsidR="00B454F6">
        <w:rPr>
          <w:rFonts w:asciiTheme="minorHAnsi" w:hAnsiTheme="minorHAnsi" w:cstheme="minorHAnsi"/>
          <w:noProof/>
          <w:sz w:val="22"/>
        </w:rPr>
        <w:t>38</w:t>
      </w:r>
    </w:p>
    <w:p w:rsidR="00FA72C0" w:rsidRPr="00FA72C0" w:rsidRDefault="00FA72C0" w:rsidP="000D0EB4">
      <w:pPr>
        <w:pStyle w:val="Sommario1"/>
        <w:tabs>
          <w:tab w:val="left" w:pos="420"/>
        </w:tabs>
        <w:rPr>
          <w:rFonts w:asciiTheme="minorHAnsi" w:hAnsiTheme="minorHAnsi" w:cstheme="minorHAnsi"/>
          <w:noProof/>
          <w:sz w:val="22"/>
        </w:rPr>
      </w:pPr>
      <w:r>
        <w:rPr>
          <w:rFonts w:asciiTheme="minorHAnsi" w:hAnsiTheme="minorHAnsi" w:cstheme="minorHAnsi"/>
          <w:noProof/>
          <w:sz w:val="22"/>
        </w:rPr>
        <w:t xml:space="preserve">     5.3 Aggiungi Materia 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B454F6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</w:t>
      </w:r>
      <w:r w:rsidR="00B454F6">
        <w:rPr>
          <w:rFonts w:asciiTheme="minorHAnsi" w:hAnsiTheme="minorHAnsi" w:cstheme="minorHAnsi"/>
          <w:noProof/>
          <w:sz w:val="22"/>
        </w:rPr>
        <w:t>52</w:t>
      </w:r>
    </w:p>
    <w:p w:rsidR="000D0EB4" w:rsidRPr="006A049F" w:rsidRDefault="000D0EB4" w:rsidP="000D0EB4">
      <w:pPr>
        <w:pStyle w:val="Sommario1"/>
        <w:tabs>
          <w:tab w:val="left" w:pos="420"/>
        </w:tabs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Pr="00506C0A">
        <w:rPr>
          <w:rFonts w:asciiTheme="minorHAnsi" w:hAnsiTheme="minorHAnsi" w:cstheme="minorHAnsi"/>
          <w:sz w:val="22"/>
        </w:rPr>
        <w:fldChar w:fldCharType="begin"/>
      </w:r>
      <w:r w:rsidRPr="006A049F">
        <w:rPr>
          <w:rFonts w:asciiTheme="minorHAnsi" w:hAnsiTheme="minorHAnsi" w:cstheme="minorHAnsi"/>
          <w:sz w:val="22"/>
        </w:rPr>
        <w:instrText xml:space="preserve"> TOC \o "1-3" </w:instrText>
      </w:r>
      <w:r w:rsidRPr="00506C0A">
        <w:rPr>
          <w:rFonts w:asciiTheme="minorHAnsi" w:hAnsiTheme="minorHAnsi" w:cstheme="minorHAnsi"/>
          <w:sz w:val="22"/>
        </w:rPr>
        <w:fldChar w:fldCharType="separate"/>
      </w:r>
      <w:r>
        <w:rPr>
          <w:rFonts w:asciiTheme="minorHAnsi" w:hAnsiTheme="minorHAnsi" w:cstheme="minorHAnsi"/>
          <w:noProof/>
          <w:sz w:val="22"/>
        </w:rPr>
        <w:t>6</w:t>
      </w:r>
      <w:r w:rsidRPr="006A049F">
        <w:rPr>
          <w:rFonts w:asciiTheme="minorHAnsi" w:hAnsiTheme="minorHAnsi" w:cstheme="minorHAnsi"/>
          <w:noProof/>
          <w:sz w:val="22"/>
        </w:rPr>
        <w:t xml:space="preserve">. </w:t>
      </w:r>
      <w:r>
        <w:rPr>
          <w:rFonts w:asciiTheme="minorHAnsi" w:hAnsiTheme="minorHAnsi" w:cstheme="minorHAnsi"/>
          <w:noProof/>
          <w:sz w:val="22"/>
        </w:rPr>
        <w:t xml:space="preserve">Gestione Ordini 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…………….……………………....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</w:t>
      </w:r>
      <w:r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</w:t>
      </w:r>
      <w:r w:rsidR="00B454F6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</w:t>
      </w:r>
      <w:r w:rsidR="00B454F6">
        <w:rPr>
          <w:rFonts w:asciiTheme="minorHAnsi" w:hAnsiTheme="minorHAnsi" w:cstheme="minorHAnsi"/>
          <w:noProof/>
          <w:sz w:val="22"/>
        </w:rPr>
        <w:t>55</w:t>
      </w:r>
    </w:p>
    <w:p w:rsidR="00FA72C0" w:rsidRPr="00FA72C0" w:rsidRDefault="000D0EB4" w:rsidP="00FA72C0">
      <w:pPr>
        <w:pStyle w:val="Sommario1"/>
        <w:tabs>
          <w:tab w:val="left" w:pos="420"/>
        </w:tabs>
        <w:rPr>
          <w:rFonts w:asciiTheme="minorHAnsi" w:hAnsiTheme="minorHAnsi" w:cstheme="minorHAnsi"/>
          <w:noProof/>
          <w:sz w:val="22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="00FA72C0">
        <w:rPr>
          <w:rFonts w:asciiTheme="minorHAnsi" w:hAnsiTheme="minorHAnsi" w:cstheme="minorHAnsi"/>
          <w:noProof/>
          <w:sz w:val="22"/>
        </w:rPr>
        <w:t xml:space="preserve">     6.1 Concludi Ordine </w:t>
      </w:r>
      <w:r w:rsidR="00FA72C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……….............</w:t>
      </w:r>
      <w:r w:rsidR="00FA72C0"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</w:t>
      </w:r>
      <w:r w:rsidR="00FA72C0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</w:t>
      </w:r>
      <w:r w:rsidR="00FA72C0" w:rsidRPr="006A049F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B454F6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</w:t>
      </w:r>
      <w:r w:rsidR="00B454F6">
        <w:rPr>
          <w:rFonts w:asciiTheme="minorHAnsi" w:hAnsiTheme="minorHAnsi" w:cstheme="minorHAnsi"/>
          <w:noProof/>
          <w:sz w:val="22"/>
        </w:rPr>
        <w:t>55</w:t>
      </w:r>
    </w:p>
    <w:p w:rsidR="00F71095" w:rsidRPr="00967830" w:rsidRDefault="00F71095" w:rsidP="000D0EB4">
      <w:pPr>
        <w:pStyle w:val="Sommario1"/>
        <w:tabs>
          <w:tab w:val="left" w:pos="420"/>
        </w:tabs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sz w:val="22"/>
        </w:rPr>
        <w:fldChar w:fldCharType="begin"/>
      </w:r>
      <w:r w:rsidRPr="00967830">
        <w:rPr>
          <w:rFonts w:asciiTheme="minorHAnsi" w:hAnsiTheme="minorHAnsi" w:cstheme="minorHAnsi"/>
          <w:sz w:val="22"/>
        </w:rPr>
        <w:instrText xml:space="preserve"> TOC \o "1-3" </w:instrText>
      </w:r>
      <w:r w:rsidRPr="00506C0A">
        <w:rPr>
          <w:rFonts w:asciiTheme="minorHAnsi" w:hAnsiTheme="minorHAnsi" w:cstheme="minorHAnsi"/>
          <w:sz w:val="22"/>
        </w:rPr>
        <w:fldChar w:fldCharType="separate"/>
      </w:r>
    </w:p>
    <w:p w:rsidR="00083E09" w:rsidRPr="00967830" w:rsidRDefault="00F71095" w:rsidP="00F71095">
      <w:pPr>
        <w:pStyle w:val="Default"/>
        <w:rPr>
          <w:rFonts w:asciiTheme="minorHAnsi" w:hAnsiTheme="minorHAnsi" w:cstheme="minorHAnsi"/>
          <w:color w:val="111111"/>
          <w:sz w:val="18"/>
          <w:szCs w:val="18"/>
        </w:rPr>
        <w:sectPr w:rsidR="00083E09" w:rsidRPr="00967830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 w:rsidRPr="00506C0A">
        <w:rPr>
          <w:rFonts w:asciiTheme="minorHAnsi" w:hAnsiTheme="minorHAnsi" w:cstheme="minorHAnsi"/>
          <w:sz w:val="22"/>
        </w:rPr>
        <w:fldChar w:fldCharType="end"/>
      </w:r>
    </w:p>
    <w:p w:rsidR="00F71095" w:rsidRPr="0073134F" w:rsidRDefault="00E20966" w:rsidP="0073134F">
      <w:pPr>
        <w:pStyle w:val="Citazioneintensa"/>
        <w:numPr>
          <w:ilvl w:val="0"/>
          <w:numId w:val="15"/>
        </w:numPr>
        <w:rPr>
          <w:rFonts w:asciiTheme="minorHAnsi" w:hAnsiTheme="minorHAnsi" w:cstheme="minorHAnsi"/>
          <w:b/>
          <w:sz w:val="40"/>
        </w:rPr>
      </w:pPr>
      <w:r w:rsidRPr="0073134F">
        <w:rPr>
          <w:rFonts w:asciiTheme="minorHAnsi" w:hAnsiTheme="minorHAnsi" w:cstheme="minorHAnsi"/>
          <w:b/>
          <w:sz w:val="40"/>
        </w:rPr>
        <w:lastRenderedPageBreak/>
        <w:t>Introduzione</w:t>
      </w:r>
    </w:p>
    <w:p w:rsidR="00F71095" w:rsidRPr="00967830" w:rsidRDefault="00F71095" w:rsidP="00F71095">
      <w:pPr>
        <w:ind w:left="360"/>
        <w:rPr>
          <w:rFonts w:ascii="Calibri" w:hAnsi="Calibri" w:cs="Calibri"/>
          <w:b/>
          <w:i/>
          <w:sz w:val="40"/>
          <w:szCs w:val="40"/>
        </w:rPr>
      </w:pPr>
    </w:p>
    <w:p w:rsidR="00E20966" w:rsidRPr="00E20966" w:rsidRDefault="00E20966" w:rsidP="00E20966">
      <w:pPr>
        <w:pStyle w:val="Default"/>
        <w:rPr>
          <w:rFonts w:asciiTheme="minorHAnsi" w:hAnsiTheme="minorHAnsi" w:cstheme="minorHAnsi"/>
          <w:szCs w:val="23"/>
        </w:rPr>
      </w:pPr>
      <w:r w:rsidRPr="00E20966">
        <w:rPr>
          <w:rFonts w:asciiTheme="minorHAnsi" w:hAnsiTheme="minorHAnsi" w:cstheme="minorHAnsi"/>
          <w:szCs w:val="23"/>
        </w:rPr>
        <w:t xml:space="preserve">Il seguente documento descrive i dettagli dell’esecuzione di ogni test case realizzato, analizzando la differenza tra il comportamento atteso e quello mostrato dal sistema in esecuzione, riportando le eventuali anomalie riscontrate. Ogni Test </w:t>
      </w:r>
      <w:proofErr w:type="spellStart"/>
      <w:r w:rsidRPr="00E20966">
        <w:rPr>
          <w:rFonts w:asciiTheme="minorHAnsi" w:hAnsiTheme="minorHAnsi" w:cstheme="minorHAnsi"/>
          <w:szCs w:val="23"/>
        </w:rPr>
        <w:t>Execution</w:t>
      </w:r>
      <w:proofErr w:type="spellEnd"/>
      <w:r w:rsidRPr="00E20966">
        <w:rPr>
          <w:rFonts w:asciiTheme="minorHAnsi" w:hAnsiTheme="minorHAnsi" w:cstheme="minorHAnsi"/>
          <w:szCs w:val="23"/>
        </w:rPr>
        <w:t xml:space="preserve">, riportato sotto forma di tabella, specificherà il test case a cui è riferito, la data in cui è stato designato e quella di esecuzione, da chi è stato designato e da chi è stato eseguito. </w:t>
      </w:r>
    </w:p>
    <w:p w:rsidR="00F71095" w:rsidRDefault="00E20966" w:rsidP="00E20966">
      <w:pPr>
        <w:tabs>
          <w:tab w:val="left" w:pos="3631"/>
        </w:tabs>
        <w:rPr>
          <w:rFonts w:asciiTheme="minorHAnsi" w:hAnsiTheme="minorHAnsi" w:cstheme="minorHAnsi"/>
          <w:szCs w:val="23"/>
        </w:rPr>
      </w:pPr>
      <w:r w:rsidRPr="00E20966">
        <w:rPr>
          <w:rFonts w:asciiTheme="minorHAnsi" w:hAnsiTheme="minorHAnsi" w:cstheme="minorHAnsi"/>
          <w:szCs w:val="23"/>
        </w:rPr>
        <w:t xml:space="preserve">Nel caso venga rilevata una </w:t>
      </w:r>
      <w:proofErr w:type="spellStart"/>
      <w:r w:rsidRPr="00E20966">
        <w:rPr>
          <w:rFonts w:asciiTheme="minorHAnsi" w:hAnsiTheme="minorHAnsi" w:cstheme="minorHAnsi"/>
          <w:szCs w:val="23"/>
        </w:rPr>
        <w:t>failure</w:t>
      </w:r>
      <w:proofErr w:type="spellEnd"/>
      <w:r w:rsidRPr="00E20966">
        <w:rPr>
          <w:rFonts w:asciiTheme="minorHAnsi" w:hAnsiTheme="minorHAnsi" w:cstheme="minorHAnsi"/>
          <w:szCs w:val="23"/>
        </w:rPr>
        <w:t>, sarà corretta al fine di evitare eventuali fault associati.</w:t>
      </w:r>
    </w:p>
    <w:p w:rsidR="00E20966" w:rsidRDefault="00E20966" w:rsidP="00E20966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E20966" w:rsidRDefault="00E20966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</w:rPr>
      </w:pPr>
    </w:p>
    <w:p w:rsidR="00E20966" w:rsidRDefault="00E20966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</w:rPr>
      </w:pPr>
    </w:p>
    <w:p w:rsidR="00E20966" w:rsidRPr="0073134F" w:rsidRDefault="0073134F" w:rsidP="0073134F">
      <w:pPr>
        <w:pStyle w:val="Citazioneintensa"/>
        <w:rPr>
          <w:rFonts w:asciiTheme="minorHAnsi" w:hAnsiTheme="minorHAnsi" w:cstheme="minorHAnsi"/>
          <w:b/>
          <w:sz w:val="40"/>
        </w:rPr>
      </w:pPr>
      <w:r w:rsidRPr="0073134F">
        <w:rPr>
          <w:rFonts w:asciiTheme="minorHAnsi" w:hAnsiTheme="minorHAnsi" w:cstheme="minorHAnsi"/>
          <w:b/>
          <w:sz w:val="40"/>
        </w:rPr>
        <w:t xml:space="preserve">2. </w:t>
      </w:r>
      <w:r w:rsidR="00E20966" w:rsidRPr="0073134F">
        <w:rPr>
          <w:rFonts w:asciiTheme="minorHAnsi" w:hAnsiTheme="minorHAnsi" w:cstheme="minorHAnsi"/>
          <w:b/>
          <w:sz w:val="40"/>
        </w:rPr>
        <w:t>Relazione con altri Documenti</w:t>
      </w:r>
    </w:p>
    <w:p w:rsidR="00E20966" w:rsidRPr="0073134F" w:rsidRDefault="00E20966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E20966" w:rsidRDefault="00E20966" w:rsidP="00E20966">
      <w:pPr>
        <w:pStyle w:val="Default"/>
        <w:rPr>
          <w:rFonts w:asciiTheme="minorHAnsi" w:hAnsiTheme="minorHAnsi" w:cstheme="minorHAnsi"/>
          <w:szCs w:val="23"/>
        </w:rPr>
      </w:pPr>
      <w:r w:rsidRPr="00E20966">
        <w:rPr>
          <w:rFonts w:asciiTheme="minorHAnsi" w:hAnsiTheme="minorHAnsi" w:cstheme="minorHAnsi"/>
          <w:b/>
          <w:i/>
          <w:sz w:val="52"/>
          <w:szCs w:val="40"/>
        </w:rPr>
        <w:t xml:space="preserve"> </w:t>
      </w:r>
      <w:r w:rsidRPr="00E20966">
        <w:rPr>
          <w:rFonts w:asciiTheme="minorHAnsi" w:hAnsiTheme="minorHAnsi" w:cstheme="minorHAnsi"/>
          <w:szCs w:val="23"/>
        </w:rPr>
        <w:t xml:space="preserve">I documenti a cui si fa riferimento per la realizzazione del “Test </w:t>
      </w:r>
      <w:proofErr w:type="spellStart"/>
      <w:r w:rsidRPr="00E20966">
        <w:rPr>
          <w:rFonts w:asciiTheme="minorHAnsi" w:hAnsiTheme="minorHAnsi" w:cstheme="minorHAnsi"/>
          <w:szCs w:val="23"/>
        </w:rPr>
        <w:t>Execution</w:t>
      </w:r>
      <w:proofErr w:type="spellEnd"/>
      <w:r w:rsidRPr="00E20966">
        <w:rPr>
          <w:rFonts w:asciiTheme="minorHAnsi" w:hAnsiTheme="minorHAnsi" w:cstheme="minorHAnsi"/>
          <w:szCs w:val="23"/>
        </w:rPr>
        <w:t xml:space="preserve"> Report” sono: </w:t>
      </w:r>
    </w:p>
    <w:p w:rsidR="00E20966" w:rsidRDefault="00E20966" w:rsidP="00E20966">
      <w:pPr>
        <w:pStyle w:val="Default"/>
        <w:rPr>
          <w:rFonts w:asciiTheme="minorHAnsi" w:hAnsiTheme="minorHAnsi" w:cstheme="minorHAnsi"/>
          <w:szCs w:val="23"/>
        </w:rPr>
      </w:pPr>
    </w:p>
    <w:p w:rsidR="00E20966" w:rsidRPr="00E20966" w:rsidRDefault="00E20966" w:rsidP="00E20966">
      <w:pPr>
        <w:pStyle w:val="Default"/>
        <w:rPr>
          <w:rFonts w:asciiTheme="minorHAnsi" w:hAnsiTheme="minorHAnsi" w:cstheme="minorHAnsi"/>
          <w:szCs w:val="23"/>
        </w:rPr>
      </w:pPr>
    </w:p>
    <w:p w:rsidR="00E20966" w:rsidRPr="00853EAE" w:rsidRDefault="00E20966" w:rsidP="00853EAE">
      <w:pPr>
        <w:pStyle w:val="Default"/>
        <w:numPr>
          <w:ilvl w:val="0"/>
          <w:numId w:val="24"/>
        </w:numPr>
        <w:rPr>
          <w:rFonts w:asciiTheme="minorHAnsi" w:hAnsiTheme="minorHAnsi" w:cstheme="minorHAnsi"/>
          <w:szCs w:val="23"/>
          <w:lang w:val="en-US"/>
        </w:rPr>
      </w:pPr>
      <w:r w:rsidRPr="00853EAE">
        <w:rPr>
          <w:rFonts w:asciiTheme="minorHAnsi" w:hAnsiTheme="minorHAnsi" w:cstheme="minorHAnsi"/>
          <w:bCs/>
          <w:szCs w:val="23"/>
        </w:rPr>
        <w:t xml:space="preserve"> </w:t>
      </w:r>
      <w:r w:rsidRPr="00853EAE">
        <w:rPr>
          <w:rFonts w:asciiTheme="minorHAnsi" w:hAnsiTheme="minorHAnsi" w:cstheme="minorHAnsi"/>
          <w:bCs/>
          <w:szCs w:val="23"/>
          <w:lang w:val="en-US"/>
        </w:rPr>
        <w:t xml:space="preserve">Test_ </w:t>
      </w:r>
      <w:proofErr w:type="spellStart"/>
      <w:r w:rsidRPr="00853EAE">
        <w:rPr>
          <w:rFonts w:asciiTheme="minorHAnsi" w:hAnsiTheme="minorHAnsi" w:cstheme="minorHAnsi"/>
          <w:bCs/>
          <w:szCs w:val="23"/>
          <w:lang w:val="en-US"/>
        </w:rPr>
        <w:t>Plan_urNotes</w:t>
      </w:r>
      <w:proofErr w:type="spellEnd"/>
      <w:r w:rsidRPr="00853EAE">
        <w:rPr>
          <w:rFonts w:asciiTheme="minorHAnsi" w:hAnsiTheme="minorHAnsi" w:cstheme="minorHAnsi"/>
          <w:bCs/>
          <w:szCs w:val="23"/>
          <w:lang w:val="en-US"/>
        </w:rPr>
        <w:t xml:space="preserve"> </w:t>
      </w:r>
    </w:p>
    <w:p w:rsidR="00E20966" w:rsidRPr="00853EAE" w:rsidRDefault="00E20966" w:rsidP="00853EAE">
      <w:pPr>
        <w:pStyle w:val="Default"/>
        <w:numPr>
          <w:ilvl w:val="0"/>
          <w:numId w:val="24"/>
        </w:numPr>
        <w:rPr>
          <w:rFonts w:asciiTheme="minorHAnsi" w:hAnsiTheme="minorHAnsi" w:cstheme="minorHAnsi"/>
          <w:szCs w:val="23"/>
          <w:lang w:val="en-US"/>
        </w:rPr>
      </w:pPr>
      <w:r w:rsidRPr="00853EAE">
        <w:rPr>
          <w:rFonts w:asciiTheme="minorHAnsi" w:hAnsiTheme="minorHAnsi" w:cstheme="minorHAnsi"/>
          <w:bCs/>
          <w:szCs w:val="23"/>
          <w:lang w:val="en-US"/>
        </w:rPr>
        <w:t xml:space="preserve"> Test _Case_ Specification_ </w:t>
      </w:r>
      <w:proofErr w:type="spellStart"/>
      <w:r w:rsidRPr="00853EAE">
        <w:rPr>
          <w:rFonts w:asciiTheme="minorHAnsi" w:hAnsiTheme="minorHAnsi" w:cstheme="minorHAnsi"/>
          <w:bCs/>
          <w:szCs w:val="23"/>
          <w:lang w:val="en-US"/>
        </w:rPr>
        <w:t>urNotes</w:t>
      </w:r>
      <w:proofErr w:type="spellEnd"/>
    </w:p>
    <w:p w:rsidR="00E20966" w:rsidRDefault="00E20966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  <w:lang w:val="en-US"/>
        </w:rPr>
      </w:pPr>
    </w:p>
    <w:p w:rsidR="00E20966" w:rsidRDefault="00E20966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  <w:lang w:val="en-US"/>
        </w:rPr>
      </w:pPr>
    </w:p>
    <w:p w:rsidR="00E20966" w:rsidRDefault="00E20966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  <w:lang w:val="en-US"/>
        </w:rPr>
      </w:pPr>
    </w:p>
    <w:p w:rsidR="0073134F" w:rsidRDefault="0073134F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  <w:lang w:val="en-US"/>
        </w:rPr>
      </w:pPr>
    </w:p>
    <w:p w:rsidR="0073134F" w:rsidRDefault="0073134F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  <w:lang w:val="en-US"/>
        </w:rPr>
      </w:pPr>
    </w:p>
    <w:p w:rsidR="0073134F" w:rsidRDefault="0073134F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  <w:lang w:val="en-US"/>
        </w:rPr>
      </w:pPr>
    </w:p>
    <w:p w:rsidR="0073134F" w:rsidRDefault="0073134F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  <w:lang w:val="en-US"/>
        </w:rPr>
      </w:pPr>
    </w:p>
    <w:p w:rsidR="00E20966" w:rsidRPr="0073134F" w:rsidRDefault="00E20966" w:rsidP="0073134F">
      <w:pPr>
        <w:pStyle w:val="Citazioneintensa"/>
        <w:numPr>
          <w:ilvl w:val="0"/>
          <w:numId w:val="16"/>
        </w:numPr>
        <w:rPr>
          <w:rFonts w:asciiTheme="minorHAnsi" w:hAnsiTheme="minorHAnsi" w:cstheme="minorHAnsi"/>
          <w:b/>
          <w:sz w:val="40"/>
        </w:rPr>
      </w:pPr>
      <w:r w:rsidRPr="0073134F">
        <w:rPr>
          <w:rFonts w:asciiTheme="minorHAnsi" w:hAnsiTheme="minorHAnsi" w:cstheme="minorHAnsi"/>
          <w:b/>
          <w:sz w:val="40"/>
        </w:rPr>
        <w:lastRenderedPageBreak/>
        <w:t>Test Eseguiti</w:t>
      </w:r>
    </w:p>
    <w:p w:rsidR="0073134F" w:rsidRPr="0073134F" w:rsidRDefault="0073134F" w:rsidP="00E20966">
      <w:pPr>
        <w:tabs>
          <w:tab w:val="left" w:pos="3631"/>
        </w:tabs>
        <w:rPr>
          <w:rFonts w:asciiTheme="minorHAnsi" w:hAnsiTheme="minorHAnsi" w:cstheme="minorHAnsi"/>
          <w:b/>
          <w:i/>
          <w:sz w:val="36"/>
          <w:szCs w:val="40"/>
          <w:lang w:val="en-US"/>
        </w:rPr>
      </w:pPr>
    </w:p>
    <w:p w:rsidR="0073134F" w:rsidRPr="0073134F" w:rsidRDefault="0073134F" w:rsidP="0073134F">
      <w:pPr>
        <w:pStyle w:val="Default"/>
        <w:rPr>
          <w:rFonts w:asciiTheme="minorHAnsi" w:hAnsiTheme="minorHAnsi" w:cstheme="minorHAnsi"/>
          <w:szCs w:val="23"/>
        </w:rPr>
      </w:pPr>
      <w:r w:rsidRPr="0073134F">
        <w:rPr>
          <w:rFonts w:asciiTheme="minorHAnsi" w:hAnsiTheme="minorHAnsi" w:cstheme="minorHAnsi"/>
          <w:szCs w:val="23"/>
        </w:rPr>
        <w:t xml:space="preserve">Sono state testate le funzionalità che presentano comportamenti di I/O, in modo tale che il sistema risponda correttamente in caso di errore nell’immissione dei dati da parte dell’utente. </w:t>
      </w:r>
    </w:p>
    <w:p w:rsidR="0073134F" w:rsidRDefault="0073134F" w:rsidP="0073134F">
      <w:pPr>
        <w:tabs>
          <w:tab w:val="left" w:pos="3631"/>
        </w:tabs>
        <w:rPr>
          <w:rFonts w:asciiTheme="minorHAnsi" w:hAnsiTheme="minorHAnsi" w:cstheme="minorHAnsi"/>
          <w:szCs w:val="23"/>
        </w:rPr>
      </w:pPr>
      <w:r w:rsidRPr="0073134F">
        <w:rPr>
          <w:rFonts w:asciiTheme="minorHAnsi" w:hAnsiTheme="minorHAnsi" w:cstheme="minorHAnsi"/>
          <w:szCs w:val="23"/>
        </w:rPr>
        <w:t>In particolare, sono state testate le seguenti funzionalità:</w:t>
      </w:r>
    </w:p>
    <w:p w:rsidR="0073134F" w:rsidRDefault="0073134F" w:rsidP="0073134F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B65BA3" w:rsidRDefault="00B65BA3" w:rsidP="0073134F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B65BA3" w:rsidRDefault="00B65BA3" w:rsidP="0073134F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B65BA3" w:rsidRDefault="00B65BA3" w:rsidP="0073134F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73134F" w:rsidRDefault="0073134F" w:rsidP="0073134F">
      <w:pPr>
        <w:pStyle w:val="Paragrafoelenco"/>
        <w:numPr>
          <w:ilvl w:val="0"/>
          <w:numId w:val="17"/>
        </w:numPr>
        <w:tabs>
          <w:tab w:val="left" w:pos="3631"/>
        </w:tabs>
        <w:rPr>
          <w:rFonts w:asciiTheme="minorHAnsi" w:hAnsiTheme="minorHAnsi" w:cstheme="minorHAnsi"/>
          <w:b/>
          <w:i/>
          <w:sz w:val="28"/>
          <w:szCs w:val="40"/>
        </w:rPr>
      </w:pPr>
      <w:r w:rsidRPr="0073134F">
        <w:rPr>
          <w:rFonts w:asciiTheme="minorHAnsi" w:hAnsiTheme="minorHAnsi" w:cstheme="minorHAnsi"/>
          <w:b/>
          <w:i/>
          <w:sz w:val="28"/>
          <w:szCs w:val="40"/>
        </w:rPr>
        <w:t>G</w:t>
      </w:r>
      <w:r>
        <w:rPr>
          <w:rFonts w:asciiTheme="minorHAnsi" w:hAnsiTheme="minorHAnsi" w:cstheme="minorHAnsi"/>
          <w:b/>
          <w:i/>
          <w:sz w:val="28"/>
          <w:szCs w:val="40"/>
        </w:rPr>
        <w:t>estione Account</w:t>
      </w:r>
    </w:p>
    <w:p w:rsidR="0073134F" w:rsidRPr="00B65BA3" w:rsidRDefault="00B65BA3" w:rsidP="00B65BA3">
      <w:pPr>
        <w:pStyle w:val="Paragrafoelenco"/>
        <w:numPr>
          <w:ilvl w:val="0"/>
          <w:numId w:val="18"/>
        </w:num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  <w:r w:rsidRPr="00B65BA3">
        <w:rPr>
          <w:rFonts w:asciiTheme="minorHAnsi" w:hAnsiTheme="minorHAnsi" w:cstheme="minorHAnsi"/>
          <w:i/>
          <w:sz w:val="28"/>
          <w:szCs w:val="40"/>
        </w:rPr>
        <w:t>Accedi</w:t>
      </w:r>
    </w:p>
    <w:p w:rsidR="00B65BA3" w:rsidRPr="00B65BA3" w:rsidRDefault="00B65BA3" w:rsidP="00B65BA3">
      <w:pPr>
        <w:pStyle w:val="Paragrafoelenco"/>
        <w:numPr>
          <w:ilvl w:val="0"/>
          <w:numId w:val="18"/>
        </w:num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  <w:r w:rsidRPr="00B65BA3">
        <w:rPr>
          <w:rFonts w:asciiTheme="minorHAnsi" w:hAnsiTheme="minorHAnsi" w:cstheme="minorHAnsi"/>
          <w:i/>
          <w:sz w:val="28"/>
          <w:szCs w:val="40"/>
        </w:rPr>
        <w:t>Registrazione Studente</w:t>
      </w:r>
    </w:p>
    <w:p w:rsidR="00B65BA3" w:rsidRDefault="00B65BA3" w:rsidP="00B65BA3">
      <w:pPr>
        <w:pStyle w:val="Paragrafoelenco"/>
        <w:tabs>
          <w:tab w:val="left" w:pos="3631"/>
        </w:tabs>
        <w:ind w:left="785"/>
        <w:rPr>
          <w:rFonts w:asciiTheme="minorHAnsi" w:hAnsiTheme="minorHAnsi" w:cstheme="minorHAnsi"/>
          <w:b/>
          <w:i/>
          <w:sz w:val="28"/>
          <w:szCs w:val="40"/>
        </w:rPr>
      </w:pPr>
    </w:p>
    <w:p w:rsidR="00B65BA3" w:rsidRDefault="00B65BA3" w:rsidP="00B65BA3">
      <w:pPr>
        <w:pStyle w:val="Paragrafoelenco"/>
        <w:tabs>
          <w:tab w:val="left" w:pos="3631"/>
        </w:tabs>
        <w:ind w:left="785"/>
        <w:rPr>
          <w:rFonts w:asciiTheme="minorHAnsi" w:hAnsiTheme="minorHAnsi" w:cstheme="minorHAnsi"/>
          <w:b/>
          <w:i/>
          <w:sz w:val="28"/>
          <w:szCs w:val="40"/>
        </w:rPr>
      </w:pPr>
    </w:p>
    <w:p w:rsidR="00B65BA3" w:rsidRDefault="00B65BA3" w:rsidP="00B65BA3">
      <w:pPr>
        <w:pStyle w:val="Paragrafoelenco"/>
        <w:tabs>
          <w:tab w:val="left" w:pos="3631"/>
        </w:tabs>
        <w:ind w:left="785"/>
        <w:rPr>
          <w:rFonts w:asciiTheme="minorHAnsi" w:hAnsiTheme="minorHAnsi" w:cstheme="minorHAnsi"/>
          <w:b/>
          <w:i/>
          <w:sz w:val="28"/>
          <w:szCs w:val="40"/>
        </w:rPr>
      </w:pPr>
    </w:p>
    <w:p w:rsidR="00B65BA3" w:rsidRDefault="00B65BA3" w:rsidP="00B65BA3">
      <w:pPr>
        <w:pStyle w:val="Paragrafoelenco"/>
        <w:numPr>
          <w:ilvl w:val="0"/>
          <w:numId w:val="17"/>
        </w:numPr>
        <w:tabs>
          <w:tab w:val="left" w:pos="3631"/>
        </w:tabs>
        <w:rPr>
          <w:rFonts w:asciiTheme="minorHAnsi" w:hAnsiTheme="minorHAnsi" w:cstheme="minorHAnsi"/>
          <w:b/>
          <w:i/>
          <w:sz w:val="28"/>
          <w:szCs w:val="40"/>
        </w:rPr>
      </w:pPr>
      <w:r>
        <w:rPr>
          <w:rFonts w:asciiTheme="minorHAnsi" w:hAnsiTheme="minorHAnsi" w:cstheme="minorHAnsi"/>
          <w:b/>
          <w:i/>
          <w:sz w:val="28"/>
          <w:szCs w:val="40"/>
        </w:rPr>
        <w:t>Gestione Documenti</w:t>
      </w:r>
    </w:p>
    <w:p w:rsidR="00B65BA3" w:rsidRPr="00B65BA3" w:rsidRDefault="00B65BA3" w:rsidP="00B65BA3">
      <w:pPr>
        <w:pStyle w:val="Paragrafoelenco"/>
        <w:numPr>
          <w:ilvl w:val="0"/>
          <w:numId w:val="19"/>
        </w:num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  <w:r w:rsidRPr="00B65BA3">
        <w:rPr>
          <w:rFonts w:asciiTheme="minorHAnsi" w:hAnsiTheme="minorHAnsi" w:cstheme="minorHAnsi"/>
          <w:i/>
          <w:sz w:val="28"/>
          <w:szCs w:val="40"/>
        </w:rPr>
        <w:t>Aggiungi Documento</w:t>
      </w:r>
    </w:p>
    <w:p w:rsidR="00B65BA3" w:rsidRPr="00B65BA3" w:rsidRDefault="00B65BA3" w:rsidP="00B65BA3">
      <w:pPr>
        <w:pStyle w:val="Paragrafoelenco"/>
        <w:numPr>
          <w:ilvl w:val="0"/>
          <w:numId w:val="19"/>
        </w:num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  <w:r w:rsidRPr="00B65BA3">
        <w:rPr>
          <w:rFonts w:asciiTheme="minorHAnsi" w:hAnsiTheme="minorHAnsi" w:cstheme="minorHAnsi"/>
          <w:i/>
          <w:sz w:val="28"/>
          <w:szCs w:val="40"/>
        </w:rPr>
        <w:t>Aggiungi Richiesta</w:t>
      </w:r>
    </w:p>
    <w:p w:rsidR="00DB7291" w:rsidRPr="00DB7291" w:rsidRDefault="00DB7291" w:rsidP="00DB7291">
      <w:pPr>
        <w:pStyle w:val="Paragrafoelenco"/>
        <w:numPr>
          <w:ilvl w:val="0"/>
          <w:numId w:val="19"/>
        </w:num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  <w:r w:rsidRPr="00B65BA3">
        <w:rPr>
          <w:rFonts w:asciiTheme="minorHAnsi" w:hAnsiTheme="minorHAnsi" w:cstheme="minorHAnsi"/>
          <w:i/>
          <w:sz w:val="28"/>
          <w:szCs w:val="40"/>
        </w:rPr>
        <w:t>Carica Documento</w:t>
      </w:r>
    </w:p>
    <w:p w:rsidR="00B65BA3" w:rsidRPr="00B65BA3" w:rsidRDefault="00B65BA3" w:rsidP="00B65BA3">
      <w:pPr>
        <w:pStyle w:val="Paragrafoelenco"/>
        <w:numPr>
          <w:ilvl w:val="0"/>
          <w:numId w:val="19"/>
        </w:num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  <w:r w:rsidRPr="00B65BA3">
        <w:rPr>
          <w:rFonts w:asciiTheme="minorHAnsi" w:hAnsiTheme="minorHAnsi" w:cstheme="minorHAnsi"/>
          <w:i/>
          <w:sz w:val="28"/>
          <w:szCs w:val="40"/>
        </w:rPr>
        <w:t>Aggiungi Materia</w:t>
      </w: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pStyle w:val="Paragrafoelenco"/>
        <w:numPr>
          <w:ilvl w:val="0"/>
          <w:numId w:val="17"/>
        </w:numPr>
        <w:tabs>
          <w:tab w:val="left" w:pos="3631"/>
        </w:tabs>
        <w:rPr>
          <w:rFonts w:asciiTheme="minorHAnsi" w:hAnsiTheme="minorHAnsi" w:cstheme="minorHAnsi"/>
          <w:b/>
          <w:i/>
          <w:sz w:val="28"/>
          <w:szCs w:val="40"/>
        </w:rPr>
      </w:pPr>
      <w:r>
        <w:rPr>
          <w:rFonts w:asciiTheme="minorHAnsi" w:hAnsiTheme="minorHAnsi" w:cstheme="minorHAnsi"/>
          <w:b/>
          <w:i/>
          <w:sz w:val="28"/>
          <w:szCs w:val="40"/>
        </w:rPr>
        <w:t>Gestione Ordini</w:t>
      </w:r>
    </w:p>
    <w:p w:rsidR="00B65BA3" w:rsidRPr="00B65BA3" w:rsidRDefault="00B65BA3" w:rsidP="00B65BA3">
      <w:pPr>
        <w:pStyle w:val="Paragrafoelenco"/>
        <w:numPr>
          <w:ilvl w:val="0"/>
          <w:numId w:val="20"/>
        </w:num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  <w:r w:rsidRPr="00B65BA3">
        <w:rPr>
          <w:rFonts w:asciiTheme="minorHAnsi" w:hAnsiTheme="minorHAnsi" w:cstheme="minorHAnsi"/>
          <w:i/>
          <w:sz w:val="28"/>
          <w:szCs w:val="40"/>
        </w:rPr>
        <w:t>Concludi Ordine</w:t>
      </w: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Pr="0073134F" w:rsidRDefault="00B65BA3" w:rsidP="00B65BA3">
      <w:pPr>
        <w:pStyle w:val="Citazioneintensa"/>
        <w:numPr>
          <w:ilvl w:val="0"/>
          <w:numId w:val="16"/>
        </w:numPr>
        <w:rPr>
          <w:rFonts w:asciiTheme="minorHAnsi" w:hAnsiTheme="minorHAnsi" w:cstheme="minorHAnsi"/>
          <w:b/>
          <w:sz w:val="40"/>
        </w:rPr>
      </w:pPr>
      <w:r>
        <w:rPr>
          <w:rFonts w:asciiTheme="minorHAnsi" w:hAnsiTheme="minorHAnsi" w:cstheme="minorHAnsi"/>
          <w:b/>
          <w:sz w:val="40"/>
        </w:rPr>
        <w:lastRenderedPageBreak/>
        <w:t>Gestione Account</w:t>
      </w:r>
    </w:p>
    <w:p w:rsidR="00B65BA3" w:rsidRDefault="00B65BA3" w:rsidP="00B65BA3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B65BA3" w:rsidRPr="00FD5454" w:rsidRDefault="00B65BA3" w:rsidP="00B65BA3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65BA3" w:rsidRPr="00FD5454" w:rsidRDefault="00FD5454" w:rsidP="00FD5454">
      <w:pPr>
        <w:pStyle w:val="Paragrafoelenco"/>
        <w:numPr>
          <w:ilvl w:val="1"/>
          <w:numId w:val="16"/>
        </w:num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 w:rsidRPr="00FD5454"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t>Accedi</w:t>
      </w: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263"/>
        <w:gridCol w:w="1587"/>
        <w:gridCol w:w="1925"/>
        <w:gridCol w:w="2300"/>
        <w:gridCol w:w="2126"/>
      </w:tblGrid>
      <w:tr w:rsidR="00FD5454" w:rsidTr="00096B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FD5454" w:rsidRDefault="00FD5454" w:rsidP="00FD5454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FD5454" w:rsidRPr="009E5508" w:rsidRDefault="00FD5454" w:rsidP="00FD5454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FD5454" w:rsidRPr="009E5508" w:rsidRDefault="00FD5454" w:rsidP="00FD5454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FD5454" w:rsidRPr="009E5508" w:rsidRDefault="00FD5454" w:rsidP="00FD5454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TC_1.1.1</w:t>
            </w:r>
          </w:p>
          <w:p w:rsidR="00FD5454" w:rsidRPr="009E5508" w:rsidRDefault="00FD5454" w:rsidP="00FD5454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Test_Accedi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FD5454" w:rsidRPr="009E5508" w:rsidRDefault="00FD5454" w:rsidP="00FD5454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Designed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 by:</w:t>
            </w:r>
          </w:p>
          <w:p w:rsidR="00FD5454" w:rsidRDefault="00FD5454" w:rsidP="00FD5454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Designed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 Date</w:t>
            </w: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FD5454" w:rsidRPr="009E5508" w:rsidRDefault="00FD5454" w:rsidP="00FD5454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FD5454" w:rsidRPr="009E5508" w:rsidRDefault="00FD5454" w:rsidP="00FD5454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096B89" w:rsidTr="00096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6B89" w:rsidRDefault="00096B89" w:rsidP="00096B8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96B89" w:rsidRPr="00096B89" w:rsidRDefault="00096B89" w:rsidP="00096B8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096B89" w:rsidRDefault="00096B89" w:rsidP="00096B89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>L’utente desidera autenticarsi all’interno della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096B89" w:rsidRPr="009E5508" w:rsidRDefault="00096B89" w:rsidP="00096B8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096B89" w:rsidRDefault="00096B89" w:rsidP="00096B8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096B89" w:rsidRPr="00096B89" w:rsidRDefault="00096B89" w:rsidP="00096B8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096B89" w:rsidRPr="00096B89" w:rsidRDefault="00096B89" w:rsidP="00096B8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096B89" w:rsidRPr="009E5508" w:rsidRDefault="00096B89" w:rsidP="00096B8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FD5454" w:rsidTr="00096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FD5454" w:rsidRPr="009E5508" w:rsidRDefault="00FD5454" w:rsidP="00FD5454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:</w:t>
            </w:r>
            <w:r w:rsidR="009E5508"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 </w:t>
            </w:r>
            <w:r w:rsidR="009E5508" w:rsidRPr="009E5508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L’utente si trova nella pagina di autenticazione</w:t>
            </w:r>
          </w:p>
          <w:p w:rsidR="00FD5454" w:rsidRPr="009E5508" w:rsidRDefault="009E5508" w:rsidP="00FD5454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9E5508" w:rsidRDefault="009E5508" w:rsidP="00FD5454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FD5454" w:rsidTr="00096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5454" w:rsidRPr="009E5508" w:rsidRDefault="009E5508" w:rsidP="009E5508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FD5454" w:rsidRPr="009E5508" w:rsidRDefault="009E5508" w:rsidP="009E5508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FD5454" w:rsidRPr="009E5508" w:rsidRDefault="009E5508" w:rsidP="009E5508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FD5454" w:rsidRPr="009E5508" w:rsidRDefault="009E5508" w:rsidP="00FD5454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FD5454" w:rsidRPr="009E5508" w:rsidRDefault="009E5508" w:rsidP="00FD5454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FD5454" w:rsidTr="00096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5454" w:rsidRDefault="009E5508" w:rsidP="00FD5454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587" w:type="dxa"/>
          </w:tcPr>
          <w:p w:rsidR="00FD5454" w:rsidRPr="009E5508" w:rsidRDefault="009E5508" w:rsidP="00FD5454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spellStart"/>
            <w:proofErr w:type="gramStart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mrullo</w:t>
            </w:r>
            <w:proofErr w:type="spellEnd"/>
            <w:proofErr w:type="gramEnd"/>
          </w:p>
        </w:tc>
        <w:tc>
          <w:tcPr>
            <w:tcW w:w="1925" w:type="dxa"/>
          </w:tcPr>
          <w:p w:rsidR="00FD5454" w:rsidRPr="009E5508" w:rsidRDefault="00096B89" w:rsidP="00FD5454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 username non </w:t>
            </w:r>
            <w:r w:rsid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compilato</w:t>
            </w:r>
          </w:p>
        </w:tc>
        <w:tc>
          <w:tcPr>
            <w:tcW w:w="2300" w:type="dxa"/>
          </w:tcPr>
          <w:p w:rsidR="00FD5454" w:rsidRDefault="00096B89" w:rsidP="00FD5454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 username non compilato</w:t>
            </w:r>
          </w:p>
        </w:tc>
        <w:tc>
          <w:tcPr>
            <w:tcW w:w="2126" w:type="dxa"/>
          </w:tcPr>
          <w:p w:rsidR="00FD5454" w:rsidRPr="009E5508" w:rsidRDefault="009E5508" w:rsidP="00FD5454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FD5454" w:rsidTr="00096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6B89" w:rsidRPr="00096B89" w:rsidRDefault="00096B89" w:rsidP="00096B89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Accedi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FD5454" w:rsidRDefault="00FD5454" w:rsidP="00FD5454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FD5454" w:rsidRDefault="00FD5454" w:rsidP="00FD5454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FD5454" w:rsidRDefault="00FD5454" w:rsidP="00FD5454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FD5454" w:rsidRDefault="00FD5454" w:rsidP="00FD5454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FD5454" w:rsidRDefault="00FD5454" w:rsidP="00FD5454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9E5508" w:rsidRDefault="009E550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6B89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5pt;height:256.5pt">
            <v:imagedata r:id="rId16" o:title="Screenshot (28)"/>
          </v:shape>
        </w:pict>
      </w: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263"/>
        <w:gridCol w:w="1587"/>
        <w:gridCol w:w="1925"/>
        <w:gridCol w:w="2300"/>
        <w:gridCol w:w="2126"/>
      </w:tblGrid>
      <w:tr w:rsidR="00C540D9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C540D9" w:rsidRDefault="00C540D9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C540D9" w:rsidRPr="009E5508" w:rsidRDefault="00C540D9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C540D9" w:rsidRPr="009E5508" w:rsidRDefault="00C540D9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C540D9" w:rsidRPr="009E5508" w:rsidRDefault="00C540D9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TC_1.1.2</w:t>
            </w:r>
          </w:p>
          <w:p w:rsidR="00C540D9" w:rsidRPr="009E5508" w:rsidRDefault="00C540D9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Test_Accedi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C540D9" w:rsidRPr="00C540D9" w:rsidRDefault="00C540D9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C540D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C540D9" w:rsidRPr="00C540D9" w:rsidRDefault="00C540D9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C540D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C540D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C540D9" w:rsidRPr="009E5508" w:rsidRDefault="00C540D9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C540D9" w:rsidRPr="009E5508" w:rsidRDefault="00C540D9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C540D9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540D9" w:rsidRDefault="00C540D9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C540D9" w:rsidRPr="00096B89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C540D9" w:rsidRDefault="00C540D9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>L’utente desidera autenticarsi all’interno della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C540D9" w:rsidRPr="009E5508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C540D9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C540D9" w:rsidRPr="00096B89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C540D9" w:rsidRPr="00096B89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C540D9" w:rsidRPr="009E5508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C540D9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C540D9" w:rsidRPr="009E5508" w:rsidRDefault="00C540D9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9E5508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L’utente si trova nella pagina di autenticazione</w:t>
            </w:r>
          </w:p>
          <w:p w:rsidR="00C540D9" w:rsidRPr="009E5508" w:rsidRDefault="00C540D9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C540D9" w:rsidRDefault="00C540D9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C540D9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540D9" w:rsidRPr="009E5508" w:rsidRDefault="00C540D9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C540D9" w:rsidRPr="009E5508" w:rsidRDefault="00C540D9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C540D9" w:rsidRPr="009E5508" w:rsidRDefault="00C540D9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C540D9" w:rsidRPr="009E5508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C540D9" w:rsidRPr="009E5508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C540D9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540D9" w:rsidRDefault="00C540D9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587" w:type="dxa"/>
          </w:tcPr>
          <w:p w:rsidR="00C540D9" w:rsidRPr="009E5508" w:rsidRDefault="00C540D9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m</w:t>
            </w:r>
            <w:proofErr w:type="gram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%%</w:t>
            </w:r>
          </w:p>
        </w:tc>
        <w:tc>
          <w:tcPr>
            <w:tcW w:w="1925" w:type="dxa"/>
          </w:tcPr>
          <w:p w:rsidR="00C540D9" w:rsidRPr="009E5508" w:rsidRDefault="00C540D9" w:rsidP="00C540D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 username ha formato errato</w:t>
            </w:r>
          </w:p>
        </w:tc>
        <w:tc>
          <w:tcPr>
            <w:tcW w:w="2300" w:type="dxa"/>
          </w:tcPr>
          <w:p w:rsidR="00C540D9" w:rsidRDefault="00C540D9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 username non compilato</w:t>
            </w:r>
          </w:p>
        </w:tc>
        <w:tc>
          <w:tcPr>
            <w:tcW w:w="2126" w:type="dxa"/>
          </w:tcPr>
          <w:p w:rsidR="00C540D9" w:rsidRPr="009E5508" w:rsidRDefault="00C540D9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C540D9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540D9" w:rsidRPr="00096B89" w:rsidRDefault="00C540D9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Accedi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C540D9" w:rsidRDefault="00C540D9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C540D9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C540D9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C540D9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C540D9" w:rsidRDefault="00C540D9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096B89" w:rsidRDefault="00096B8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C540D9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26" type="#_x0000_t75" style="width:507.75pt;height:255pt">
            <v:imagedata r:id="rId17" o:title="Screenshot (83)"/>
          </v:shape>
        </w:pict>
      </w:r>
    </w:p>
    <w:p w:rsidR="00C540D9" w:rsidRDefault="00C540D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C540D9" w:rsidRDefault="00C540D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C540D9" w:rsidRDefault="00C540D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C540D9" w:rsidRDefault="00C540D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C540D9" w:rsidRDefault="00C540D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C540D9" w:rsidRDefault="00C540D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C540D9" w:rsidRDefault="00C540D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C540D9" w:rsidRDefault="00C540D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263"/>
        <w:gridCol w:w="1587"/>
        <w:gridCol w:w="1925"/>
        <w:gridCol w:w="2300"/>
        <w:gridCol w:w="2126"/>
      </w:tblGrid>
      <w:tr w:rsidR="00096B89" w:rsidTr="004C5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096B89" w:rsidRDefault="00096B89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096B89" w:rsidRPr="009E5508" w:rsidRDefault="00096B89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096B89" w:rsidRPr="009E5508" w:rsidRDefault="00096B89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096B89" w:rsidRPr="009E5508" w:rsidRDefault="00096B89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TC_1.1</w:t>
            </w:r>
            <w:r w:rsidR="00C540D9">
              <w:rPr>
                <w:rFonts w:asciiTheme="minorHAnsi" w:hAnsiTheme="minorHAnsi" w:cstheme="minorHAnsi"/>
                <w:b w:val="0"/>
                <w:i/>
                <w:color w:val="auto"/>
              </w:rPr>
              <w:t>.3</w:t>
            </w:r>
          </w:p>
          <w:p w:rsidR="00096B89" w:rsidRPr="009E5508" w:rsidRDefault="00096B89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Test_Accedi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096B89" w:rsidRPr="00096B89" w:rsidRDefault="00096B89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096B89" w:rsidRPr="00096B89" w:rsidRDefault="00096B89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096B89" w:rsidRPr="009E5508" w:rsidRDefault="00096B89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096B89" w:rsidRPr="009E5508" w:rsidRDefault="00096B89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096B89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6B89" w:rsidRDefault="00096B89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96B89" w:rsidRPr="00096B89" w:rsidRDefault="00096B89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096B89" w:rsidRDefault="00096B89" w:rsidP="00096B89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>L’utente desidera autenticarsi all’interno della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096B89" w:rsidRPr="009E5508" w:rsidRDefault="00096B89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096B89" w:rsidRDefault="00096B89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096B89" w:rsidRPr="00096B89" w:rsidRDefault="00096B89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096B89" w:rsidRPr="00096B89" w:rsidRDefault="00096B89" w:rsidP="00096B8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096B89" w:rsidRPr="009E5508" w:rsidRDefault="00096B89" w:rsidP="00096B8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096B89" w:rsidTr="004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096B89" w:rsidRPr="009E5508" w:rsidRDefault="00096B89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9E5508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L’utente si trova nella pagina di autenticazione</w:t>
            </w:r>
          </w:p>
          <w:p w:rsidR="00096B89" w:rsidRPr="009E5508" w:rsidRDefault="00096B89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096B89" w:rsidRDefault="00096B89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096B89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6B89" w:rsidRPr="009E5508" w:rsidRDefault="00096B89" w:rsidP="004C5D4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096B89" w:rsidRPr="009E5508" w:rsidRDefault="00096B89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096B89" w:rsidRPr="009E5508" w:rsidRDefault="00096B89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096B89" w:rsidRPr="009E5508" w:rsidRDefault="00096B89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096B89" w:rsidRPr="009E5508" w:rsidRDefault="00096B89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096B89" w:rsidTr="004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6B89" w:rsidRDefault="00096B89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587" w:type="dxa"/>
          </w:tcPr>
          <w:p w:rsidR="00096B89" w:rsidRPr="009E5508" w:rsidRDefault="00096B89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mick</w:t>
            </w:r>
            <w:proofErr w:type="gram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99</w:t>
            </w:r>
          </w:p>
        </w:tc>
        <w:tc>
          <w:tcPr>
            <w:tcW w:w="1925" w:type="dxa"/>
          </w:tcPr>
          <w:p w:rsidR="00096B89" w:rsidRPr="009E5508" w:rsidRDefault="00096B89" w:rsidP="00096B8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 password non compilato</w:t>
            </w:r>
          </w:p>
        </w:tc>
        <w:tc>
          <w:tcPr>
            <w:tcW w:w="2300" w:type="dxa"/>
          </w:tcPr>
          <w:p w:rsidR="00096B89" w:rsidRDefault="00096B89" w:rsidP="00096B8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 password non compilato</w:t>
            </w:r>
          </w:p>
        </w:tc>
        <w:tc>
          <w:tcPr>
            <w:tcW w:w="2126" w:type="dxa"/>
          </w:tcPr>
          <w:p w:rsidR="00096B89" w:rsidRPr="009E5508" w:rsidRDefault="00096B89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096B89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6B89" w:rsidRPr="00096B89" w:rsidRDefault="00096B89" w:rsidP="004C5D4A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Accedi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096B89" w:rsidRDefault="00096B89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96B89" w:rsidRDefault="00096B89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096B89" w:rsidRDefault="00096B89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096B89" w:rsidRDefault="00096B89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096B89" w:rsidRDefault="00096B89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096B89" w:rsidRDefault="00096B8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6B89" w:rsidRDefault="00096B8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6B89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27" type="#_x0000_t75" style="width:507.75pt;height:255.75pt">
            <v:imagedata r:id="rId18" o:title="Screenshot (29)"/>
          </v:shape>
        </w:pict>
      </w:r>
    </w:p>
    <w:p w:rsidR="00096B89" w:rsidRDefault="00096B8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6B89" w:rsidRDefault="00096B8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6B89" w:rsidRDefault="00096B8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6B89" w:rsidRDefault="00096B8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6B89" w:rsidRDefault="00096B8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6B89" w:rsidRDefault="00096B8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263"/>
        <w:gridCol w:w="1587"/>
        <w:gridCol w:w="1925"/>
        <w:gridCol w:w="2300"/>
        <w:gridCol w:w="2126"/>
      </w:tblGrid>
      <w:tr w:rsidR="000C0BB8" w:rsidTr="004C5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0C0BB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TC_1.1</w:t>
            </w:r>
            <w:r w:rsidR="00C540D9">
              <w:rPr>
                <w:rFonts w:asciiTheme="minorHAnsi" w:hAnsiTheme="minorHAnsi" w:cstheme="minorHAnsi"/>
                <w:b w:val="0"/>
                <w:i/>
                <w:color w:val="auto"/>
              </w:rPr>
              <w:t>.4</w:t>
            </w:r>
          </w:p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Test_Accedi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0C0BB8" w:rsidRPr="00096B89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0C0BB8" w:rsidRPr="00096B89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0C0BB8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C0BB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C0BB8" w:rsidRPr="00096B89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0C0BB8" w:rsidRDefault="000C0BB8" w:rsidP="004C5D4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>L’utente desidera autenticarsi all’interno della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0C0BB8" w:rsidRPr="009E550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0C0BB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0C0BB8" w:rsidRPr="00096B89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0C0BB8" w:rsidRPr="00096B89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0C0BB8" w:rsidRPr="009E550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0C0BB8" w:rsidTr="004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0C0BB8" w:rsidRPr="009E550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9E5508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L’utente si trova nella pagina di autenticazione</w:t>
            </w:r>
          </w:p>
          <w:p w:rsidR="000C0BB8" w:rsidRPr="009E550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0C0BB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0C0BB8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C0BB8" w:rsidRPr="009E5508" w:rsidRDefault="000C0BB8" w:rsidP="004C5D4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0C0BB8" w:rsidRPr="009E5508" w:rsidRDefault="000C0BB8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0C0BB8" w:rsidRPr="009E5508" w:rsidRDefault="000C0BB8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0C0BB8" w:rsidRPr="009E550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0C0BB8" w:rsidRPr="009E550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0C0BB8" w:rsidTr="004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C0BB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587" w:type="dxa"/>
          </w:tcPr>
          <w:p w:rsidR="000C0BB8" w:rsidRPr="009E5508" w:rsidRDefault="000C0BB8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Mick99</w:t>
            </w:r>
          </w:p>
        </w:tc>
        <w:tc>
          <w:tcPr>
            <w:tcW w:w="1925" w:type="dxa"/>
          </w:tcPr>
          <w:p w:rsidR="000C0BB8" w:rsidRPr="000C0BB8" w:rsidRDefault="000C0BB8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>campi</w:t>
            </w:r>
            <w:proofErr w:type="gramEnd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non sono compilati correttamente</w:t>
            </w:r>
          </w:p>
        </w:tc>
        <w:tc>
          <w:tcPr>
            <w:tcW w:w="2300" w:type="dxa"/>
          </w:tcPr>
          <w:p w:rsidR="000C0BB8" w:rsidRPr="000C0BB8" w:rsidRDefault="000C0BB8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auto"/>
                <w:szCs w:val="40"/>
              </w:rPr>
            </w:pPr>
            <w:proofErr w:type="gramStart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>campi</w:t>
            </w:r>
            <w:proofErr w:type="gramEnd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non sono compilati correttamente</w:t>
            </w:r>
          </w:p>
        </w:tc>
        <w:tc>
          <w:tcPr>
            <w:tcW w:w="2126" w:type="dxa"/>
          </w:tcPr>
          <w:p w:rsidR="000C0BB8" w:rsidRPr="009E5508" w:rsidRDefault="000C0BB8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0C0BB8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C0BB8" w:rsidRPr="00096B89" w:rsidRDefault="000C0BB8" w:rsidP="004C5D4A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Accedi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0C0BB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C0BB8" w:rsidRPr="000C0BB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spellStart"/>
            <w:proofErr w:type="gramStart"/>
            <w:r w:rsidRPr="000C0BB8">
              <w:rPr>
                <w:rFonts w:asciiTheme="minorHAnsi" w:hAnsiTheme="minorHAnsi" w:cstheme="minorHAnsi"/>
                <w:i/>
                <w:color w:val="auto"/>
                <w:szCs w:val="40"/>
              </w:rPr>
              <w:t>mru</w:t>
            </w:r>
            <w:proofErr w:type="spellEnd"/>
            <w:proofErr w:type="gramEnd"/>
          </w:p>
        </w:tc>
        <w:tc>
          <w:tcPr>
            <w:tcW w:w="1925" w:type="dxa"/>
          </w:tcPr>
          <w:p w:rsidR="000C0BB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0C0BB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0C0BB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096B89" w:rsidRDefault="00096B8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C0BB8" w:rsidRDefault="000C0B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C0BB8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28" type="#_x0000_t75" style="width:507pt;height:255.75pt">
            <v:imagedata r:id="rId19" o:title="Screenshot (30)"/>
          </v:shape>
        </w:pict>
      </w:r>
    </w:p>
    <w:p w:rsidR="000C0BB8" w:rsidRDefault="000C0B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C0BB8" w:rsidRDefault="000C0B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C0BB8" w:rsidRDefault="000C0B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C0BB8" w:rsidRDefault="000C0B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C0BB8" w:rsidRDefault="000C0B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C0BB8" w:rsidRDefault="000C0B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263"/>
        <w:gridCol w:w="1587"/>
        <w:gridCol w:w="1925"/>
        <w:gridCol w:w="2300"/>
        <w:gridCol w:w="2126"/>
      </w:tblGrid>
      <w:tr w:rsidR="000C0BB8" w:rsidTr="004C5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0C0BB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TC_1.1</w:t>
            </w:r>
            <w:r w:rsidR="00C540D9">
              <w:rPr>
                <w:rFonts w:asciiTheme="minorHAnsi" w:hAnsiTheme="minorHAnsi" w:cstheme="minorHAnsi"/>
                <w:b w:val="0"/>
                <w:i/>
                <w:color w:val="auto"/>
              </w:rPr>
              <w:t>.5</w:t>
            </w:r>
          </w:p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Test_Accedi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0C0BB8" w:rsidRPr="00096B89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0C0BB8" w:rsidRPr="00096B89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0C0BB8" w:rsidRPr="009E5508" w:rsidRDefault="000C0BB8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0C0BB8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C0BB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C0BB8" w:rsidRPr="00096B89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0C0BB8" w:rsidRDefault="000C0BB8" w:rsidP="004C5D4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>L’utente desidera autenticarsi all’interno della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0C0BB8" w:rsidRPr="009E550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0C0BB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0C0BB8" w:rsidRPr="00096B89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0C0BB8" w:rsidRPr="00096B89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0C0BB8" w:rsidRPr="009E550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0C0BB8" w:rsidTr="004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0C0BB8" w:rsidRPr="009E550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9E5508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L’utente si trova nella pagina di autenticazione</w:t>
            </w:r>
          </w:p>
          <w:p w:rsidR="000C0BB8" w:rsidRPr="009E550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0C0BB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0C0BB8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C0BB8" w:rsidRPr="009E5508" w:rsidRDefault="000C0BB8" w:rsidP="004C5D4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0C0BB8" w:rsidRPr="009E5508" w:rsidRDefault="000C0BB8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0C0BB8" w:rsidRPr="009E5508" w:rsidRDefault="000C0BB8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0C0BB8" w:rsidRPr="009E550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0C0BB8" w:rsidRPr="009E550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0C0BB8" w:rsidTr="004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C0BB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587" w:type="dxa"/>
          </w:tcPr>
          <w:p w:rsidR="000C0BB8" w:rsidRPr="009E5508" w:rsidRDefault="00F80252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m</w:t>
            </w:r>
            <w:r w:rsidR="000C0BB8">
              <w:rPr>
                <w:rFonts w:asciiTheme="minorHAnsi" w:hAnsiTheme="minorHAnsi" w:cstheme="minorHAnsi"/>
                <w:i/>
                <w:color w:val="auto"/>
                <w:szCs w:val="40"/>
              </w:rPr>
              <w:t>ick</w:t>
            </w:r>
            <w:proofErr w:type="gramEnd"/>
            <w:r w:rsidR="000C0BB8">
              <w:rPr>
                <w:rFonts w:asciiTheme="minorHAnsi" w:hAnsiTheme="minorHAnsi" w:cstheme="minorHAnsi"/>
                <w:i/>
                <w:color w:val="auto"/>
                <w:szCs w:val="40"/>
              </w:rPr>
              <w:t>99</w:t>
            </w:r>
          </w:p>
        </w:tc>
        <w:tc>
          <w:tcPr>
            <w:tcW w:w="1925" w:type="dxa"/>
          </w:tcPr>
          <w:p w:rsidR="000C0BB8" w:rsidRPr="000C0BB8" w:rsidRDefault="00F80252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login è stato effettuato</w:t>
            </w:r>
          </w:p>
        </w:tc>
        <w:tc>
          <w:tcPr>
            <w:tcW w:w="2300" w:type="dxa"/>
          </w:tcPr>
          <w:p w:rsidR="000C0BB8" w:rsidRPr="000C0BB8" w:rsidRDefault="00F80252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login è stato effettuato</w:t>
            </w:r>
          </w:p>
        </w:tc>
        <w:tc>
          <w:tcPr>
            <w:tcW w:w="2126" w:type="dxa"/>
          </w:tcPr>
          <w:p w:rsidR="000C0BB8" w:rsidRPr="009E5508" w:rsidRDefault="000C0BB8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0C0BB8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C0BB8" w:rsidRPr="00096B89" w:rsidRDefault="000C0BB8" w:rsidP="004C5D4A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Accedi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0C0BB8" w:rsidRDefault="000C0BB8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C0BB8" w:rsidRPr="000C0BB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spellStart"/>
            <w:proofErr w:type="gramStart"/>
            <w:r w:rsidRPr="000C0BB8">
              <w:rPr>
                <w:rFonts w:asciiTheme="minorHAnsi" w:hAnsiTheme="minorHAnsi" w:cstheme="minorHAnsi"/>
                <w:i/>
                <w:color w:val="auto"/>
                <w:szCs w:val="40"/>
              </w:rPr>
              <w:t>mru</w:t>
            </w:r>
            <w:r w:rsidR="00F80252">
              <w:rPr>
                <w:rFonts w:asciiTheme="minorHAnsi" w:hAnsiTheme="minorHAnsi" w:cstheme="minorHAnsi"/>
                <w:i/>
                <w:color w:val="auto"/>
                <w:szCs w:val="40"/>
              </w:rPr>
              <w:t>llo</w:t>
            </w:r>
            <w:proofErr w:type="spellEnd"/>
            <w:proofErr w:type="gramEnd"/>
          </w:p>
        </w:tc>
        <w:tc>
          <w:tcPr>
            <w:tcW w:w="1925" w:type="dxa"/>
          </w:tcPr>
          <w:p w:rsidR="000C0BB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0C0BB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0C0BB8" w:rsidRDefault="000C0BB8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0C0BB8" w:rsidRDefault="000C0B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80252" w:rsidRDefault="00F80252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80252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29" type="#_x0000_t75" style="width:507.75pt;height:256.5pt">
            <v:imagedata r:id="rId20" o:title="Screenshot (31)"/>
          </v:shape>
        </w:pict>
      </w:r>
    </w:p>
    <w:p w:rsidR="00F80252" w:rsidRDefault="00F80252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80252" w:rsidRDefault="00F80252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80252" w:rsidRDefault="00F80252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80252" w:rsidRDefault="00F80252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80252" w:rsidRDefault="00F80252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80252" w:rsidRDefault="00F80252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80252" w:rsidRDefault="00F80252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80252" w:rsidRDefault="00F80252" w:rsidP="00F80252">
      <w:pPr>
        <w:pStyle w:val="Paragrafoelenco"/>
        <w:numPr>
          <w:ilvl w:val="1"/>
          <w:numId w:val="16"/>
        </w:num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lastRenderedPageBreak/>
        <w:t>Registrazione Studente</w:t>
      </w:r>
    </w:p>
    <w:p w:rsidR="004C5D4A" w:rsidRPr="00F80252" w:rsidRDefault="004C5D4A" w:rsidP="004C5D4A">
      <w:pPr>
        <w:pStyle w:val="Paragrafoelenco"/>
        <w:tabs>
          <w:tab w:val="left" w:pos="3631"/>
        </w:tabs>
        <w:ind w:left="1128"/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2977"/>
        <w:gridCol w:w="2367"/>
        <w:gridCol w:w="1885"/>
      </w:tblGrid>
      <w:tr w:rsidR="00F80252" w:rsidTr="004C5D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EEAF6" w:themeFill="accent1" w:themeFillTint="33"/>
          </w:tcPr>
          <w:p w:rsidR="00F80252" w:rsidRDefault="00F80252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F80252" w:rsidRPr="009E5508" w:rsidRDefault="00F80252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F80252" w:rsidRPr="009E5508" w:rsidRDefault="00F80252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:rsidR="00F80252" w:rsidRPr="009E5508" w:rsidRDefault="00F80252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_1.2.1</w:t>
            </w:r>
          </w:p>
          <w:p w:rsidR="00F80252" w:rsidRPr="009E5508" w:rsidRDefault="00F80252" w:rsidP="00F80252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F80252" w:rsidRPr="00096B89" w:rsidRDefault="00F80252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F80252" w:rsidRPr="00096B89" w:rsidRDefault="00F80252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F80252" w:rsidRPr="009E5508" w:rsidRDefault="00F80252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F80252" w:rsidRPr="009E5508" w:rsidRDefault="00F80252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F80252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F80252" w:rsidRDefault="00F80252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F80252" w:rsidRPr="00096B89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977" w:type="dxa"/>
          </w:tcPr>
          <w:p w:rsidR="00F80252" w:rsidRDefault="00F80252" w:rsidP="004C5D4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F80252" w:rsidRPr="009E5508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F80252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F80252" w:rsidRPr="00096B89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F80252" w:rsidRPr="00096B89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F80252" w:rsidRPr="009E5508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F80252" w:rsidTr="004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F80252" w:rsidRPr="009E5508" w:rsidRDefault="00F80252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F80252" w:rsidRPr="009E5508" w:rsidRDefault="00F80252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F80252" w:rsidRDefault="00F80252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F80252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F80252" w:rsidRPr="009E5508" w:rsidRDefault="00F80252" w:rsidP="004C5D4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F80252" w:rsidRPr="009E5508" w:rsidRDefault="00F80252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977" w:type="dxa"/>
          </w:tcPr>
          <w:p w:rsidR="00F80252" w:rsidRPr="009E5508" w:rsidRDefault="00F80252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F80252" w:rsidRPr="009E5508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F80252" w:rsidRPr="009E5508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F80252" w:rsidTr="004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F80252" w:rsidRDefault="00F80252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F80252" w:rsidRPr="009E5508" w:rsidRDefault="00F80252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977" w:type="dxa"/>
          </w:tcPr>
          <w:p w:rsidR="00F80252" w:rsidRPr="000C0BB8" w:rsidRDefault="004C5D4A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I </w:t>
            </w:r>
            <w:r w:rsidR="00F80252" w:rsidRPr="000C0BB8">
              <w:rPr>
                <w:rFonts w:ascii="Calibri" w:hAnsi="Calibri" w:cs="Calibri"/>
                <w:i/>
                <w:color w:val="auto"/>
                <w:szCs w:val="40"/>
              </w:rPr>
              <w:t>campi non sono compilati correttamente</w:t>
            </w:r>
          </w:p>
        </w:tc>
        <w:tc>
          <w:tcPr>
            <w:tcW w:w="2367" w:type="dxa"/>
          </w:tcPr>
          <w:p w:rsidR="00F80252" w:rsidRPr="000C0BB8" w:rsidRDefault="004C5D4A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I </w:t>
            </w:r>
            <w:r w:rsidR="00F80252" w:rsidRPr="000C0BB8">
              <w:rPr>
                <w:rFonts w:ascii="Calibri" w:hAnsi="Calibri" w:cs="Calibri"/>
                <w:i/>
                <w:color w:val="auto"/>
                <w:szCs w:val="40"/>
              </w:rPr>
              <w:t>campi non sono compilati correttamente</w:t>
            </w:r>
          </w:p>
        </w:tc>
        <w:tc>
          <w:tcPr>
            <w:tcW w:w="1885" w:type="dxa"/>
          </w:tcPr>
          <w:p w:rsidR="00F80252" w:rsidRPr="009E5508" w:rsidRDefault="00F80252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F80252" w:rsidTr="004C5D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F80252" w:rsidRPr="00096B89" w:rsidRDefault="00F80252" w:rsidP="004C5D4A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F80252" w:rsidRDefault="00F80252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F80252" w:rsidRPr="000C0BB8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977" w:type="dxa"/>
          </w:tcPr>
          <w:p w:rsidR="00F80252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F80252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F80252" w:rsidRDefault="00F80252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F80252" w:rsidRDefault="00F80252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C5D4A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30" type="#_x0000_t75" style="width:507.75pt;height:256.5pt">
            <v:imagedata r:id="rId21" o:title="Screenshot (32)"/>
          </v:shape>
        </w:pict>
      </w:r>
    </w:p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2977"/>
        <w:gridCol w:w="2367"/>
        <w:gridCol w:w="1885"/>
      </w:tblGrid>
      <w:tr w:rsidR="004C5D4A" w:rsidTr="009E0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EEAF6" w:themeFill="accent1" w:themeFillTint="33"/>
          </w:tcPr>
          <w:p w:rsidR="004C5D4A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_1.2.2</w:t>
            </w:r>
          </w:p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4C5D4A" w:rsidRPr="00096B89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4C5D4A" w:rsidRPr="00096B89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4C5D4A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C5D4A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4C5D4A" w:rsidRPr="00096B89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977" w:type="dxa"/>
          </w:tcPr>
          <w:p w:rsidR="004C5D4A" w:rsidRDefault="004C5D4A" w:rsidP="004C5D4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4C5D4A" w:rsidRPr="009E5508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4C5D4A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4C5D4A" w:rsidRPr="00096B89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4C5D4A" w:rsidRPr="00096B89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4C5D4A" w:rsidRPr="009E5508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4C5D4A" w:rsidTr="004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4C5D4A" w:rsidRPr="009E5508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4C5D4A" w:rsidRPr="009E5508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4C5D4A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4C5D4A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C5D4A" w:rsidRPr="009E5508" w:rsidRDefault="004C5D4A" w:rsidP="004C5D4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4C5D4A" w:rsidRPr="009E5508" w:rsidRDefault="004C5D4A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977" w:type="dxa"/>
          </w:tcPr>
          <w:p w:rsidR="004C5D4A" w:rsidRPr="009E5508" w:rsidRDefault="004C5D4A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4C5D4A" w:rsidRPr="009E5508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4C5D4A" w:rsidRPr="009E5508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4C5D4A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C5D4A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4C5D4A" w:rsidRPr="009E5508" w:rsidRDefault="004C5D4A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4C5D4A">
              <w:rPr>
                <w:rFonts w:asciiTheme="minorHAnsi" w:hAnsiTheme="minorHAnsi" w:cstheme="minorHAnsi"/>
                <w:i/>
                <w:color w:val="auto"/>
                <w:szCs w:val="40"/>
              </w:rPr>
              <w:t>a</w:t>
            </w:r>
            <w:proofErr w:type="gramEnd"/>
          </w:p>
        </w:tc>
        <w:tc>
          <w:tcPr>
            <w:tcW w:w="2977" w:type="dxa"/>
          </w:tcPr>
          <w:p w:rsidR="004C5D4A" w:rsidRPr="000C0BB8" w:rsidRDefault="004C5D4A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username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non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rispetta la lunghezza minima</w:t>
            </w:r>
          </w:p>
        </w:tc>
        <w:tc>
          <w:tcPr>
            <w:tcW w:w="2367" w:type="dxa"/>
          </w:tcPr>
          <w:p w:rsidR="004C5D4A" w:rsidRPr="000C0BB8" w:rsidRDefault="004C5D4A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username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non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rispetta la lunghezza minima</w:t>
            </w:r>
          </w:p>
        </w:tc>
        <w:tc>
          <w:tcPr>
            <w:tcW w:w="1885" w:type="dxa"/>
          </w:tcPr>
          <w:p w:rsidR="004C5D4A" w:rsidRPr="009E5508" w:rsidRDefault="004C5D4A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4C5D4A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C5D4A" w:rsidRPr="00096B89" w:rsidRDefault="004C5D4A" w:rsidP="004C5D4A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4C5D4A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4C5D4A" w:rsidRPr="000C0BB8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977" w:type="dxa"/>
          </w:tcPr>
          <w:p w:rsidR="004C5D4A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4C5D4A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4C5D4A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C5D4A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31" type="#_x0000_t75" style="width:507pt;height:258pt">
            <v:imagedata r:id="rId22" o:title="Screenshot (33)"/>
          </v:shape>
        </w:pict>
      </w:r>
    </w:p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2977"/>
        <w:gridCol w:w="2367"/>
        <w:gridCol w:w="1885"/>
      </w:tblGrid>
      <w:tr w:rsidR="004C5D4A" w:rsidTr="009E0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EEAF6" w:themeFill="accent1" w:themeFillTint="33"/>
          </w:tcPr>
          <w:p w:rsidR="004C5D4A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 w:rsidR="00BA5F11">
              <w:rPr>
                <w:rFonts w:asciiTheme="minorHAnsi" w:hAnsiTheme="minorHAnsi" w:cstheme="minorHAnsi"/>
                <w:b w:val="0"/>
                <w:i/>
                <w:color w:val="auto"/>
              </w:rPr>
              <w:t>_1.2.3</w:t>
            </w:r>
          </w:p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4C5D4A" w:rsidRPr="00096B89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4C5D4A" w:rsidRPr="00096B89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4C5D4A" w:rsidRPr="009E5508" w:rsidRDefault="004C5D4A" w:rsidP="004C5D4A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4C5D4A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C5D4A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4C5D4A" w:rsidRPr="00096B89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977" w:type="dxa"/>
          </w:tcPr>
          <w:p w:rsidR="004C5D4A" w:rsidRDefault="004C5D4A" w:rsidP="004C5D4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4C5D4A" w:rsidRPr="009E5508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4C5D4A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4C5D4A" w:rsidRPr="00096B89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4C5D4A" w:rsidRPr="00096B89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4C5D4A" w:rsidRPr="009E5508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4C5D4A" w:rsidTr="004C5D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4C5D4A" w:rsidRPr="009E5508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4C5D4A" w:rsidRPr="009E5508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4C5D4A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4C5D4A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C5D4A" w:rsidRPr="009E5508" w:rsidRDefault="004C5D4A" w:rsidP="004C5D4A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4C5D4A" w:rsidRPr="009E5508" w:rsidRDefault="004C5D4A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977" w:type="dxa"/>
          </w:tcPr>
          <w:p w:rsidR="004C5D4A" w:rsidRPr="009E5508" w:rsidRDefault="004C5D4A" w:rsidP="004C5D4A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4C5D4A" w:rsidRPr="009E5508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4C5D4A" w:rsidRPr="009E5508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4C5D4A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C5D4A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4C5D4A" w:rsidRPr="009E5508" w:rsidRDefault="00BA5F11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2977" w:type="dxa"/>
          </w:tcPr>
          <w:p w:rsidR="004C5D4A" w:rsidRPr="000C0BB8" w:rsidRDefault="004C5D4A" w:rsidP="000157EC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Il campo </w:t>
            </w:r>
            <w:r w:rsidR="00BA5F11">
              <w:rPr>
                <w:rFonts w:ascii="Calibri" w:hAnsi="Calibri" w:cs="Calibri"/>
                <w:i/>
                <w:color w:val="auto"/>
                <w:szCs w:val="40"/>
              </w:rPr>
              <w:t>nome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 w:rsidR="000157EC">
              <w:rPr>
                <w:rFonts w:ascii="Calibri" w:hAnsi="Calibri" w:cs="Calibri"/>
                <w:i/>
                <w:color w:val="auto"/>
                <w:szCs w:val="40"/>
              </w:rPr>
              <w:t>non compilato</w:t>
            </w:r>
          </w:p>
        </w:tc>
        <w:tc>
          <w:tcPr>
            <w:tcW w:w="2367" w:type="dxa"/>
          </w:tcPr>
          <w:p w:rsidR="004C5D4A" w:rsidRPr="000C0BB8" w:rsidRDefault="00BA5F11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nome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risulta vuoto</w:t>
            </w:r>
          </w:p>
        </w:tc>
        <w:tc>
          <w:tcPr>
            <w:tcW w:w="1885" w:type="dxa"/>
          </w:tcPr>
          <w:p w:rsidR="004C5D4A" w:rsidRPr="009E5508" w:rsidRDefault="004C5D4A" w:rsidP="004C5D4A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4C5D4A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C5D4A" w:rsidRPr="00096B89" w:rsidRDefault="004C5D4A" w:rsidP="004C5D4A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4C5D4A" w:rsidRDefault="004C5D4A" w:rsidP="004C5D4A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4C5D4A" w:rsidRPr="000C0BB8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977" w:type="dxa"/>
          </w:tcPr>
          <w:p w:rsidR="004C5D4A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4C5D4A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4C5D4A" w:rsidRDefault="004C5D4A" w:rsidP="004C5D4A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4C5D4A" w:rsidRDefault="004C5D4A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32" type="#_x0000_t75" style="width:509.25pt;height:255pt">
            <v:imagedata r:id="rId23" o:title="Screenshot (34)"/>
          </v:shape>
        </w:pict>
      </w: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2977"/>
        <w:gridCol w:w="2367"/>
        <w:gridCol w:w="1885"/>
      </w:tblGrid>
      <w:tr w:rsidR="00BA5F11" w:rsidTr="009E0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EEAF6" w:themeFill="accent1" w:themeFillTint="33"/>
          </w:tcPr>
          <w:p w:rsidR="00BA5F11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_1.2.4</w:t>
            </w:r>
          </w:p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BA5F11" w:rsidRPr="00096B89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BA5F11" w:rsidRPr="00096B89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BA5F11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A5F11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BA5F11" w:rsidRPr="00096B89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977" w:type="dxa"/>
          </w:tcPr>
          <w:p w:rsidR="00BA5F11" w:rsidRDefault="00BA5F11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BA5F11" w:rsidRPr="009E5508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BA5F11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BA5F11" w:rsidRPr="00096B89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BA5F11" w:rsidRPr="00096B89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BA5F11" w:rsidRPr="009E5508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BA5F11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BA5F11" w:rsidRPr="009E5508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BA5F11" w:rsidRPr="009E5508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BA5F11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BA5F11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A5F11" w:rsidRPr="009E5508" w:rsidRDefault="00BA5F11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BA5F11" w:rsidRPr="009E5508" w:rsidRDefault="00BA5F11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977" w:type="dxa"/>
          </w:tcPr>
          <w:p w:rsidR="00BA5F11" w:rsidRPr="009E5508" w:rsidRDefault="00BA5F11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BA5F11" w:rsidRPr="009E5508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BA5F11" w:rsidRPr="009E5508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BA5F11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A5F11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BA5F11" w:rsidRPr="009E5508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2977" w:type="dxa"/>
          </w:tcPr>
          <w:p w:rsidR="00BA5F11" w:rsidRPr="000C0BB8" w:rsidRDefault="00BA5F11" w:rsidP="00BA5F11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cognome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non rispetta la lunghezza minima</w:t>
            </w:r>
          </w:p>
        </w:tc>
        <w:tc>
          <w:tcPr>
            <w:tcW w:w="2367" w:type="dxa"/>
          </w:tcPr>
          <w:p w:rsidR="00BA5F11" w:rsidRPr="000C0BB8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cognome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non rispetta la lunghezza minima</w:t>
            </w:r>
          </w:p>
        </w:tc>
        <w:tc>
          <w:tcPr>
            <w:tcW w:w="1885" w:type="dxa"/>
          </w:tcPr>
          <w:p w:rsidR="00BA5F11" w:rsidRPr="009E5508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BA5F11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A5F11" w:rsidRPr="009E5508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BA5F11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</w:t>
            </w:r>
          </w:p>
        </w:tc>
        <w:tc>
          <w:tcPr>
            <w:tcW w:w="2977" w:type="dxa"/>
          </w:tcPr>
          <w:p w:rsidR="00BA5F11" w:rsidRDefault="00BA5F11" w:rsidP="00BA5F11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BA5F11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BA5F11" w:rsidRPr="009E5508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BA5F11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A5F11" w:rsidRPr="00096B89" w:rsidRDefault="00BA5F11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BA5F11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BA5F11" w:rsidRPr="000C0BB8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</w:t>
            </w:r>
            <w:proofErr w:type="gramEnd"/>
          </w:p>
        </w:tc>
        <w:tc>
          <w:tcPr>
            <w:tcW w:w="2977" w:type="dxa"/>
          </w:tcPr>
          <w:p w:rsidR="00BA5F11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BA5F11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BA5F11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33" type="#_x0000_t75" style="width:509.25pt;height:256.5pt">
            <v:imagedata r:id="rId24" o:title="Screenshot (35)"/>
          </v:shape>
        </w:pict>
      </w: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2977"/>
        <w:gridCol w:w="2367"/>
        <w:gridCol w:w="1885"/>
      </w:tblGrid>
      <w:tr w:rsidR="00BA5F11" w:rsidTr="009E0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EEAF6" w:themeFill="accent1" w:themeFillTint="33"/>
          </w:tcPr>
          <w:p w:rsidR="00BA5F11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_1.2.5</w:t>
            </w:r>
          </w:p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BA5F11" w:rsidRPr="00096B89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BA5F11" w:rsidRPr="00096B89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BA5F11" w:rsidRPr="009E5508" w:rsidRDefault="00BA5F11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BA5F11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A5F11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BA5F11" w:rsidRPr="00096B89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977" w:type="dxa"/>
          </w:tcPr>
          <w:p w:rsidR="00BA5F11" w:rsidRDefault="00BA5F11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BA5F11" w:rsidRPr="009E5508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BA5F11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BA5F11" w:rsidRPr="00096B89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BA5F11" w:rsidRPr="00096B89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BA5F11" w:rsidRPr="009E5508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BA5F11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BA5F11" w:rsidRPr="009E5508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BA5F11" w:rsidRPr="009E5508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BA5F11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BA5F11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A5F11" w:rsidRPr="009E5508" w:rsidRDefault="00BA5F11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BA5F11" w:rsidRPr="009E5508" w:rsidRDefault="00BA5F11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977" w:type="dxa"/>
          </w:tcPr>
          <w:p w:rsidR="00BA5F11" w:rsidRPr="009E5508" w:rsidRDefault="00BA5F11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BA5F11" w:rsidRPr="009E5508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BA5F11" w:rsidRPr="009E5508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BA5F11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A5F11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BA5F11" w:rsidRPr="009E5508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2977" w:type="dxa"/>
          </w:tcPr>
          <w:p w:rsidR="00BA5F11" w:rsidRPr="000C0BB8" w:rsidRDefault="00BA5F11" w:rsidP="000157EC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cognome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non rispetta </w:t>
            </w:r>
            <w:r w:rsidR="000157EC">
              <w:rPr>
                <w:rFonts w:ascii="Calibri" w:hAnsi="Calibri" w:cs="Calibri"/>
                <w:i/>
                <w:color w:val="auto"/>
                <w:szCs w:val="40"/>
              </w:rPr>
              <w:t>il formato</w:t>
            </w:r>
          </w:p>
        </w:tc>
        <w:tc>
          <w:tcPr>
            <w:tcW w:w="2367" w:type="dxa"/>
          </w:tcPr>
          <w:p w:rsidR="00BA5F11" w:rsidRPr="000C0BB8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cognome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non rispetta il formato</w:t>
            </w:r>
          </w:p>
        </w:tc>
        <w:tc>
          <w:tcPr>
            <w:tcW w:w="1885" w:type="dxa"/>
          </w:tcPr>
          <w:p w:rsidR="00BA5F11" w:rsidRPr="009E5508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BA5F11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A5F11" w:rsidRPr="009E5508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BA5F11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</w:t>
            </w:r>
          </w:p>
        </w:tc>
        <w:tc>
          <w:tcPr>
            <w:tcW w:w="2977" w:type="dxa"/>
          </w:tcPr>
          <w:p w:rsidR="00BA5F11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BA5F11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BA5F11" w:rsidRPr="009E5508" w:rsidRDefault="00BA5F11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BA5F11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A5F11" w:rsidRPr="00096B89" w:rsidRDefault="00BA5F11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BA5F11" w:rsidRDefault="00BA5F11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BA5F11" w:rsidRPr="000C0BB8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R%</w:t>
            </w:r>
          </w:p>
        </w:tc>
        <w:tc>
          <w:tcPr>
            <w:tcW w:w="2977" w:type="dxa"/>
          </w:tcPr>
          <w:p w:rsidR="00BA5F11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BA5F11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BA5F11" w:rsidRDefault="00BA5F11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BA5F11" w:rsidRDefault="00BA5F1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34" type="#_x0000_t75" style="width:507.75pt;height:256.5pt">
            <v:imagedata r:id="rId25" o:title="Screenshot (36)"/>
          </v:shape>
        </w:pict>
      </w: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2977"/>
        <w:gridCol w:w="2367"/>
        <w:gridCol w:w="1885"/>
      </w:tblGrid>
      <w:tr w:rsidR="000157EC" w:rsidTr="009E0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EEAF6" w:themeFill="accent1" w:themeFillTint="33"/>
          </w:tcPr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_1.2.6</w:t>
            </w:r>
          </w:p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0157EC" w:rsidRPr="00096B89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0157EC" w:rsidRPr="00096B89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0157EC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0157EC" w:rsidRPr="00096B89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977" w:type="dxa"/>
          </w:tcPr>
          <w:p w:rsidR="000157EC" w:rsidRDefault="000157EC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0157EC" w:rsidRPr="00096B89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0157EC" w:rsidRPr="00096B89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0157EC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0157EC" w:rsidRPr="009E5508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0157EC" w:rsidRPr="009E5508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0157EC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Pr="009E5508" w:rsidRDefault="000157EC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0157EC" w:rsidRPr="009E5508" w:rsidRDefault="000157EC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977" w:type="dxa"/>
          </w:tcPr>
          <w:p w:rsidR="000157EC" w:rsidRPr="009E5508" w:rsidRDefault="000157EC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0157EC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2977" w:type="dxa"/>
          </w:tcPr>
          <w:p w:rsidR="000157EC" w:rsidRPr="000C0BB8" w:rsidRDefault="000157EC" w:rsidP="000157EC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email non compilato</w:t>
            </w:r>
          </w:p>
        </w:tc>
        <w:tc>
          <w:tcPr>
            <w:tcW w:w="2367" w:type="dxa"/>
          </w:tcPr>
          <w:p w:rsidR="000157EC" w:rsidRPr="000C0BB8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email non compilato</w:t>
            </w:r>
          </w:p>
        </w:tc>
        <w:tc>
          <w:tcPr>
            <w:tcW w:w="1885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0157EC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Pr="009E5508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</w:t>
            </w:r>
          </w:p>
        </w:tc>
        <w:tc>
          <w:tcPr>
            <w:tcW w:w="297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0157EC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Pr="00096B89" w:rsidRDefault="000157EC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0157EC" w:rsidRPr="000C0BB8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Rossi</w:t>
            </w:r>
          </w:p>
        </w:tc>
        <w:tc>
          <w:tcPr>
            <w:tcW w:w="2977" w:type="dxa"/>
          </w:tcPr>
          <w:p w:rsidR="000157EC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0157EC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0157EC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35" type="#_x0000_t75" style="width:509.25pt;height:255.75pt">
            <v:imagedata r:id="rId26" o:title="Screenshot (37)"/>
          </v:shape>
        </w:pict>
      </w: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2977"/>
        <w:gridCol w:w="2367"/>
        <w:gridCol w:w="1885"/>
      </w:tblGrid>
      <w:tr w:rsidR="000157EC" w:rsidTr="009E0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EEAF6" w:themeFill="accent1" w:themeFillTint="33"/>
          </w:tcPr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_1.2.7</w:t>
            </w:r>
          </w:p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0157EC" w:rsidRPr="00096B89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0157EC" w:rsidRPr="00096B89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0157EC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0157EC" w:rsidRPr="00096B89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977" w:type="dxa"/>
          </w:tcPr>
          <w:p w:rsidR="000157EC" w:rsidRDefault="000157EC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0157EC" w:rsidRPr="00096B89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0157EC" w:rsidRPr="00096B89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0157EC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0157EC" w:rsidRPr="009E5508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0157EC" w:rsidRPr="009E5508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0157EC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Pr="009E5508" w:rsidRDefault="000157EC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0157EC" w:rsidRPr="009E5508" w:rsidRDefault="000157EC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977" w:type="dxa"/>
          </w:tcPr>
          <w:p w:rsidR="000157EC" w:rsidRPr="009E5508" w:rsidRDefault="000157EC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0157EC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2977" w:type="dxa"/>
          </w:tcPr>
          <w:p w:rsidR="000157EC" w:rsidRPr="000C0BB8" w:rsidRDefault="000157EC" w:rsidP="000157EC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email non rispetta il formato</w:t>
            </w:r>
          </w:p>
        </w:tc>
        <w:tc>
          <w:tcPr>
            <w:tcW w:w="2367" w:type="dxa"/>
          </w:tcPr>
          <w:p w:rsidR="000157EC" w:rsidRPr="000C0BB8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email non compilato</w:t>
            </w:r>
          </w:p>
        </w:tc>
        <w:tc>
          <w:tcPr>
            <w:tcW w:w="1885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0157EC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Pr="009E5508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</w:t>
            </w:r>
          </w:p>
        </w:tc>
        <w:tc>
          <w:tcPr>
            <w:tcW w:w="297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0157EC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Pr="009E5508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0157EC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Rossi</w:t>
            </w:r>
          </w:p>
        </w:tc>
        <w:tc>
          <w:tcPr>
            <w:tcW w:w="2977" w:type="dxa"/>
          </w:tcPr>
          <w:p w:rsidR="000157EC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0157EC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0157EC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Pr="00096B89" w:rsidRDefault="000157EC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0157EC" w:rsidRPr="000C0BB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c</w:t>
            </w:r>
            <w:proofErr w:type="gramEnd"/>
          </w:p>
        </w:tc>
        <w:tc>
          <w:tcPr>
            <w:tcW w:w="297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36" type="#_x0000_t75" style="width:508.5pt;height:256.5pt">
            <v:imagedata r:id="rId27" o:title="Screenshot (38)"/>
          </v:shape>
        </w:pict>
      </w: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2977"/>
        <w:gridCol w:w="2367"/>
        <w:gridCol w:w="1885"/>
      </w:tblGrid>
      <w:tr w:rsidR="000157EC" w:rsidTr="009E0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EEAF6" w:themeFill="accent1" w:themeFillTint="33"/>
          </w:tcPr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:rsidR="000157EC" w:rsidRDefault="000157EC" w:rsidP="000157EC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_1.2.8</w:t>
            </w:r>
          </w:p>
          <w:p w:rsidR="000157EC" w:rsidRPr="009E5508" w:rsidRDefault="000157EC" w:rsidP="000157EC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0157EC" w:rsidRPr="00096B89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0157EC" w:rsidRPr="00096B89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0157EC" w:rsidRPr="009E5508" w:rsidRDefault="000157E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0157EC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0157EC" w:rsidRPr="00096B89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977" w:type="dxa"/>
          </w:tcPr>
          <w:p w:rsidR="000157EC" w:rsidRDefault="000157EC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0157EC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0157EC" w:rsidRPr="00096B89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0157EC" w:rsidRPr="00096B89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0157EC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0157EC" w:rsidRPr="009E5508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0157EC" w:rsidRPr="009E5508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0157EC" w:rsidRDefault="000157E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0157EC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157EC" w:rsidRPr="009E5508" w:rsidRDefault="000157EC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0157EC" w:rsidRPr="009E5508" w:rsidRDefault="000157EC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977" w:type="dxa"/>
          </w:tcPr>
          <w:p w:rsidR="000157EC" w:rsidRPr="009E5508" w:rsidRDefault="000157EC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0157EC" w:rsidRPr="009E5508" w:rsidRDefault="000157E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9E0E7D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9E0E7D" w:rsidRDefault="009E0E7D" w:rsidP="009E0E7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9E0E7D" w:rsidRPr="009E550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2977" w:type="dxa"/>
          </w:tcPr>
          <w:p w:rsidR="009E0E7D" w:rsidRPr="000C0BB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email non rispetta la lunghezza</w:t>
            </w:r>
          </w:p>
        </w:tc>
        <w:tc>
          <w:tcPr>
            <w:tcW w:w="2367" w:type="dxa"/>
          </w:tcPr>
          <w:p w:rsidR="009E0E7D" w:rsidRPr="000C0BB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email non rispetta la lunghezza</w:t>
            </w:r>
          </w:p>
        </w:tc>
        <w:tc>
          <w:tcPr>
            <w:tcW w:w="1885" w:type="dxa"/>
          </w:tcPr>
          <w:p w:rsidR="009E0E7D" w:rsidRPr="009E550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9E0E7D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9E0E7D" w:rsidRPr="009E5508" w:rsidRDefault="009E0E7D" w:rsidP="009E0E7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</w:t>
            </w:r>
          </w:p>
        </w:tc>
        <w:tc>
          <w:tcPr>
            <w:tcW w:w="2977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9E0E7D" w:rsidRPr="009E5508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9E0E7D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9E0E7D" w:rsidRPr="009E5508" w:rsidRDefault="009E0E7D" w:rsidP="009E0E7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9E0E7D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Rossi</w:t>
            </w:r>
          </w:p>
        </w:tc>
        <w:tc>
          <w:tcPr>
            <w:tcW w:w="2977" w:type="dxa"/>
          </w:tcPr>
          <w:p w:rsidR="009E0E7D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9E0E7D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9E0E7D" w:rsidRPr="009E550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9E0E7D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9E0E7D" w:rsidRPr="00096B89" w:rsidRDefault="009E0E7D" w:rsidP="009E0E7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9E0E7D" w:rsidRDefault="009E0E7D" w:rsidP="009E0E7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9E0E7D" w:rsidRPr="000C0BB8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@libero.it</w:t>
            </w:r>
          </w:p>
        </w:tc>
        <w:tc>
          <w:tcPr>
            <w:tcW w:w="2977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0157EC" w:rsidRDefault="000157E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E0E7D" w:rsidRDefault="009E0E7D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E0E7D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37" type="#_x0000_t75" style="width:509.25pt;height:255pt">
            <v:imagedata r:id="rId28" o:title="Screenshot (39)"/>
          </v:shape>
        </w:pict>
      </w:r>
    </w:p>
    <w:p w:rsidR="009E0E7D" w:rsidRDefault="009E0E7D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E0E7D" w:rsidRDefault="009E0E7D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E0E7D" w:rsidRDefault="009E0E7D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3119"/>
        <w:gridCol w:w="2367"/>
        <w:gridCol w:w="1885"/>
      </w:tblGrid>
      <w:tr w:rsidR="009E0E7D" w:rsidTr="009E0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:rsidR="009E0E7D" w:rsidRDefault="009E0E7D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9E0E7D" w:rsidRPr="009E5508" w:rsidRDefault="009E0E7D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9E0E7D" w:rsidRPr="009E5508" w:rsidRDefault="009E0E7D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3119" w:type="dxa"/>
            <w:shd w:val="clear" w:color="auto" w:fill="DEEAF6" w:themeFill="accent1" w:themeFillTint="33"/>
          </w:tcPr>
          <w:p w:rsidR="009E0E7D" w:rsidRDefault="009E0E7D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_1.2.9</w:t>
            </w:r>
          </w:p>
          <w:p w:rsidR="009E0E7D" w:rsidRPr="009E5508" w:rsidRDefault="009E0E7D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9E0E7D" w:rsidRPr="00096B89" w:rsidRDefault="009E0E7D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9E0E7D" w:rsidRPr="00096B89" w:rsidRDefault="009E0E7D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9E0E7D" w:rsidRPr="009E5508" w:rsidRDefault="009E0E7D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9E0E7D" w:rsidRPr="009E5508" w:rsidRDefault="009E0E7D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9E0E7D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E0E7D" w:rsidRDefault="009E0E7D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9E0E7D" w:rsidRPr="00096B89" w:rsidRDefault="009E0E7D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3119" w:type="dxa"/>
          </w:tcPr>
          <w:p w:rsidR="009E0E7D" w:rsidRDefault="009E0E7D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9E0E7D" w:rsidRPr="009E5508" w:rsidRDefault="009E0E7D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9E0E7D" w:rsidRDefault="009E0E7D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9E0E7D" w:rsidRPr="00096B89" w:rsidRDefault="009E0E7D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9E0E7D" w:rsidRPr="00096B89" w:rsidRDefault="009E0E7D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9E0E7D" w:rsidRPr="009E5508" w:rsidRDefault="009E0E7D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9E0E7D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9E0E7D" w:rsidRPr="009E5508" w:rsidRDefault="009E0E7D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9E0E7D" w:rsidRPr="009E5508" w:rsidRDefault="009E0E7D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9E0E7D" w:rsidRDefault="009E0E7D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9E0E7D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E0E7D" w:rsidRPr="009E5508" w:rsidRDefault="009E0E7D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9E0E7D" w:rsidRPr="009E5508" w:rsidRDefault="009E0E7D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3119" w:type="dxa"/>
          </w:tcPr>
          <w:p w:rsidR="009E0E7D" w:rsidRPr="009E5508" w:rsidRDefault="009E0E7D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9E0E7D" w:rsidRPr="009E5508" w:rsidRDefault="009E0E7D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9E0E7D" w:rsidRPr="009E5508" w:rsidRDefault="009E0E7D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9E0E7D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E0E7D" w:rsidRDefault="009E0E7D" w:rsidP="009E0E7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9E0E7D" w:rsidRPr="009E550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3119" w:type="dxa"/>
          </w:tcPr>
          <w:p w:rsidR="009E0E7D" w:rsidRPr="000C0BB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password non compilato</w:t>
            </w:r>
          </w:p>
        </w:tc>
        <w:tc>
          <w:tcPr>
            <w:tcW w:w="2367" w:type="dxa"/>
          </w:tcPr>
          <w:p w:rsidR="009E0E7D" w:rsidRPr="000C0BB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password non compilato</w:t>
            </w:r>
          </w:p>
        </w:tc>
        <w:tc>
          <w:tcPr>
            <w:tcW w:w="1885" w:type="dxa"/>
          </w:tcPr>
          <w:p w:rsidR="009E0E7D" w:rsidRPr="009E550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9E0E7D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E0E7D" w:rsidRPr="009E5508" w:rsidRDefault="009E0E7D" w:rsidP="009E0E7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</w:t>
            </w:r>
          </w:p>
        </w:tc>
        <w:tc>
          <w:tcPr>
            <w:tcW w:w="3119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9E0E7D" w:rsidRPr="009E5508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9E0E7D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E0E7D" w:rsidRPr="009E5508" w:rsidRDefault="009E0E7D" w:rsidP="009E0E7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9E0E7D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Rossi</w:t>
            </w:r>
          </w:p>
        </w:tc>
        <w:tc>
          <w:tcPr>
            <w:tcW w:w="3119" w:type="dxa"/>
          </w:tcPr>
          <w:p w:rsidR="009E0E7D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9E0E7D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9E0E7D" w:rsidRPr="009E550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9E0E7D" w:rsidTr="009E0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E0E7D" w:rsidRPr="009E5508" w:rsidRDefault="009E0E7D" w:rsidP="009E0E7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l.rossi</w:t>
            </w:r>
            <w:proofErr w:type="spell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@</w:t>
            </w:r>
          </w:p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libero.it</w:t>
            </w:r>
          </w:p>
        </w:tc>
        <w:tc>
          <w:tcPr>
            <w:tcW w:w="3119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9E0E7D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9E0E7D" w:rsidRPr="009E5508" w:rsidRDefault="009E0E7D" w:rsidP="009E0E7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9E0E7D" w:rsidTr="009E0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E0E7D" w:rsidRPr="00096B89" w:rsidRDefault="009E0E7D" w:rsidP="009E0E7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9E0E7D" w:rsidRDefault="009E0E7D" w:rsidP="009E0E7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9E0E7D" w:rsidRPr="000C0BB8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3119" w:type="dxa"/>
          </w:tcPr>
          <w:p w:rsidR="009E0E7D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9E0E7D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9E0E7D" w:rsidRDefault="009E0E7D" w:rsidP="009E0E7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9E0E7D" w:rsidRDefault="009E0E7D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234F76" w:rsidRDefault="00234F7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234F76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38" type="#_x0000_t75" style="width:508.5pt;height:258pt">
            <v:imagedata r:id="rId29" o:title="Screenshot (40)"/>
          </v:shape>
        </w:pict>
      </w: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3119"/>
        <w:gridCol w:w="2367"/>
        <w:gridCol w:w="1885"/>
      </w:tblGrid>
      <w:tr w:rsidR="00234F76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:rsidR="00234F76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234F76" w:rsidRPr="009E5508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234F76" w:rsidRPr="009E5508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3119" w:type="dxa"/>
            <w:shd w:val="clear" w:color="auto" w:fill="DEEAF6" w:themeFill="accent1" w:themeFillTint="33"/>
          </w:tcPr>
          <w:p w:rsidR="00234F76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_1.2.10</w:t>
            </w:r>
          </w:p>
          <w:p w:rsidR="00234F76" w:rsidRPr="009E5508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234F76" w:rsidRPr="00096B89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234F76" w:rsidRPr="00096B89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234F76" w:rsidRPr="009E5508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234F76" w:rsidRPr="009E5508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234F76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234F76" w:rsidRPr="00096B89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3119" w:type="dxa"/>
          </w:tcPr>
          <w:p w:rsidR="00234F76" w:rsidRDefault="00234F76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234F76" w:rsidRPr="00096B89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234F76" w:rsidRPr="00096B89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234F76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234F76" w:rsidRPr="009E5508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234F76" w:rsidRPr="009E5508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234F76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234F76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Pr="009E5508" w:rsidRDefault="00234F76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234F76" w:rsidRPr="009E5508" w:rsidRDefault="00234F76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3119" w:type="dxa"/>
          </w:tcPr>
          <w:p w:rsidR="00234F76" w:rsidRPr="009E5508" w:rsidRDefault="00234F76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234F76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3119" w:type="dxa"/>
          </w:tcPr>
          <w:p w:rsidR="00234F76" w:rsidRPr="000C0BB8" w:rsidRDefault="00234F76" w:rsidP="00234F76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password non rispetta la lunghezza</w:t>
            </w:r>
          </w:p>
        </w:tc>
        <w:tc>
          <w:tcPr>
            <w:tcW w:w="2367" w:type="dxa"/>
          </w:tcPr>
          <w:p w:rsidR="00234F76" w:rsidRPr="000C0BB8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password non rispetta la lunghezza</w:t>
            </w:r>
          </w:p>
        </w:tc>
        <w:tc>
          <w:tcPr>
            <w:tcW w:w="1885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234F76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Pr="009E5508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</w:t>
            </w:r>
          </w:p>
        </w:tc>
        <w:tc>
          <w:tcPr>
            <w:tcW w:w="3119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34F76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Pr="009E5508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234F76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Rossi</w:t>
            </w:r>
          </w:p>
        </w:tc>
        <w:tc>
          <w:tcPr>
            <w:tcW w:w="3119" w:type="dxa"/>
          </w:tcPr>
          <w:p w:rsidR="00234F76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234F76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34F76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Pr="009E5508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l.rossi</w:t>
            </w:r>
            <w:proofErr w:type="spell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@</w:t>
            </w:r>
          </w:p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libero.it</w:t>
            </w:r>
          </w:p>
        </w:tc>
        <w:tc>
          <w:tcPr>
            <w:tcW w:w="3119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34F76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Pr="00096B89" w:rsidRDefault="00234F76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234F76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234F76" w:rsidRPr="00234F76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234F76">
              <w:rPr>
                <w:rFonts w:asciiTheme="minorHAnsi" w:hAnsiTheme="minorHAnsi" w:cstheme="minorHAnsi"/>
                <w:i/>
                <w:color w:val="auto"/>
                <w:szCs w:val="40"/>
              </w:rPr>
              <w:t>1d4</w:t>
            </w:r>
          </w:p>
        </w:tc>
        <w:tc>
          <w:tcPr>
            <w:tcW w:w="3119" w:type="dxa"/>
          </w:tcPr>
          <w:p w:rsidR="00234F76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234F76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234F76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234F76" w:rsidRDefault="00234F7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234F76" w:rsidRDefault="00234F7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234F76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39" type="#_x0000_t75" style="width:507pt;height:256.5pt">
            <v:imagedata r:id="rId30" o:title="Screenshot (41)"/>
          </v:shape>
        </w:pict>
      </w:r>
    </w:p>
    <w:p w:rsidR="00234F76" w:rsidRDefault="00234F7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3119"/>
        <w:gridCol w:w="2367"/>
        <w:gridCol w:w="1885"/>
      </w:tblGrid>
      <w:tr w:rsidR="00234F76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:rsidR="00234F76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234F76" w:rsidRPr="009E5508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234F76" w:rsidRPr="009E5508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3119" w:type="dxa"/>
            <w:shd w:val="clear" w:color="auto" w:fill="DEEAF6" w:themeFill="accent1" w:themeFillTint="33"/>
          </w:tcPr>
          <w:p w:rsidR="00234F76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_1.2.11</w:t>
            </w:r>
          </w:p>
          <w:p w:rsidR="00234F76" w:rsidRPr="009E5508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234F76" w:rsidRPr="00096B89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234F76" w:rsidRPr="00096B89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234F76" w:rsidRPr="009E5508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234F76" w:rsidRPr="009E5508" w:rsidRDefault="00234F76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234F76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234F76" w:rsidRPr="00096B89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3119" w:type="dxa"/>
          </w:tcPr>
          <w:p w:rsidR="00234F76" w:rsidRDefault="00234F76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234F76" w:rsidRPr="00096B89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234F76" w:rsidRPr="00096B89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234F76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234F76" w:rsidRPr="009E5508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234F76" w:rsidRPr="009E5508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234F76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234F76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Pr="009E5508" w:rsidRDefault="00234F76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234F76" w:rsidRPr="009E5508" w:rsidRDefault="00234F76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3119" w:type="dxa"/>
          </w:tcPr>
          <w:p w:rsidR="00234F76" w:rsidRPr="009E5508" w:rsidRDefault="00234F76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234F76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3119" w:type="dxa"/>
          </w:tcPr>
          <w:p w:rsidR="00234F76" w:rsidRPr="000C0BB8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proofErr w:type="spellStart"/>
            <w:r w:rsidR="004A65B8">
              <w:rPr>
                <w:rFonts w:ascii="Calibri" w:hAnsi="Calibri" w:cs="Calibri"/>
                <w:i/>
                <w:color w:val="auto"/>
                <w:szCs w:val="40"/>
              </w:rPr>
              <w:t>ConfermaP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assword</w:t>
            </w:r>
            <w:proofErr w:type="spell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 w:rsidR="004A65B8">
              <w:rPr>
                <w:rFonts w:ascii="Calibri" w:hAnsi="Calibri" w:cs="Calibri"/>
                <w:i/>
                <w:color w:val="auto"/>
                <w:szCs w:val="40"/>
              </w:rPr>
              <w:t>non compilato</w:t>
            </w:r>
          </w:p>
        </w:tc>
        <w:tc>
          <w:tcPr>
            <w:tcW w:w="2367" w:type="dxa"/>
          </w:tcPr>
          <w:p w:rsidR="00234F76" w:rsidRPr="000C0B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color w:val="auto"/>
                <w:szCs w:val="40"/>
              </w:rPr>
              <w:t>ConfermaPassword</w:t>
            </w:r>
            <w:proofErr w:type="spell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non compilato</w:t>
            </w:r>
          </w:p>
        </w:tc>
        <w:tc>
          <w:tcPr>
            <w:tcW w:w="1885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234F76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Pr="009E5508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</w:t>
            </w:r>
          </w:p>
        </w:tc>
        <w:tc>
          <w:tcPr>
            <w:tcW w:w="3119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34F76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Pr="009E5508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234F76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Rossi</w:t>
            </w:r>
          </w:p>
        </w:tc>
        <w:tc>
          <w:tcPr>
            <w:tcW w:w="3119" w:type="dxa"/>
          </w:tcPr>
          <w:p w:rsidR="00234F76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234F76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34F76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Pr="009E5508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l.rossi</w:t>
            </w:r>
            <w:proofErr w:type="spell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@</w:t>
            </w:r>
          </w:p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libero.it</w:t>
            </w:r>
          </w:p>
        </w:tc>
        <w:tc>
          <w:tcPr>
            <w:tcW w:w="3119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234F76" w:rsidRPr="009E5508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A65B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Gigi98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34F76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34F76" w:rsidRPr="00096B89" w:rsidRDefault="00234F76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234F76" w:rsidRDefault="00234F76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234F76" w:rsidRP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</w:p>
        </w:tc>
        <w:tc>
          <w:tcPr>
            <w:tcW w:w="3119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234F76" w:rsidRDefault="00234F76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234F76" w:rsidRDefault="00234F7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234F76" w:rsidRDefault="00234F7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A65B8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40" type="#_x0000_t75" style="width:508.5pt;height:258pt">
            <v:imagedata r:id="rId31" o:title="Screenshot (42)"/>
          </v:shape>
        </w:pict>
      </w: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3119"/>
        <w:gridCol w:w="2367"/>
        <w:gridCol w:w="1885"/>
      </w:tblGrid>
      <w:tr w:rsidR="004A65B8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:rsidR="004A65B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4A65B8" w:rsidRPr="009E550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4A65B8" w:rsidRPr="009E550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3119" w:type="dxa"/>
            <w:shd w:val="clear" w:color="auto" w:fill="DEEAF6" w:themeFill="accent1" w:themeFillTint="33"/>
          </w:tcPr>
          <w:p w:rsidR="004A65B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_1.2.12</w:t>
            </w:r>
          </w:p>
          <w:p w:rsidR="004A65B8" w:rsidRPr="009E550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4A65B8" w:rsidRPr="00096B89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4A65B8" w:rsidRPr="00096B89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4A65B8" w:rsidRPr="009E550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4A65B8" w:rsidRPr="009E550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4A65B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4A65B8" w:rsidRPr="00096B89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3119" w:type="dxa"/>
          </w:tcPr>
          <w:p w:rsidR="004A65B8" w:rsidRDefault="004A65B8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4A65B8" w:rsidRPr="00096B89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4A65B8" w:rsidRPr="00096B89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4A65B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4A65B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4A65B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4A65B8" w:rsidRPr="009E5508" w:rsidRDefault="004A65B8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3119" w:type="dxa"/>
          </w:tcPr>
          <w:p w:rsidR="004A65B8" w:rsidRPr="009E5508" w:rsidRDefault="004A65B8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4A65B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3119" w:type="dxa"/>
          </w:tcPr>
          <w:p w:rsidR="004A65B8" w:rsidRPr="000C0BB8" w:rsidRDefault="004A65B8" w:rsidP="004A65B8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color w:val="auto"/>
                <w:szCs w:val="40"/>
              </w:rPr>
              <w:t>ConfermaPassword</w:t>
            </w:r>
            <w:proofErr w:type="spell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non è uguale a Password</w:t>
            </w:r>
          </w:p>
        </w:tc>
        <w:tc>
          <w:tcPr>
            <w:tcW w:w="2367" w:type="dxa"/>
          </w:tcPr>
          <w:p w:rsidR="004A65B8" w:rsidRPr="000C0B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proofErr w:type="spellStart"/>
            <w:r>
              <w:rPr>
                <w:rFonts w:ascii="Calibri" w:hAnsi="Calibri" w:cs="Calibri"/>
                <w:i/>
                <w:color w:val="auto"/>
                <w:szCs w:val="40"/>
              </w:rPr>
              <w:t>ConfermaPassword</w:t>
            </w:r>
            <w:proofErr w:type="spell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non è uguale a Password</w:t>
            </w: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4A65B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A65B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Rossi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A65B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l.rossi</w:t>
            </w:r>
            <w:proofErr w:type="spell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@</w:t>
            </w:r>
          </w:p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libero.it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A65B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Gigi98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A65B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096B89" w:rsidRDefault="004A65B8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4A65B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4A65B8" w:rsidRPr="00234F76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gigi</w:t>
            </w:r>
            <w:proofErr w:type="gram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97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4A65B8" w:rsidRDefault="004A65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A65B8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41" type="#_x0000_t75" style="width:509.25pt;height:255.75pt">
            <v:imagedata r:id="rId32" o:title="Screenshot (43)"/>
          </v:shape>
        </w:pict>
      </w:r>
    </w:p>
    <w:p w:rsidR="004A65B8" w:rsidRDefault="004A65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3119"/>
        <w:gridCol w:w="2367"/>
        <w:gridCol w:w="1885"/>
      </w:tblGrid>
      <w:tr w:rsidR="004A65B8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EEAF6" w:themeFill="accent1" w:themeFillTint="33"/>
          </w:tcPr>
          <w:p w:rsidR="004A65B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:rsidR="004A65B8" w:rsidRPr="009E550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4A65B8" w:rsidRPr="009E550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3119" w:type="dxa"/>
            <w:shd w:val="clear" w:color="auto" w:fill="DEEAF6" w:themeFill="accent1" w:themeFillTint="33"/>
          </w:tcPr>
          <w:p w:rsidR="004A65B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TC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_1.2.13</w:t>
            </w:r>
          </w:p>
          <w:p w:rsidR="004A65B8" w:rsidRPr="009E550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RegistrazioneStudente</w:t>
            </w:r>
            <w:proofErr w:type="spellEnd"/>
          </w:p>
        </w:tc>
        <w:tc>
          <w:tcPr>
            <w:tcW w:w="2367" w:type="dxa"/>
            <w:shd w:val="clear" w:color="auto" w:fill="DEEAF6" w:themeFill="accent1" w:themeFillTint="33"/>
          </w:tcPr>
          <w:p w:rsidR="004A65B8" w:rsidRPr="00096B89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4A65B8" w:rsidRPr="00096B89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885" w:type="dxa"/>
            <w:shd w:val="clear" w:color="auto" w:fill="DEEAF6" w:themeFill="accent1" w:themeFillTint="33"/>
          </w:tcPr>
          <w:p w:rsidR="004A65B8" w:rsidRPr="009E550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4A65B8" w:rsidRPr="009E5508" w:rsidRDefault="004A65B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4A65B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4A65B8" w:rsidRPr="00096B89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3119" w:type="dxa"/>
          </w:tcPr>
          <w:p w:rsidR="004A65B8" w:rsidRDefault="004A65B8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096B89">
              <w:rPr>
                <w:rFonts w:asciiTheme="minorHAnsi" w:hAnsiTheme="minorHAnsi" w:cstheme="minorHAnsi"/>
                <w:szCs w:val="23"/>
              </w:rPr>
              <w:t xml:space="preserve">L’utente desidera </w:t>
            </w:r>
            <w:r>
              <w:rPr>
                <w:rFonts w:asciiTheme="minorHAnsi" w:hAnsiTheme="minorHAnsi" w:cstheme="minorHAnsi"/>
                <w:szCs w:val="23"/>
              </w:rPr>
              <w:t>registrarsi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alla</w:t>
            </w:r>
            <w:r w:rsidRPr="00096B89">
              <w:rPr>
                <w:rFonts w:asciiTheme="minorHAnsi" w:hAnsiTheme="minorHAnsi" w:cstheme="minorHAnsi"/>
                <w:szCs w:val="23"/>
              </w:rPr>
              <w:t xml:space="preserve"> piattaforma</w:t>
            </w:r>
            <w:r>
              <w:rPr>
                <w:sz w:val="23"/>
                <w:szCs w:val="23"/>
              </w:rPr>
              <w:t xml:space="preserve">. </w:t>
            </w:r>
          </w:p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4A65B8" w:rsidRPr="00096B89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885" w:type="dxa"/>
          </w:tcPr>
          <w:p w:rsidR="004A65B8" w:rsidRPr="00096B89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4A65B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 w:rsidRPr="00F80252"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si trova nella pagina di registrazione</w:t>
            </w:r>
          </w:p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4A65B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4A65B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417" w:type="dxa"/>
          </w:tcPr>
          <w:p w:rsidR="004A65B8" w:rsidRPr="009E5508" w:rsidRDefault="004A65B8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3119" w:type="dxa"/>
          </w:tcPr>
          <w:p w:rsidR="004A65B8" w:rsidRPr="009E5508" w:rsidRDefault="004A65B8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67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4A65B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inserisce i dati</w:t>
            </w:r>
          </w:p>
        </w:tc>
        <w:tc>
          <w:tcPr>
            <w:tcW w:w="1417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Luigi96</w:t>
            </w:r>
          </w:p>
        </w:tc>
        <w:tc>
          <w:tcPr>
            <w:tcW w:w="3119" w:type="dxa"/>
          </w:tcPr>
          <w:p w:rsidR="004A65B8" w:rsidRPr="000C0B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La registrazione è stata effettuata </w:t>
            </w:r>
          </w:p>
        </w:tc>
        <w:tc>
          <w:tcPr>
            <w:tcW w:w="2367" w:type="dxa"/>
          </w:tcPr>
          <w:p w:rsidR="004A65B8" w:rsidRPr="000C0B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La registrazione è stata effettuata</w:t>
            </w: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4A65B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Luigi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A65B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Rossi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A65B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l.rossi</w:t>
            </w:r>
            <w:proofErr w:type="spellEnd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@</w:t>
            </w:r>
          </w:p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libero.it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A65B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9E550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417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Gigi98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885" w:type="dxa"/>
          </w:tcPr>
          <w:p w:rsidR="004A65B8" w:rsidRPr="009E5508" w:rsidRDefault="004A65B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A65B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A65B8" w:rsidRPr="00096B89" w:rsidRDefault="004A65B8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 w:rsidRPr="00096B89">
              <w:rPr>
                <w:rFonts w:asciiTheme="minorHAnsi" w:hAnsiTheme="minorHAnsi" w:cstheme="minorHAnsi"/>
                <w:b w:val="0"/>
                <w:szCs w:val="23"/>
              </w:rPr>
              <w:t>L’utente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Registrati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4A65B8" w:rsidRDefault="004A65B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417" w:type="dxa"/>
          </w:tcPr>
          <w:p w:rsidR="004A65B8" w:rsidRPr="00234F76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Gigi98</w:t>
            </w:r>
          </w:p>
        </w:tc>
        <w:tc>
          <w:tcPr>
            <w:tcW w:w="3119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67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885" w:type="dxa"/>
          </w:tcPr>
          <w:p w:rsidR="004A65B8" w:rsidRDefault="004A65B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4A65B8" w:rsidRDefault="004A65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A65B8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42" type="#_x0000_t75" style="width:510pt;height:256.5pt">
            <v:imagedata r:id="rId33" o:title="Screenshot (45)"/>
          </v:shape>
        </w:pict>
      </w:r>
    </w:p>
    <w:p w:rsidR="004A65B8" w:rsidRDefault="004A65B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A65B8" w:rsidRPr="002612F2" w:rsidRDefault="004A65B8" w:rsidP="002612F2">
      <w:pPr>
        <w:pStyle w:val="Citazioneintensa"/>
        <w:numPr>
          <w:ilvl w:val="0"/>
          <w:numId w:val="16"/>
        </w:numPr>
        <w:rPr>
          <w:rFonts w:asciiTheme="minorHAnsi" w:hAnsiTheme="minorHAnsi" w:cstheme="minorHAnsi"/>
          <w:b/>
          <w:sz w:val="40"/>
        </w:rPr>
      </w:pPr>
      <w:r>
        <w:rPr>
          <w:rFonts w:asciiTheme="minorHAnsi" w:hAnsiTheme="minorHAnsi" w:cstheme="minorHAnsi"/>
          <w:b/>
          <w:sz w:val="40"/>
        </w:rPr>
        <w:lastRenderedPageBreak/>
        <w:t>Gestione Documenti</w:t>
      </w:r>
    </w:p>
    <w:p w:rsidR="00C979FC" w:rsidRDefault="00C979F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C979FC" w:rsidRPr="00DC1DDC" w:rsidRDefault="00C979FC" w:rsidP="00C979FC">
      <w:pPr>
        <w:pStyle w:val="Paragrafoelenco"/>
        <w:numPr>
          <w:ilvl w:val="1"/>
          <w:numId w:val="16"/>
        </w:num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t>A</w:t>
      </w:r>
      <w:r w:rsidR="00DC1DDC"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t>ggiungi Documento</w:t>
      </w: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56"/>
        <w:gridCol w:w="1513"/>
        <w:gridCol w:w="2705"/>
        <w:gridCol w:w="2090"/>
        <w:gridCol w:w="1937"/>
      </w:tblGrid>
      <w:tr w:rsidR="00650E4F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650E4F" w:rsidRDefault="00650E4F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650E4F" w:rsidRPr="009E5508" w:rsidRDefault="00650E4F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650E4F" w:rsidRPr="009E5508" w:rsidRDefault="00650E4F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650E4F" w:rsidRPr="009E5508" w:rsidRDefault="00650E4F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.1</w:t>
            </w:r>
          </w:p>
          <w:p w:rsidR="00650E4F" w:rsidRPr="009E5508" w:rsidRDefault="00650E4F" w:rsidP="00650E4F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650E4F" w:rsidRPr="00650E4F" w:rsidRDefault="00650E4F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650E4F" w:rsidRPr="00650E4F" w:rsidRDefault="00650E4F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650E4F" w:rsidRPr="009E5508" w:rsidRDefault="00650E4F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650E4F" w:rsidRPr="009E5508" w:rsidRDefault="00650E4F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650E4F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50E4F" w:rsidRDefault="00650E4F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650E4F" w:rsidRPr="00096B89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650E4F" w:rsidRDefault="00650E4F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650E4F" w:rsidRPr="009E5508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650E4F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650E4F" w:rsidRPr="00096B89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650E4F" w:rsidRPr="00096B89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650E4F" w:rsidRPr="009E5508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650E4F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650E4F" w:rsidRPr="009E5508" w:rsidRDefault="00650E4F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650E4F" w:rsidRPr="009E5508" w:rsidRDefault="00650E4F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650E4F" w:rsidRDefault="00650E4F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650E4F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50E4F" w:rsidRPr="009E5508" w:rsidRDefault="00650E4F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650E4F" w:rsidRPr="009E5508" w:rsidRDefault="00650E4F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650E4F" w:rsidRPr="009E5508" w:rsidRDefault="00650E4F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650E4F" w:rsidRPr="009E5508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650E4F" w:rsidRPr="009E5508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650E4F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50E4F" w:rsidRDefault="00650E4F" w:rsidP="00650E4F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650E4F" w:rsidRPr="009E5508" w:rsidRDefault="00650E4F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650E4F" w:rsidRPr="009E5508" w:rsidRDefault="00650E4F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I 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>campi non sono compilati correttamente</w:t>
            </w:r>
          </w:p>
        </w:tc>
        <w:tc>
          <w:tcPr>
            <w:tcW w:w="2300" w:type="dxa"/>
          </w:tcPr>
          <w:p w:rsidR="00650E4F" w:rsidRDefault="00650E4F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I 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>campi non sono compilati correttamente</w:t>
            </w:r>
          </w:p>
        </w:tc>
        <w:tc>
          <w:tcPr>
            <w:tcW w:w="2126" w:type="dxa"/>
          </w:tcPr>
          <w:p w:rsidR="00650E4F" w:rsidRPr="009E5508" w:rsidRDefault="00650E4F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650E4F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Pr="00096B89" w:rsidRDefault="00FD3428" w:rsidP="00FD3428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650E4F" w:rsidRDefault="00650E4F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650E4F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650E4F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650E4F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650E4F" w:rsidRDefault="00650E4F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C979FC" w:rsidRDefault="00C979F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2612F2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43" type="#_x0000_t75" style="width:509.25pt;height:258pt">
            <v:imagedata r:id="rId34" o:title="Screenshot (47)"/>
          </v:shape>
        </w:pict>
      </w: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00"/>
        <w:gridCol w:w="1523"/>
        <w:gridCol w:w="2705"/>
        <w:gridCol w:w="2009"/>
        <w:gridCol w:w="1964"/>
      </w:tblGrid>
      <w:tr w:rsidR="00DC1DDC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DC1DDC" w:rsidRDefault="00DC1DD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DC1DDC" w:rsidRPr="009E5508" w:rsidRDefault="00DC1DD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DC1DDC" w:rsidRPr="009E5508" w:rsidRDefault="00DC1DD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DC1DDC" w:rsidRPr="009E5508" w:rsidRDefault="00DC1DD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TC_1.3.2</w:t>
            </w:r>
          </w:p>
          <w:p w:rsidR="00DC1DDC" w:rsidRPr="009E5508" w:rsidRDefault="00DC1DD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DC1DDC" w:rsidRPr="00650E4F" w:rsidRDefault="00DC1DD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DC1DDC" w:rsidRPr="00650E4F" w:rsidRDefault="00DC1DD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DC1DDC" w:rsidRPr="009E5508" w:rsidRDefault="00DC1DD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DC1DDC" w:rsidRPr="009E5508" w:rsidRDefault="00DC1DDC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DC1DDC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C1DDC" w:rsidRDefault="00DC1DD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DC1DDC" w:rsidRPr="00096B89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DC1DDC" w:rsidRDefault="00DC1DDC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DC1DDC" w:rsidRPr="009E5508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DC1DDC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DC1DDC" w:rsidRPr="00096B89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DC1DDC" w:rsidRPr="00096B89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DC1DDC" w:rsidRPr="009E5508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DC1DDC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DC1DDC" w:rsidRPr="009E5508" w:rsidRDefault="00DC1DD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DC1DDC" w:rsidRPr="009E5508" w:rsidRDefault="00DC1DD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DC1DDC" w:rsidRDefault="00DC1DD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DC1DDC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C1DDC" w:rsidRPr="009E5508" w:rsidRDefault="00DC1DDC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DC1DDC" w:rsidRPr="009E5508" w:rsidRDefault="00DC1DDC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DC1DDC" w:rsidRPr="009E5508" w:rsidRDefault="00DC1DDC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DC1DDC" w:rsidRPr="009E5508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DC1DDC" w:rsidRPr="009E5508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DC1DDC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C1DDC" w:rsidRDefault="00DC1DD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DC1DDC" w:rsidRPr="009E5508" w:rsidRDefault="00DC1DD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DC1DDC">
              <w:rPr>
                <w:rFonts w:asciiTheme="minorHAnsi" w:hAnsiTheme="minorHAnsi" w:cstheme="minorHAnsi"/>
                <w:i/>
                <w:color w:val="auto"/>
                <w:szCs w:val="40"/>
              </w:rPr>
              <w:t>a</w:t>
            </w:r>
            <w:proofErr w:type="gramEnd"/>
          </w:p>
        </w:tc>
        <w:tc>
          <w:tcPr>
            <w:tcW w:w="1925" w:type="dxa"/>
          </w:tcPr>
          <w:p w:rsidR="00DC1DDC" w:rsidRPr="009E5508" w:rsidRDefault="00DC1DDC" w:rsidP="00DC1DDC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Il </w:t>
            </w:r>
            <w:r w:rsidR="00FD3428">
              <w:rPr>
                <w:rFonts w:ascii="Calibri" w:hAnsi="Calibri" w:cs="Calibri"/>
                <w:i/>
                <w:color w:val="auto"/>
                <w:szCs w:val="40"/>
              </w:rPr>
              <w:t>campo t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itolo non rispetta la lunghezza minima</w:t>
            </w:r>
          </w:p>
        </w:tc>
        <w:tc>
          <w:tcPr>
            <w:tcW w:w="2300" w:type="dxa"/>
          </w:tcPr>
          <w:p w:rsidR="00DC1DDC" w:rsidRDefault="00DC1DD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Il </w:t>
            </w:r>
            <w:r w:rsidR="00FD3428">
              <w:rPr>
                <w:rFonts w:ascii="Calibri" w:hAnsi="Calibri" w:cs="Calibri"/>
                <w:i/>
                <w:color w:val="auto"/>
                <w:szCs w:val="40"/>
              </w:rPr>
              <w:t>campo t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itolo non rispetta la lunghezza minima</w:t>
            </w:r>
          </w:p>
        </w:tc>
        <w:tc>
          <w:tcPr>
            <w:tcW w:w="2126" w:type="dxa"/>
          </w:tcPr>
          <w:p w:rsidR="00DC1DDC" w:rsidRPr="009E5508" w:rsidRDefault="00DC1DDC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DC1DDC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C1DDC" w:rsidRPr="00096B89" w:rsidRDefault="00DC1DDC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DC1DDC" w:rsidRDefault="00DC1DDC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DC1DDC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DC1DDC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DC1DDC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DC1DDC" w:rsidRDefault="00DC1DDC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DC1DDC" w:rsidRDefault="00DC1DDC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44" type="#_x0000_t75" style="width:510pt;height:255pt">
            <v:imagedata r:id="rId35" o:title="Screenshot (48)"/>
          </v:shape>
        </w:pict>
      </w: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32"/>
        <w:gridCol w:w="1709"/>
        <w:gridCol w:w="2705"/>
        <w:gridCol w:w="1933"/>
        <w:gridCol w:w="1922"/>
      </w:tblGrid>
      <w:tr w:rsidR="00FD3428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TC_1.3.3</w:t>
            </w:r>
          </w:p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FD3428" w:rsidRPr="00650E4F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FD3428" w:rsidRPr="00650E4F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FD342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FD3428" w:rsidRPr="00096B89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FD3428" w:rsidRDefault="00FD3428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FD3428" w:rsidRPr="00096B89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FD3428" w:rsidRPr="00096B89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FD342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FD3428" w:rsidRPr="009E550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FD3428" w:rsidRPr="009E550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FD342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Pr="009E5508" w:rsidRDefault="00FD3428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FD3428" w:rsidRPr="009E5508" w:rsidRDefault="00FD3428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FD3428" w:rsidRPr="009E5508" w:rsidRDefault="00FD3428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FD342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FD3428" w:rsidRPr="009E5508" w:rsidRDefault="000022BE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1925" w:type="dxa"/>
          </w:tcPr>
          <w:p w:rsidR="00FD3428" w:rsidRPr="009E5508" w:rsidRDefault="00FD3428" w:rsidP="00FD3428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pagine non compilato </w:t>
            </w:r>
          </w:p>
        </w:tc>
        <w:tc>
          <w:tcPr>
            <w:tcW w:w="2300" w:type="dxa"/>
          </w:tcPr>
          <w:p w:rsidR="00FD3428" w:rsidRDefault="00FD342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pagine non compilato</w:t>
            </w:r>
          </w:p>
        </w:tc>
        <w:tc>
          <w:tcPr>
            <w:tcW w:w="2126" w:type="dxa"/>
          </w:tcPr>
          <w:p w:rsidR="00FD3428" w:rsidRPr="009E5508" w:rsidRDefault="00FD342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FD342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Pr="00096B89" w:rsidRDefault="00FD3428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45" type="#_x0000_t75" style="width:510.75pt;height:256.5pt">
            <v:imagedata r:id="rId36" o:title="Screenshot (49)"/>
          </v:shape>
        </w:pict>
      </w: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32"/>
        <w:gridCol w:w="1709"/>
        <w:gridCol w:w="2705"/>
        <w:gridCol w:w="1932"/>
        <w:gridCol w:w="1923"/>
      </w:tblGrid>
      <w:tr w:rsidR="00FD3428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TC_1.3.4</w:t>
            </w:r>
          </w:p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FD3428" w:rsidRPr="00650E4F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FD3428" w:rsidRPr="00650E4F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FD342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FD3428" w:rsidRPr="00096B89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FD3428" w:rsidRDefault="00FD3428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FD3428" w:rsidRPr="00096B89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FD3428" w:rsidRPr="00096B89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FD342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FD3428" w:rsidRPr="009E550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FD3428" w:rsidRPr="009E550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FD342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Pr="009E5508" w:rsidRDefault="00FD3428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FD3428" w:rsidRPr="009E5508" w:rsidRDefault="00FD3428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FD3428" w:rsidRPr="009E5508" w:rsidRDefault="00FD3428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FD342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FD3428" w:rsidRPr="009E5508" w:rsidRDefault="000022BE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1925" w:type="dxa"/>
          </w:tcPr>
          <w:p w:rsidR="00FD3428" w:rsidRPr="009E5508" w:rsidRDefault="00FD3428" w:rsidP="00FD3428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pagine non rispetta il formato </w:t>
            </w:r>
          </w:p>
        </w:tc>
        <w:tc>
          <w:tcPr>
            <w:tcW w:w="2300" w:type="dxa"/>
          </w:tcPr>
          <w:p w:rsidR="00FD3428" w:rsidRDefault="00FD342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pagine non rispetta il formato</w:t>
            </w:r>
          </w:p>
        </w:tc>
        <w:tc>
          <w:tcPr>
            <w:tcW w:w="2126" w:type="dxa"/>
          </w:tcPr>
          <w:p w:rsidR="00FD3428" w:rsidRPr="009E5508" w:rsidRDefault="00FD342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FD342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Pr="00096B89" w:rsidRDefault="00FD3428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FD3428" w:rsidRP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FD3428">
              <w:rPr>
                <w:rFonts w:asciiTheme="minorHAnsi" w:hAnsiTheme="minorHAnsi" w:cstheme="minorHAnsi"/>
                <w:i/>
                <w:color w:val="auto"/>
                <w:szCs w:val="40"/>
              </w:rPr>
              <w:t>%</w:t>
            </w:r>
          </w:p>
        </w:tc>
        <w:tc>
          <w:tcPr>
            <w:tcW w:w="1925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46" type="#_x0000_t75" style="width:509.25pt;height:255pt">
            <v:imagedata r:id="rId37" o:title="Screenshot (50)"/>
          </v:shape>
        </w:pict>
      </w: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32"/>
        <w:gridCol w:w="1709"/>
        <w:gridCol w:w="2705"/>
        <w:gridCol w:w="1933"/>
        <w:gridCol w:w="1922"/>
      </w:tblGrid>
      <w:tr w:rsidR="00FD3428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TC_1.3.5</w:t>
            </w:r>
          </w:p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FD3428" w:rsidRPr="00650E4F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FD3428" w:rsidRPr="00650E4F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FD3428" w:rsidRPr="009E5508" w:rsidRDefault="00FD3428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FD342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FD3428" w:rsidRPr="00096B89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FD3428" w:rsidRDefault="00FD3428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FD3428" w:rsidRPr="00096B89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FD3428" w:rsidRPr="00096B89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FD342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FD3428" w:rsidRPr="009E550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FD3428" w:rsidRPr="009E550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FD342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Pr="009E5508" w:rsidRDefault="00FD3428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FD3428" w:rsidRPr="009E5508" w:rsidRDefault="00FD3428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FD3428" w:rsidRPr="009E5508" w:rsidRDefault="00FD3428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FD3428" w:rsidRPr="009E550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FD3428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FD3428" w:rsidRPr="009E5508" w:rsidRDefault="000022BE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1925" w:type="dxa"/>
          </w:tcPr>
          <w:p w:rsidR="00FD3428" w:rsidRPr="009E5508" w:rsidRDefault="00FD342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 w:rsidR="004261FB">
              <w:rPr>
                <w:rFonts w:ascii="Calibri" w:hAnsi="Calibri" w:cs="Calibri"/>
                <w:i/>
                <w:color w:val="auto"/>
                <w:szCs w:val="40"/>
              </w:rPr>
              <w:t>università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 w:rsidR="004261FB">
              <w:rPr>
                <w:rFonts w:ascii="Calibri" w:hAnsi="Calibri" w:cs="Calibri"/>
                <w:i/>
                <w:color w:val="auto"/>
                <w:szCs w:val="40"/>
              </w:rPr>
              <w:t>non compilato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</w:p>
        </w:tc>
        <w:tc>
          <w:tcPr>
            <w:tcW w:w="2300" w:type="dxa"/>
          </w:tcPr>
          <w:p w:rsidR="00FD3428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università non compilato</w:t>
            </w:r>
          </w:p>
        </w:tc>
        <w:tc>
          <w:tcPr>
            <w:tcW w:w="2126" w:type="dxa"/>
          </w:tcPr>
          <w:p w:rsidR="00FD3428" w:rsidRPr="009E5508" w:rsidRDefault="00FD3428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FD3428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D3428" w:rsidRPr="00096B89" w:rsidRDefault="00FD3428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FD3428" w:rsidRDefault="00FD3428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FD3428" w:rsidRPr="00FD342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FD3428" w:rsidRDefault="00FD3428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FD3428" w:rsidRDefault="00FD342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261FB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261FB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47" type="#_x0000_t75" style="width:509.25pt;height:255pt">
            <v:imagedata r:id="rId38" o:title="Screenshot (51)"/>
          </v:shape>
        </w:pict>
      </w:r>
    </w:p>
    <w:p w:rsidR="004261FB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261FB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261FB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261FB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32"/>
        <w:gridCol w:w="1709"/>
        <w:gridCol w:w="2705"/>
        <w:gridCol w:w="1933"/>
        <w:gridCol w:w="1922"/>
      </w:tblGrid>
      <w:tr w:rsidR="00D238CB" w:rsidTr="00D238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shd w:val="clear" w:color="auto" w:fill="DEEAF6" w:themeFill="accent1" w:themeFillTint="33"/>
          </w:tcPr>
          <w:p w:rsidR="00D238CB" w:rsidRDefault="00D238C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709" w:type="dxa"/>
            <w:shd w:val="clear" w:color="auto" w:fill="DEEAF6" w:themeFill="accent1" w:themeFillTint="33"/>
          </w:tcPr>
          <w:p w:rsidR="00D238CB" w:rsidRPr="009E5508" w:rsidRDefault="00D238C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D238CB" w:rsidRPr="009E5508" w:rsidRDefault="00D238C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705" w:type="dxa"/>
            <w:shd w:val="clear" w:color="auto" w:fill="DEEAF6" w:themeFill="accent1" w:themeFillTint="33"/>
          </w:tcPr>
          <w:p w:rsidR="00D238CB" w:rsidRPr="009E5508" w:rsidRDefault="00D238C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TC_1.3.6</w:t>
            </w:r>
          </w:p>
          <w:p w:rsidR="00D238CB" w:rsidRPr="009E5508" w:rsidRDefault="00D238C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1933" w:type="dxa"/>
            <w:shd w:val="clear" w:color="auto" w:fill="DEEAF6" w:themeFill="accent1" w:themeFillTint="33"/>
          </w:tcPr>
          <w:p w:rsidR="00D238CB" w:rsidRPr="00650E4F" w:rsidRDefault="00D238C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D238CB" w:rsidRPr="00650E4F" w:rsidRDefault="00D238C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922" w:type="dxa"/>
            <w:shd w:val="clear" w:color="auto" w:fill="DEEAF6" w:themeFill="accent1" w:themeFillTint="33"/>
          </w:tcPr>
          <w:p w:rsidR="00D238CB" w:rsidRPr="009E5508" w:rsidRDefault="00D238C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D238CB" w:rsidRPr="009E5508" w:rsidRDefault="00D238C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D238CB" w:rsidTr="00D23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D238CB" w:rsidRDefault="00D238C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709" w:type="dxa"/>
          </w:tcPr>
          <w:p w:rsidR="00D238CB" w:rsidRPr="00096B89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705" w:type="dxa"/>
          </w:tcPr>
          <w:p w:rsidR="00D238CB" w:rsidRDefault="00D238CB" w:rsidP="008A0B99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D238CB" w:rsidRPr="009E5508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1933" w:type="dxa"/>
          </w:tcPr>
          <w:p w:rsidR="00D238CB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D238CB" w:rsidRPr="00096B89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922" w:type="dxa"/>
          </w:tcPr>
          <w:p w:rsidR="00D238CB" w:rsidRPr="00096B89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D238CB" w:rsidRPr="009E5508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D238CB" w:rsidTr="008A0B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D238CB" w:rsidRPr="009E5508" w:rsidRDefault="00D238C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D238CB" w:rsidRPr="009E5508" w:rsidRDefault="00D238C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D238CB" w:rsidRDefault="00D238C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D238CB" w:rsidTr="00D23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D238CB" w:rsidRPr="009E5508" w:rsidRDefault="00D238CB" w:rsidP="008A0B99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709" w:type="dxa"/>
          </w:tcPr>
          <w:p w:rsidR="00D238CB" w:rsidRPr="009E5508" w:rsidRDefault="00D238CB" w:rsidP="008A0B99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705" w:type="dxa"/>
          </w:tcPr>
          <w:p w:rsidR="00D238CB" w:rsidRPr="009E5508" w:rsidRDefault="00D238CB" w:rsidP="008A0B99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1933" w:type="dxa"/>
          </w:tcPr>
          <w:p w:rsidR="00D238CB" w:rsidRPr="009E5508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922" w:type="dxa"/>
          </w:tcPr>
          <w:p w:rsidR="00D238CB" w:rsidRPr="009E5508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D238CB" w:rsidTr="00D23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D238CB" w:rsidRDefault="00D238C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709" w:type="dxa"/>
          </w:tcPr>
          <w:p w:rsidR="00D238CB" w:rsidRPr="009E5508" w:rsidRDefault="00D238C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2705" w:type="dxa"/>
          </w:tcPr>
          <w:p w:rsidR="00D238CB" w:rsidRPr="009E5508" w:rsidRDefault="00D238CB" w:rsidP="00D238C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università non rispetta formato</w:t>
            </w:r>
          </w:p>
        </w:tc>
        <w:tc>
          <w:tcPr>
            <w:tcW w:w="1933" w:type="dxa"/>
          </w:tcPr>
          <w:p w:rsidR="00D238CB" w:rsidRDefault="00D238C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università non rispetta formato</w:t>
            </w:r>
          </w:p>
        </w:tc>
        <w:tc>
          <w:tcPr>
            <w:tcW w:w="1922" w:type="dxa"/>
          </w:tcPr>
          <w:p w:rsidR="00D238CB" w:rsidRPr="009E5508" w:rsidRDefault="00D238C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D238CB" w:rsidTr="00D23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D238CB" w:rsidRDefault="00D238C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709" w:type="dxa"/>
          </w:tcPr>
          <w:p w:rsidR="00D238CB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2705" w:type="dxa"/>
          </w:tcPr>
          <w:p w:rsidR="00D238CB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933" w:type="dxa"/>
          </w:tcPr>
          <w:p w:rsidR="00D238CB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922" w:type="dxa"/>
          </w:tcPr>
          <w:p w:rsidR="00D238CB" w:rsidRPr="009E5508" w:rsidRDefault="00D238C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D238CB" w:rsidTr="00D23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D238CB" w:rsidRPr="00096B89" w:rsidRDefault="00D238CB" w:rsidP="008A0B99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D238CB" w:rsidRDefault="00D238C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709" w:type="dxa"/>
          </w:tcPr>
          <w:p w:rsidR="00D238CB" w:rsidRPr="000022BE" w:rsidRDefault="00D238C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%</w:t>
            </w:r>
          </w:p>
        </w:tc>
        <w:tc>
          <w:tcPr>
            <w:tcW w:w="2705" w:type="dxa"/>
          </w:tcPr>
          <w:p w:rsidR="00D238CB" w:rsidRDefault="00D238C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33" w:type="dxa"/>
          </w:tcPr>
          <w:p w:rsidR="00D238CB" w:rsidRDefault="00D238C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2" w:type="dxa"/>
          </w:tcPr>
          <w:p w:rsidR="00D238CB" w:rsidRDefault="00D238C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D238CB" w:rsidRDefault="00D238C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238CB" w:rsidRDefault="00D238C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238CB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48" type="#_x0000_t75" style="width:481.5pt;height:256.5pt">
            <v:imagedata r:id="rId39" o:title="Screenshot (89)"/>
          </v:shape>
        </w:pict>
      </w:r>
    </w:p>
    <w:p w:rsidR="00D238CB" w:rsidRDefault="00D238C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238CB" w:rsidRDefault="00D238C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238CB" w:rsidRDefault="00D238C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238CB" w:rsidRDefault="00D238C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261FB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32"/>
        <w:gridCol w:w="1709"/>
        <w:gridCol w:w="2705"/>
        <w:gridCol w:w="1933"/>
        <w:gridCol w:w="1922"/>
      </w:tblGrid>
      <w:tr w:rsidR="004261FB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4261FB" w:rsidRPr="009E5508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4261FB" w:rsidRPr="009E5508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4261FB" w:rsidRPr="009E5508" w:rsidRDefault="00D238C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TC_1.3.7</w:t>
            </w:r>
          </w:p>
          <w:p w:rsidR="004261FB" w:rsidRPr="009E5508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4261FB" w:rsidRPr="00650E4F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4261FB" w:rsidRPr="00650E4F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4261FB" w:rsidRPr="009E5508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4261FB" w:rsidRPr="009E5508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4261FB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4261FB" w:rsidRPr="00096B89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4261FB" w:rsidRDefault="004261FB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4261FB" w:rsidRPr="009E550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4261FB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4261FB" w:rsidRPr="00096B89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4261FB" w:rsidRPr="00096B89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4261FB" w:rsidRPr="009E550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4261FB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4261FB" w:rsidRPr="009E5508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4261FB" w:rsidRPr="009E5508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4261FB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261FB" w:rsidRPr="009E5508" w:rsidRDefault="004261FB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4261FB" w:rsidRPr="009E5508" w:rsidRDefault="004261FB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4261FB" w:rsidRPr="009E5508" w:rsidRDefault="004261FB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4261FB" w:rsidRPr="009E550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4261FB" w:rsidRPr="009E550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4261FB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4261FB" w:rsidRPr="009E5508" w:rsidRDefault="000022BE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1925" w:type="dxa"/>
          </w:tcPr>
          <w:p w:rsidR="004261FB" w:rsidRPr="009E5508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università rispetta la lunghezza minima</w:t>
            </w:r>
          </w:p>
        </w:tc>
        <w:tc>
          <w:tcPr>
            <w:tcW w:w="2300" w:type="dxa"/>
          </w:tcPr>
          <w:p w:rsidR="004261FB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università rispetta la lunghezza minima</w:t>
            </w:r>
          </w:p>
        </w:tc>
        <w:tc>
          <w:tcPr>
            <w:tcW w:w="2126" w:type="dxa"/>
          </w:tcPr>
          <w:p w:rsidR="004261FB" w:rsidRPr="009E5508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4261FB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4261FB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4261FB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4261FB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4261FB" w:rsidRPr="009E550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261FB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261FB" w:rsidRPr="00096B89" w:rsidRDefault="004261FB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4261FB" w:rsidRPr="00FD3428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Un3</w:t>
            </w:r>
          </w:p>
        </w:tc>
        <w:tc>
          <w:tcPr>
            <w:tcW w:w="1925" w:type="dxa"/>
          </w:tcPr>
          <w:p w:rsidR="004261FB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4261FB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4261FB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4261FB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261FB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022BE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noProof/>
          <w:color w:val="1F4E79" w:themeColor="accent1" w:themeShade="80"/>
          <w:sz w:val="28"/>
          <w:szCs w:val="40"/>
        </w:rPr>
        <w:drawing>
          <wp:inline distT="0" distB="0" distL="0" distR="0">
            <wp:extent cx="6487065" cy="3252470"/>
            <wp:effectExtent l="0" t="0" r="9525" b="5080"/>
            <wp:docPr id="4" name="Immagine 4" descr="C:\Users\Francesco\AppData\Local\Microsoft\Windows\INetCache\Content.Word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Francesco\AppData\Local\Microsoft\Windows\INetCache\Content.Word\Screenshot (53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06" cy="32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2BE" w:rsidRDefault="000022BE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238CB" w:rsidRDefault="00D238C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238CB" w:rsidRDefault="00D238C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16"/>
        <w:gridCol w:w="1709"/>
        <w:gridCol w:w="2705"/>
        <w:gridCol w:w="1959"/>
        <w:gridCol w:w="1912"/>
      </w:tblGrid>
      <w:tr w:rsidR="004261FB" w:rsidTr="004261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4261FB" w:rsidRPr="009E5508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4261FB" w:rsidRPr="009E5508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4261FB" w:rsidRPr="009E5508" w:rsidRDefault="00D238C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TC_1.3.8</w:t>
            </w:r>
          </w:p>
          <w:p w:rsidR="004261FB" w:rsidRPr="009E5508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4261FB" w:rsidRPr="00650E4F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4261FB" w:rsidRPr="00650E4F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4261FB" w:rsidRPr="009E5508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4261FB" w:rsidRPr="009E5508" w:rsidRDefault="004261FB" w:rsidP="004261F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4261FB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4261FB" w:rsidRPr="00096B89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4261FB" w:rsidRDefault="004261FB" w:rsidP="004261F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4261FB" w:rsidRPr="009E550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4261FB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4261FB" w:rsidRPr="00096B89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4261FB" w:rsidRPr="00096B89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4261FB" w:rsidRPr="009E550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4261FB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4261FB" w:rsidRPr="009E5508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4261FB" w:rsidRPr="009E5508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4261FB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261FB" w:rsidRPr="009E5508" w:rsidRDefault="004261FB" w:rsidP="004261F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4261FB" w:rsidRPr="009E5508" w:rsidRDefault="004261FB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4261FB" w:rsidRPr="009E5508" w:rsidRDefault="004261FB" w:rsidP="004261F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4261FB" w:rsidRPr="009E550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4261FB" w:rsidRPr="009E550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4261FB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4261FB" w:rsidRPr="009E5508" w:rsidRDefault="000022BE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1925" w:type="dxa"/>
          </w:tcPr>
          <w:p w:rsidR="004261FB" w:rsidRPr="009E5508" w:rsidRDefault="004261FB" w:rsidP="000022BE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 w:rsidR="000022BE">
              <w:rPr>
                <w:rFonts w:ascii="Calibri" w:hAnsi="Calibri" w:cs="Calibri"/>
                <w:i/>
                <w:color w:val="auto"/>
                <w:szCs w:val="40"/>
              </w:rPr>
              <w:t>materia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 w:rsidR="000022BE">
              <w:rPr>
                <w:rFonts w:ascii="Calibri" w:hAnsi="Calibri" w:cs="Calibri"/>
                <w:i/>
                <w:color w:val="auto"/>
                <w:szCs w:val="40"/>
              </w:rPr>
              <w:t>non selezionato</w:t>
            </w:r>
          </w:p>
        </w:tc>
        <w:tc>
          <w:tcPr>
            <w:tcW w:w="2300" w:type="dxa"/>
          </w:tcPr>
          <w:p w:rsidR="004261FB" w:rsidRDefault="000022BE" w:rsidP="000022BE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materia non selezionato</w:t>
            </w:r>
          </w:p>
        </w:tc>
        <w:tc>
          <w:tcPr>
            <w:tcW w:w="2126" w:type="dxa"/>
          </w:tcPr>
          <w:p w:rsidR="004261FB" w:rsidRPr="009E5508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4261FB" w:rsidTr="00426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4261FB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4261FB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4261FB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4261FB" w:rsidRPr="009E5508" w:rsidRDefault="004261FB" w:rsidP="004261F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261FB" w:rsidTr="004261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261FB" w:rsidRPr="00096B89" w:rsidRDefault="004261FB" w:rsidP="004261F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4261FB" w:rsidRDefault="004261FB" w:rsidP="004261F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4261FB" w:rsidRPr="000022BE" w:rsidRDefault="000022BE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Padova</w:t>
            </w:r>
          </w:p>
        </w:tc>
        <w:tc>
          <w:tcPr>
            <w:tcW w:w="1925" w:type="dxa"/>
          </w:tcPr>
          <w:p w:rsidR="004261FB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4261FB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4261FB" w:rsidRDefault="004261FB" w:rsidP="004261F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4261FB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261FB" w:rsidRDefault="004261F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022BE" w:rsidRDefault="000022BE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022BE" w:rsidRDefault="000022BE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noProof/>
          <w:color w:val="1F4E79" w:themeColor="accent1" w:themeShade="80"/>
          <w:sz w:val="28"/>
          <w:szCs w:val="40"/>
        </w:rPr>
        <w:drawing>
          <wp:inline distT="0" distB="0" distL="0" distR="0">
            <wp:extent cx="6116320" cy="3269615"/>
            <wp:effectExtent l="0" t="0" r="0" b="6985"/>
            <wp:docPr id="5" name="Immagine 5" descr="C:\Users\Francesco\AppData\Local\Microsoft\Windows\INetCache\Content.Word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Francesco\AppData\Local\Microsoft\Windows\INetCache\Content.Word\Screenshot (54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2BE" w:rsidRDefault="000022BE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022BE" w:rsidRDefault="000022BE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022BE" w:rsidRDefault="000022BE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022BE" w:rsidRDefault="000022BE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022BE" w:rsidRDefault="000022BE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17"/>
        <w:gridCol w:w="1709"/>
        <w:gridCol w:w="2705"/>
        <w:gridCol w:w="1956"/>
        <w:gridCol w:w="1914"/>
      </w:tblGrid>
      <w:tr w:rsidR="000022BE" w:rsidTr="00025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0022BE" w:rsidRDefault="000022BE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0022BE" w:rsidRPr="009E5508" w:rsidRDefault="000022BE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0022BE" w:rsidRPr="009E5508" w:rsidRDefault="000022BE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0022BE" w:rsidRPr="009E5508" w:rsidRDefault="00D238C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TC_1.3.9</w:t>
            </w:r>
          </w:p>
          <w:p w:rsidR="000022BE" w:rsidRPr="009E5508" w:rsidRDefault="000022BE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0022BE" w:rsidRPr="00650E4F" w:rsidRDefault="000022BE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0022BE" w:rsidRPr="00650E4F" w:rsidRDefault="000022BE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0022BE" w:rsidRPr="009E5508" w:rsidRDefault="000022BE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0022BE" w:rsidRPr="009E5508" w:rsidRDefault="000022BE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0022BE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022BE" w:rsidRDefault="000022BE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022BE" w:rsidRPr="00096B89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0022BE" w:rsidRDefault="000022BE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0022BE" w:rsidRPr="009E5508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0022BE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0022BE" w:rsidRPr="00096B89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0022BE" w:rsidRPr="00096B89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0022BE" w:rsidRPr="009E5508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0022BE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0022BE" w:rsidRPr="009E5508" w:rsidRDefault="000022BE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0022BE" w:rsidRPr="009E5508" w:rsidRDefault="000022BE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0022BE" w:rsidRDefault="000022BE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0022BE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022BE" w:rsidRPr="009E5508" w:rsidRDefault="000022BE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0022BE" w:rsidRPr="009E5508" w:rsidRDefault="000022BE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0022BE" w:rsidRPr="009E5508" w:rsidRDefault="000022BE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0022BE" w:rsidRPr="009E5508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0022BE" w:rsidRPr="009E5508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0022BE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022BE" w:rsidRDefault="000022BE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0022BE" w:rsidRPr="009E5508" w:rsidRDefault="000022BE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1925" w:type="dxa"/>
          </w:tcPr>
          <w:p w:rsidR="000022BE" w:rsidRPr="009E5508" w:rsidRDefault="000022BE" w:rsidP="000022BE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descrizione non compilato</w:t>
            </w:r>
          </w:p>
        </w:tc>
        <w:tc>
          <w:tcPr>
            <w:tcW w:w="2300" w:type="dxa"/>
          </w:tcPr>
          <w:p w:rsidR="000022BE" w:rsidRDefault="000022BE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descrizione non compilato</w:t>
            </w:r>
          </w:p>
        </w:tc>
        <w:tc>
          <w:tcPr>
            <w:tcW w:w="2126" w:type="dxa"/>
          </w:tcPr>
          <w:p w:rsidR="000022BE" w:rsidRPr="009E5508" w:rsidRDefault="000022BE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0022BE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022BE" w:rsidRDefault="000022BE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0022BE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0022BE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0022BE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0022BE" w:rsidRPr="009E5508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0022BE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022BE" w:rsidRDefault="000022BE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0022BE" w:rsidRDefault="000022BE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0022BE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Padova</w:t>
            </w:r>
          </w:p>
        </w:tc>
        <w:tc>
          <w:tcPr>
            <w:tcW w:w="1925" w:type="dxa"/>
          </w:tcPr>
          <w:p w:rsidR="000022BE" w:rsidRDefault="000022BE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0022BE" w:rsidRDefault="000022BE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0022BE" w:rsidRPr="009E5508" w:rsidRDefault="000022BE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0022BE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022BE" w:rsidRPr="00096B89" w:rsidRDefault="000022BE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0022BE" w:rsidRDefault="000022BE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022BE" w:rsidRPr="000022BE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Arte</w:t>
            </w:r>
          </w:p>
        </w:tc>
        <w:tc>
          <w:tcPr>
            <w:tcW w:w="1925" w:type="dxa"/>
          </w:tcPr>
          <w:p w:rsidR="000022BE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0022BE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0022BE" w:rsidRDefault="000022BE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0022BE" w:rsidRDefault="000022BE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AA5DD1" w:rsidRDefault="00AA5DD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AA5DD1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49" type="#_x0000_t75" style="width:507pt;height:255pt">
            <v:imagedata r:id="rId42" o:title="Screenshot (55)"/>
          </v:shape>
        </w:pict>
      </w:r>
    </w:p>
    <w:p w:rsidR="00AA5DD1" w:rsidRDefault="00AA5DD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A5159" w:rsidRDefault="007A515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17"/>
        <w:gridCol w:w="1709"/>
        <w:gridCol w:w="2705"/>
        <w:gridCol w:w="1956"/>
        <w:gridCol w:w="1914"/>
      </w:tblGrid>
      <w:tr w:rsidR="007A5159" w:rsidTr="008A0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7A5159" w:rsidRDefault="007A5159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7A5159" w:rsidRPr="009E5508" w:rsidRDefault="007A5159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7A5159" w:rsidRPr="009E5508" w:rsidRDefault="007A5159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7A5159" w:rsidRPr="009E5508" w:rsidRDefault="00D238C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TC_1.3.10</w:t>
            </w:r>
          </w:p>
          <w:p w:rsidR="007A5159" w:rsidRPr="009E5508" w:rsidRDefault="007A5159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7A5159" w:rsidRPr="00650E4F" w:rsidRDefault="007A5159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7A5159" w:rsidRPr="00650E4F" w:rsidRDefault="007A5159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7A5159" w:rsidRPr="009E5508" w:rsidRDefault="007A5159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7A5159" w:rsidRPr="009E5508" w:rsidRDefault="007A5159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7A5159" w:rsidTr="008A0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A5159" w:rsidRDefault="007A5159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7A5159" w:rsidRPr="00096B89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7A5159" w:rsidRDefault="007A5159" w:rsidP="008A0B99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7A5159" w:rsidRPr="009E5508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7A5159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7A5159" w:rsidRPr="00096B89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7A5159" w:rsidRPr="00096B89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7A5159" w:rsidRPr="009E5508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7A5159" w:rsidTr="008A0B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7A5159" w:rsidRPr="009E5508" w:rsidRDefault="007A5159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7A5159" w:rsidRPr="009E5508" w:rsidRDefault="007A5159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7A5159" w:rsidRDefault="007A5159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7A5159" w:rsidTr="008A0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A5159" w:rsidRPr="009E5508" w:rsidRDefault="007A5159" w:rsidP="008A0B99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7A5159" w:rsidRPr="009E5508" w:rsidRDefault="007A5159" w:rsidP="008A0B99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7A5159" w:rsidRPr="009E5508" w:rsidRDefault="007A5159" w:rsidP="008A0B99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7A5159" w:rsidRPr="009E5508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7A5159" w:rsidRPr="009E5508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7A5159" w:rsidTr="008A0B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A5159" w:rsidRDefault="007A5159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7A5159" w:rsidRPr="009E5508" w:rsidRDefault="007A5159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1925" w:type="dxa"/>
          </w:tcPr>
          <w:p w:rsidR="007A5159" w:rsidRPr="009E5508" w:rsidRDefault="007A5159" w:rsidP="0082520F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descrizione non</w:t>
            </w:r>
            <w:r w:rsidR="0082520F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rispetta </w:t>
            </w:r>
            <w:r w:rsidR="0082520F">
              <w:rPr>
                <w:rFonts w:ascii="Calibri" w:hAnsi="Calibri" w:cs="Calibri"/>
                <w:i/>
                <w:color w:val="auto"/>
                <w:szCs w:val="40"/>
              </w:rPr>
              <w:t>la lunghezza minima</w:t>
            </w:r>
          </w:p>
        </w:tc>
        <w:tc>
          <w:tcPr>
            <w:tcW w:w="2300" w:type="dxa"/>
          </w:tcPr>
          <w:p w:rsidR="007A5159" w:rsidRDefault="0082520F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descrizione non rispetta la lunghezza minima</w:t>
            </w:r>
          </w:p>
        </w:tc>
        <w:tc>
          <w:tcPr>
            <w:tcW w:w="2126" w:type="dxa"/>
          </w:tcPr>
          <w:p w:rsidR="007A5159" w:rsidRPr="009E5508" w:rsidRDefault="007A5159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7A5159" w:rsidTr="008A0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A5159" w:rsidRDefault="007A5159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7A5159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7A5159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7A5159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7A5159" w:rsidRPr="009E5508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7A5159" w:rsidTr="008A0B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A5159" w:rsidRDefault="007A5159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7A5159" w:rsidRDefault="007A5159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0022BE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Padova</w:t>
            </w:r>
          </w:p>
        </w:tc>
        <w:tc>
          <w:tcPr>
            <w:tcW w:w="1925" w:type="dxa"/>
          </w:tcPr>
          <w:p w:rsidR="007A5159" w:rsidRDefault="007A5159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7A5159" w:rsidRDefault="007A5159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7A5159" w:rsidRPr="009E5508" w:rsidRDefault="007A5159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7A5159" w:rsidTr="008A0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A5159" w:rsidRDefault="007A5159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7A5159" w:rsidRPr="000022BE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Arte</w:t>
            </w:r>
          </w:p>
        </w:tc>
        <w:tc>
          <w:tcPr>
            <w:tcW w:w="1925" w:type="dxa"/>
          </w:tcPr>
          <w:p w:rsidR="007A5159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7A5159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7A5159" w:rsidRPr="009E5508" w:rsidRDefault="007A5159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7A5159" w:rsidTr="008A0B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A5159" w:rsidRPr="00096B89" w:rsidRDefault="007A5159" w:rsidP="008A0B99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7A5159" w:rsidRDefault="007A5159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7A5159" w:rsidRPr="000022BE" w:rsidRDefault="0082520F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</w:t>
            </w:r>
            <w:proofErr w:type="gramEnd"/>
          </w:p>
        </w:tc>
        <w:tc>
          <w:tcPr>
            <w:tcW w:w="1925" w:type="dxa"/>
          </w:tcPr>
          <w:p w:rsidR="007A5159" w:rsidRDefault="007A5159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7A5159" w:rsidRDefault="007A5159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7A5159" w:rsidRDefault="007A5159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7A5159" w:rsidRDefault="007A515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A5159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50" type="#_x0000_t75" style="width:507.75pt;height:255pt">
            <v:imagedata r:id="rId43" o:title="aa"/>
          </v:shape>
        </w:pict>
      </w:r>
    </w:p>
    <w:p w:rsidR="007A5159" w:rsidRDefault="007A515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238CB" w:rsidRDefault="00D238C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32"/>
        <w:gridCol w:w="1709"/>
        <w:gridCol w:w="2705"/>
        <w:gridCol w:w="1933"/>
        <w:gridCol w:w="1922"/>
      </w:tblGrid>
      <w:tr w:rsidR="00AA5DD1" w:rsidTr="00025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AA5DD1" w:rsidRDefault="00AA5DD1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AA5DD1" w:rsidRPr="009E5508" w:rsidRDefault="00AA5DD1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AA5DD1" w:rsidRPr="009E5508" w:rsidRDefault="00AA5DD1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AA5DD1" w:rsidRPr="009E5508" w:rsidRDefault="007A515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TC_1.3.1</w:t>
            </w:r>
            <w:r w:rsidR="00D238CB">
              <w:rPr>
                <w:rFonts w:asciiTheme="minorHAnsi" w:hAnsiTheme="minorHAnsi" w:cstheme="minorHAnsi"/>
                <w:b w:val="0"/>
                <w:i/>
                <w:color w:val="auto"/>
              </w:rPr>
              <w:t>1</w:t>
            </w:r>
          </w:p>
          <w:p w:rsidR="00AA5DD1" w:rsidRPr="009E5508" w:rsidRDefault="00AA5DD1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AA5DD1" w:rsidRPr="00650E4F" w:rsidRDefault="00AA5DD1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AA5DD1" w:rsidRPr="00650E4F" w:rsidRDefault="00AA5DD1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AA5DD1" w:rsidRPr="009E5508" w:rsidRDefault="00AA5DD1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AA5DD1" w:rsidRPr="009E5508" w:rsidRDefault="00AA5DD1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AA5DD1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A5DD1" w:rsidRDefault="00AA5DD1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AA5DD1" w:rsidRPr="00096B89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AA5DD1" w:rsidRDefault="00AA5DD1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AA5DD1" w:rsidRPr="009E5508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AA5DD1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AA5DD1" w:rsidRPr="00096B89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AA5DD1" w:rsidRPr="00096B89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AA5DD1" w:rsidRPr="009E5508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AA5DD1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AA5DD1" w:rsidRPr="009E5508" w:rsidRDefault="00AA5DD1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AA5DD1" w:rsidRPr="009E5508" w:rsidRDefault="00AA5DD1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AA5DD1" w:rsidRDefault="00AA5DD1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AA5DD1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A5DD1" w:rsidRPr="009E5508" w:rsidRDefault="00AA5DD1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AA5DD1" w:rsidRPr="009E5508" w:rsidRDefault="00AA5DD1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AA5DD1" w:rsidRPr="009E5508" w:rsidRDefault="00AA5DD1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AA5DD1" w:rsidRPr="009E5508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AA5DD1" w:rsidRPr="009E5508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AA5DD1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A5DD1" w:rsidRDefault="00AA5DD1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AA5DD1" w:rsidRPr="009E5508" w:rsidRDefault="00AA5DD1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1925" w:type="dxa"/>
          </w:tcPr>
          <w:p w:rsidR="00AA5DD1" w:rsidRPr="009E5508" w:rsidRDefault="00AA5DD1" w:rsidP="00AA5DD1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prezzo non compilato</w:t>
            </w:r>
          </w:p>
        </w:tc>
        <w:tc>
          <w:tcPr>
            <w:tcW w:w="2300" w:type="dxa"/>
          </w:tcPr>
          <w:p w:rsidR="00AA5DD1" w:rsidRDefault="00AA5DD1" w:rsidP="00AA5DD1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prezzo non compilato</w:t>
            </w:r>
          </w:p>
        </w:tc>
        <w:tc>
          <w:tcPr>
            <w:tcW w:w="2126" w:type="dxa"/>
          </w:tcPr>
          <w:p w:rsidR="00AA5DD1" w:rsidRPr="009E5508" w:rsidRDefault="00AA5DD1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AA5DD1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A5DD1" w:rsidRDefault="00AA5DD1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AA5DD1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AA5DD1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AA5DD1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AA5DD1" w:rsidRPr="009E5508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AA5DD1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A5DD1" w:rsidRDefault="00AA5DD1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AA5DD1" w:rsidRDefault="00AA5DD1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0022BE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Padova</w:t>
            </w:r>
          </w:p>
        </w:tc>
        <w:tc>
          <w:tcPr>
            <w:tcW w:w="1925" w:type="dxa"/>
          </w:tcPr>
          <w:p w:rsidR="00AA5DD1" w:rsidRDefault="00AA5DD1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AA5DD1" w:rsidRDefault="00AA5DD1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AA5DD1" w:rsidRPr="009E5508" w:rsidRDefault="00AA5DD1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AA5DD1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A5DD1" w:rsidRDefault="00AA5DD1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AA5DD1" w:rsidRPr="000022BE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Arte</w:t>
            </w:r>
          </w:p>
        </w:tc>
        <w:tc>
          <w:tcPr>
            <w:tcW w:w="1925" w:type="dxa"/>
          </w:tcPr>
          <w:p w:rsidR="00AA5DD1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AA5DD1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AA5DD1" w:rsidRPr="009E5508" w:rsidRDefault="00AA5DD1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AA5DD1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A5DD1" w:rsidRPr="00096B89" w:rsidRDefault="00AA5DD1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AA5DD1" w:rsidRDefault="00AA5DD1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AA5DD1" w:rsidRPr="000022BE" w:rsidRDefault="00AA5DD1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Riassunto libro 1</w:t>
            </w:r>
          </w:p>
        </w:tc>
        <w:tc>
          <w:tcPr>
            <w:tcW w:w="1925" w:type="dxa"/>
          </w:tcPr>
          <w:p w:rsidR="00AA5DD1" w:rsidRDefault="00AA5DD1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AA5DD1" w:rsidRDefault="00AA5DD1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AA5DD1" w:rsidRDefault="00AA5DD1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AA5DD1" w:rsidRDefault="00AA5DD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214300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51" type="#_x0000_t75" style="width:508.5pt;height:258pt">
            <v:imagedata r:id="rId44" o:title="Screenshot (56)"/>
          </v:shape>
        </w:pict>
      </w: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32"/>
        <w:gridCol w:w="1709"/>
        <w:gridCol w:w="2705"/>
        <w:gridCol w:w="1932"/>
        <w:gridCol w:w="1923"/>
      </w:tblGrid>
      <w:tr w:rsidR="00214300" w:rsidTr="00D238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  <w:shd w:val="clear" w:color="auto" w:fill="DEEAF6" w:themeFill="accent1" w:themeFillTint="33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709" w:type="dxa"/>
            <w:shd w:val="clear" w:color="auto" w:fill="DEEAF6" w:themeFill="accent1" w:themeFillTint="33"/>
          </w:tcPr>
          <w:p w:rsidR="00214300" w:rsidRPr="009E5508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214300" w:rsidRPr="009E5508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705" w:type="dxa"/>
            <w:shd w:val="clear" w:color="auto" w:fill="DEEAF6" w:themeFill="accent1" w:themeFillTint="33"/>
          </w:tcPr>
          <w:p w:rsidR="00214300" w:rsidRPr="009E5508" w:rsidRDefault="007A515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TC_1.3.12</w:t>
            </w:r>
          </w:p>
          <w:p w:rsidR="00214300" w:rsidRPr="009E5508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1932" w:type="dxa"/>
            <w:shd w:val="clear" w:color="auto" w:fill="DEEAF6" w:themeFill="accent1" w:themeFillTint="33"/>
          </w:tcPr>
          <w:p w:rsidR="00214300" w:rsidRPr="00650E4F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214300" w:rsidRPr="00650E4F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1923" w:type="dxa"/>
            <w:shd w:val="clear" w:color="auto" w:fill="DEEAF6" w:themeFill="accent1" w:themeFillTint="33"/>
          </w:tcPr>
          <w:p w:rsidR="00214300" w:rsidRPr="009E5508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214300" w:rsidRPr="009E5508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214300" w:rsidTr="00D23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709" w:type="dxa"/>
          </w:tcPr>
          <w:p w:rsidR="00214300" w:rsidRPr="00096B89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705" w:type="dxa"/>
          </w:tcPr>
          <w:p w:rsidR="00214300" w:rsidRDefault="00214300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214300" w:rsidRPr="00096B89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1923" w:type="dxa"/>
          </w:tcPr>
          <w:p w:rsidR="00214300" w:rsidRPr="00096B89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214300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214300" w:rsidRPr="009E5508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214300" w:rsidRPr="009E5508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214300" w:rsidTr="00D23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214300" w:rsidRPr="009E5508" w:rsidRDefault="00214300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709" w:type="dxa"/>
          </w:tcPr>
          <w:p w:rsidR="00214300" w:rsidRPr="009E5508" w:rsidRDefault="00214300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705" w:type="dxa"/>
          </w:tcPr>
          <w:p w:rsidR="00214300" w:rsidRPr="009E5508" w:rsidRDefault="00214300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1932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1923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214300" w:rsidTr="00D23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709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2705" w:type="dxa"/>
          </w:tcPr>
          <w:p w:rsidR="00214300" w:rsidRPr="009E5508" w:rsidRDefault="00214300" w:rsidP="00214300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prezzo non rispetta il formato</w:t>
            </w:r>
          </w:p>
        </w:tc>
        <w:tc>
          <w:tcPr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Il campo prezzo non rispetta il formato</w:t>
            </w:r>
          </w:p>
        </w:tc>
        <w:tc>
          <w:tcPr>
            <w:tcW w:w="1923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214300" w:rsidTr="00D23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709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2705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923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14300" w:rsidTr="00D23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709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0022BE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Padova</w:t>
            </w:r>
          </w:p>
        </w:tc>
        <w:tc>
          <w:tcPr>
            <w:tcW w:w="2705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923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14300" w:rsidTr="00D23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709" w:type="dxa"/>
          </w:tcPr>
          <w:p w:rsidR="00214300" w:rsidRPr="000022BE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Arte</w:t>
            </w:r>
          </w:p>
        </w:tc>
        <w:tc>
          <w:tcPr>
            <w:tcW w:w="2705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923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14300" w:rsidTr="00D23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709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Riassunto libro 1</w:t>
            </w:r>
          </w:p>
        </w:tc>
        <w:tc>
          <w:tcPr>
            <w:tcW w:w="2705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1923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14300" w:rsidTr="00D23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2" w:type="dxa"/>
          </w:tcPr>
          <w:p w:rsidR="00214300" w:rsidRPr="00096B89" w:rsidRDefault="00214300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709" w:type="dxa"/>
          </w:tcPr>
          <w:p w:rsidR="00214300" w:rsidRPr="000022BE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214300">
              <w:rPr>
                <w:rFonts w:asciiTheme="minorHAnsi" w:hAnsiTheme="minorHAnsi" w:cstheme="minorHAnsi"/>
                <w:i/>
                <w:color w:val="auto"/>
                <w:szCs w:val="40"/>
              </w:rPr>
              <w:t>5€</w:t>
            </w:r>
          </w:p>
        </w:tc>
        <w:tc>
          <w:tcPr>
            <w:tcW w:w="2705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32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3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214300" w:rsidRDefault="0021430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214300" w:rsidRDefault="0021430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noProof/>
          <w:color w:val="1F4E79" w:themeColor="accent1" w:themeShade="80"/>
          <w:sz w:val="28"/>
          <w:szCs w:val="40"/>
        </w:rPr>
        <w:drawing>
          <wp:inline distT="0" distB="0" distL="0" distR="0">
            <wp:extent cx="6452559" cy="3252470"/>
            <wp:effectExtent l="0" t="0" r="5715" b="5080"/>
            <wp:docPr id="6" name="Immagine 6" descr="C:\Users\Francesco\AppData\Local\Microsoft\Windows\INetCache\Content.Word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Francesco\AppData\Local\Microsoft\Windows\INetCache\Content.Word\Screenshot (57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908" cy="32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16"/>
        <w:gridCol w:w="1709"/>
        <w:gridCol w:w="2705"/>
        <w:gridCol w:w="1959"/>
        <w:gridCol w:w="1912"/>
      </w:tblGrid>
      <w:tr w:rsidR="00214300" w:rsidTr="00025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214300" w:rsidRPr="009E5508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214300" w:rsidRPr="009E5508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214300" w:rsidRPr="009E5508" w:rsidRDefault="007A515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TC_1.3.13</w:t>
            </w:r>
          </w:p>
          <w:p w:rsidR="00214300" w:rsidRPr="009E5508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214300" w:rsidRPr="00650E4F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214300" w:rsidRPr="00650E4F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214300" w:rsidRPr="009E5508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214300" w:rsidRPr="009E5508" w:rsidRDefault="00214300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214300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214300" w:rsidRPr="00096B89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214300" w:rsidRDefault="00214300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214300" w:rsidRPr="00096B89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214300" w:rsidRPr="00096B89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214300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214300" w:rsidRPr="009E5508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214300" w:rsidRPr="009E5508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214300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14300" w:rsidRPr="009E5508" w:rsidRDefault="00214300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214300" w:rsidRPr="009E5508" w:rsidRDefault="00214300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214300" w:rsidRPr="009E5508" w:rsidRDefault="00214300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214300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1925" w:type="dxa"/>
          </w:tcPr>
          <w:p w:rsidR="00214300" w:rsidRPr="009E5508" w:rsidRDefault="00214300" w:rsidP="00214300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tipo non selezionato</w:t>
            </w:r>
          </w:p>
        </w:tc>
        <w:tc>
          <w:tcPr>
            <w:tcW w:w="2300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>
              <w:rPr>
                <w:rFonts w:ascii="Calibri" w:hAnsi="Calibri" w:cs="Calibri"/>
                <w:i/>
                <w:color w:val="auto"/>
                <w:szCs w:val="40"/>
              </w:rPr>
              <w:t>campo</w:t>
            </w:r>
            <w:proofErr w:type="gramEnd"/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 tipo non selezionato</w:t>
            </w:r>
          </w:p>
        </w:tc>
        <w:tc>
          <w:tcPr>
            <w:tcW w:w="2126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214300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14300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0022BE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Padova</w:t>
            </w:r>
          </w:p>
        </w:tc>
        <w:tc>
          <w:tcPr>
            <w:tcW w:w="1925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14300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214300" w:rsidRPr="000022BE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Arte</w:t>
            </w:r>
          </w:p>
        </w:tc>
        <w:tc>
          <w:tcPr>
            <w:tcW w:w="1925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14300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Riassunto libro 1</w:t>
            </w:r>
          </w:p>
        </w:tc>
        <w:tc>
          <w:tcPr>
            <w:tcW w:w="1925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214300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214300" w:rsidRPr="009E5508" w:rsidRDefault="00214300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214300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14300" w:rsidRPr="00096B89" w:rsidRDefault="00214300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214300" w:rsidRDefault="00214300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214300" w:rsidRPr="000022BE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5</w:t>
            </w:r>
          </w:p>
        </w:tc>
        <w:tc>
          <w:tcPr>
            <w:tcW w:w="1925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214300" w:rsidRDefault="00214300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214300" w:rsidRDefault="0021430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214300" w:rsidRDefault="0021430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214300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noProof/>
          <w:color w:val="1F4E79" w:themeColor="accent1" w:themeShade="80"/>
          <w:sz w:val="28"/>
          <w:szCs w:val="40"/>
        </w:rPr>
        <w:pict>
          <v:shape id="_x0000_i1052" type="#_x0000_t75" style="width:506.25pt;height:255.75pt">
            <v:imagedata r:id="rId46" o:title="Screenshot (60)"/>
          </v:shape>
        </w:pict>
      </w:r>
    </w:p>
    <w:p w:rsidR="00214300" w:rsidRDefault="0021430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928"/>
        <w:gridCol w:w="1709"/>
        <w:gridCol w:w="2705"/>
        <w:gridCol w:w="1939"/>
        <w:gridCol w:w="1920"/>
      </w:tblGrid>
      <w:tr w:rsidR="00675219" w:rsidTr="00025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675219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675219" w:rsidRPr="009E5508" w:rsidRDefault="0067521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675219" w:rsidRPr="009E5508" w:rsidRDefault="0067521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675219" w:rsidRPr="009E5508" w:rsidRDefault="003C18F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TC_1.3.14</w:t>
            </w:r>
          </w:p>
          <w:p w:rsidR="00675219" w:rsidRPr="009E5508" w:rsidRDefault="0067521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ggiungiDocumento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675219" w:rsidRPr="00650E4F" w:rsidRDefault="0067521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675219" w:rsidRPr="00650E4F" w:rsidRDefault="0067521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675219" w:rsidRPr="009E5508" w:rsidRDefault="0067521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675219" w:rsidRPr="009E5508" w:rsidRDefault="00675219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675219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75219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675219" w:rsidRPr="00096B8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675219" w:rsidRDefault="00675219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Documento</w:t>
            </w:r>
            <w:r>
              <w:rPr>
                <w:sz w:val="23"/>
                <w:szCs w:val="23"/>
              </w:rPr>
              <w:t xml:space="preserve">. </w:t>
            </w:r>
          </w:p>
          <w:p w:rsidR="00675219" w:rsidRPr="009E5508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67521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675219" w:rsidRPr="00096B8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675219" w:rsidRPr="00096B8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675219" w:rsidRPr="009E5508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675219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675219" w:rsidRPr="009E5508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 nuovo documento.</w:t>
            </w:r>
          </w:p>
          <w:p w:rsidR="00675219" w:rsidRPr="009E5508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675219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675219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75219" w:rsidRPr="009E5508" w:rsidRDefault="00675219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675219" w:rsidRPr="009E5508" w:rsidRDefault="00675219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675219" w:rsidRPr="009E5508" w:rsidRDefault="00675219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675219" w:rsidRPr="009E5508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675219" w:rsidRPr="009E5508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675219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75219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675219" w:rsidRPr="009E5508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0022BE">
              <w:rPr>
                <w:rFonts w:cs="Calibri"/>
                <w:i/>
                <w:color w:val="auto"/>
                <w:szCs w:val="40"/>
              </w:rPr>
              <w:t>Il mondo contemporaneo</w:t>
            </w:r>
          </w:p>
        </w:tc>
        <w:tc>
          <w:tcPr>
            <w:tcW w:w="1925" w:type="dxa"/>
          </w:tcPr>
          <w:p w:rsidR="00675219" w:rsidRPr="009E5508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L’aggiunta viene </w:t>
            </w:r>
            <w:proofErr w:type="spellStart"/>
            <w:r>
              <w:rPr>
                <w:rFonts w:ascii="Calibri" w:hAnsi="Calibri" w:cs="Calibri"/>
                <w:i/>
                <w:color w:val="auto"/>
                <w:szCs w:val="40"/>
              </w:rPr>
              <w:t>effetuata</w:t>
            </w:r>
            <w:proofErr w:type="spellEnd"/>
          </w:p>
        </w:tc>
        <w:tc>
          <w:tcPr>
            <w:tcW w:w="2300" w:type="dxa"/>
          </w:tcPr>
          <w:p w:rsidR="00675219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L’aggiunta viene </w:t>
            </w:r>
            <w:proofErr w:type="spellStart"/>
            <w:r>
              <w:rPr>
                <w:rFonts w:ascii="Calibri" w:hAnsi="Calibri" w:cs="Calibri"/>
                <w:i/>
                <w:color w:val="auto"/>
                <w:szCs w:val="40"/>
              </w:rPr>
              <w:t>effetuata</w:t>
            </w:r>
            <w:proofErr w:type="spellEnd"/>
          </w:p>
        </w:tc>
        <w:tc>
          <w:tcPr>
            <w:tcW w:w="2126" w:type="dxa"/>
          </w:tcPr>
          <w:p w:rsidR="00675219" w:rsidRPr="009E5508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675219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75219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67521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67521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67521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675219" w:rsidRPr="009E5508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675219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75219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675219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0022BE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Padova</w:t>
            </w:r>
          </w:p>
        </w:tc>
        <w:tc>
          <w:tcPr>
            <w:tcW w:w="1925" w:type="dxa"/>
          </w:tcPr>
          <w:p w:rsidR="00675219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675219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675219" w:rsidRPr="009E5508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675219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75219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675219" w:rsidRPr="000022BE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Arte</w:t>
            </w:r>
          </w:p>
        </w:tc>
        <w:tc>
          <w:tcPr>
            <w:tcW w:w="1925" w:type="dxa"/>
          </w:tcPr>
          <w:p w:rsidR="0067521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67521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675219" w:rsidRPr="009E5508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675219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75219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675219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Riassunto libro 1</w:t>
            </w:r>
          </w:p>
        </w:tc>
        <w:tc>
          <w:tcPr>
            <w:tcW w:w="1925" w:type="dxa"/>
          </w:tcPr>
          <w:p w:rsidR="00675219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675219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675219" w:rsidRPr="009E5508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675219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75219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67521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5</w:t>
            </w:r>
          </w:p>
        </w:tc>
        <w:tc>
          <w:tcPr>
            <w:tcW w:w="1925" w:type="dxa"/>
          </w:tcPr>
          <w:p w:rsidR="0067521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300" w:type="dxa"/>
          </w:tcPr>
          <w:p w:rsidR="00675219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/>
                <w:szCs w:val="40"/>
              </w:rPr>
            </w:pPr>
          </w:p>
        </w:tc>
        <w:tc>
          <w:tcPr>
            <w:tcW w:w="2126" w:type="dxa"/>
          </w:tcPr>
          <w:p w:rsidR="00675219" w:rsidRPr="009E5508" w:rsidRDefault="00675219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675219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75219" w:rsidRPr="00096B89" w:rsidRDefault="00675219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675219" w:rsidRDefault="00675219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675219" w:rsidRPr="000022BE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Appunti</w:t>
            </w:r>
          </w:p>
        </w:tc>
        <w:tc>
          <w:tcPr>
            <w:tcW w:w="1925" w:type="dxa"/>
          </w:tcPr>
          <w:p w:rsidR="00675219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675219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675219" w:rsidRDefault="00675219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214300" w:rsidRDefault="0021430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675219" w:rsidRDefault="0067521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noProof/>
          <w:color w:val="1F4E79" w:themeColor="accent1" w:themeShade="80"/>
          <w:sz w:val="28"/>
          <w:szCs w:val="40"/>
        </w:rPr>
        <w:drawing>
          <wp:inline distT="0" distB="0" distL="0" distR="0">
            <wp:extent cx="6487065" cy="3243580"/>
            <wp:effectExtent l="0" t="0" r="9525" b="0"/>
            <wp:docPr id="8" name="Immagine 8" descr="C:\Users\Francesco\AppData\Local\Microsoft\Windows\INetCache\Content.Word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Francesco\AppData\Local\Microsoft\Windows\INetCache\Content.Word\Screenshot (59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424" cy="32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219" w:rsidRPr="00DC1DDC" w:rsidRDefault="00675219" w:rsidP="00675219">
      <w:pPr>
        <w:pStyle w:val="Paragrafoelenco"/>
        <w:numPr>
          <w:ilvl w:val="1"/>
          <w:numId w:val="16"/>
        </w:num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lastRenderedPageBreak/>
        <w:t>Aggiungi Richiesta</w:t>
      </w:r>
    </w:p>
    <w:p w:rsidR="00675219" w:rsidRDefault="0067521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54"/>
        <w:gridCol w:w="1537"/>
        <w:gridCol w:w="2454"/>
        <w:gridCol w:w="2158"/>
        <w:gridCol w:w="1998"/>
      </w:tblGrid>
      <w:tr w:rsidR="008040F8" w:rsidTr="00025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.1</w:t>
            </w:r>
          </w:p>
          <w:p w:rsidR="008040F8" w:rsidRPr="009E5508" w:rsidRDefault="008040F8" w:rsidP="008040F8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8040F8" w:rsidRPr="00650E4F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8040F8" w:rsidRPr="00650E4F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8040F8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8040F8" w:rsidRPr="00096B89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8040F8" w:rsidRDefault="008040F8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8040F8" w:rsidRPr="00096B89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8040F8" w:rsidRPr="00096B89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8040F8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8040F8" w:rsidRPr="009E550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8040F8" w:rsidRPr="009E550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8040F8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Pr="009E5508" w:rsidRDefault="008040F8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8040F8" w:rsidRPr="009E5508" w:rsidRDefault="008040F8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8040F8" w:rsidRPr="009E5508" w:rsidRDefault="008040F8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8040F8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Default="008040F8" w:rsidP="008040F8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I 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>campi non sono compilati correttamente</w:t>
            </w:r>
          </w:p>
        </w:tc>
        <w:tc>
          <w:tcPr>
            <w:tcW w:w="2300" w:type="dxa"/>
          </w:tcPr>
          <w:p w:rsidR="008040F8" w:rsidRDefault="008040F8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I </w:t>
            </w:r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>campi non sono compilati correttamente</w:t>
            </w:r>
          </w:p>
        </w:tc>
        <w:tc>
          <w:tcPr>
            <w:tcW w:w="2126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8040F8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Pr="00096B89" w:rsidRDefault="008040F8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675219" w:rsidRDefault="00675219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8040F8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53" type="#_x0000_t75" style="width:507pt;height:255pt">
            <v:imagedata r:id="rId48" o:title="Screenshot (61)"/>
          </v:shape>
        </w:pict>
      </w:r>
    </w:p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F318B" w:rsidRDefault="00BF318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84"/>
        <w:gridCol w:w="1544"/>
        <w:gridCol w:w="2454"/>
        <w:gridCol w:w="2102"/>
        <w:gridCol w:w="2017"/>
      </w:tblGrid>
      <w:tr w:rsidR="00BF318B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BF318B" w:rsidRDefault="00BF318B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BF318B" w:rsidRPr="009E5508" w:rsidRDefault="00BF318B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BF318B" w:rsidRPr="009E5508" w:rsidRDefault="00BF318B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BF318B" w:rsidRPr="009E5508" w:rsidRDefault="00BF318B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TC_1.4.2</w:t>
            </w:r>
          </w:p>
          <w:p w:rsidR="00BF318B" w:rsidRPr="009E5508" w:rsidRDefault="00BF318B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BF318B" w:rsidRPr="00650E4F" w:rsidRDefault="00BF318B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BF318B" w:rsidRPr="00650E4F" w:rsidRDefault="00BF318B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BF318B" w:rsidRPr="009E5508" w:rsidRDefault="00BF318B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BF318B" w:rsidRPr="009E5508" w:rsidRDefault="00BF318B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BF318B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F318B" w:rsidRDefault="00BF318B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BF318B" w:rsidRPr="00096B89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BF318B" w:rsidRDefault="00BF318B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BF318B" w:rsidRPr="009E5508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BF318B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BF318B" w:rsidRPr="00096B89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BF318B" w:rsidRPr="00096B89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BF318B" w:rsidRPr="009E5508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BF318B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BF318B" w:rsidRPr="009E5508" w:rsidRDefault="00BF318B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BF318B" w:rsidRPr="009E5508" w:rsidRDefault="00BF318B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BF318B" w:rsidRDefault="00BF318B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BF318B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F318B" w:rsidRPr="009E5508" w:rsidRDefault="00BF318B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BF318B" w:rsidRPr="009E5508" w:rsidRDefault="00BF318B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BF318B" w:rsidRPr="009E5508" w:rsidRDefault="00BF318B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BF318B" w:rsidRPr="009E5508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BF318B" w:rsidRPr="009E5508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BF318B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F318B" w:rsidRDefault="00BF318B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BF318B" w:rsidRPr="009E5508" w:rsidRDefault="0009070B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%</w:t>
            </w:r>
          </w:p>
        </w:tc>
        <w:tc>
          <w:tcPr>
            <w:tcW w:w="1925" w:type="dxa"/>
          </w:tcPr>
          <w:p w:rsidR="00BF318B" w:rsidRPr="008040F8" w:rsidRDefault="00BF318B" w:rsidP="0009070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t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itolo non rispetta </w:t>
            </w:r>
            <w:r w:rsidR="0009070B">
              <w:rPr>
                <w:rFonts w:asciiTheme="minorHAnsi" w:hAnsiTheme="minorHAnsi" w:cstheme="minorHAnsi"/>
                <w:color w:val="auto"/>
              </w:rPr>
              <w:t>il formato</w:t>
            </w:r>
          </w:p>
        </w:tc>
        <w:tc>
          <w:tcPr>
            <w:tcW w:w="2300" w:type="dxa"/>
          </w:tcPr>
          <w:p w:rsidR="00BF318B" w:rsidRDefault="0009070B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t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itolo non rispetta </w:t>
            </w:r>
            <w:r>
              <w:rPr>
                <w:rFonts w:asciiTheme="minorHAnsi" w:hAnsiTheme="minorHAnsi" w:cstheme="minorHAnsi"/>
                <w:color w:val="auto"/>
              </w:rPr>
              <w:t>il formato</w:t>
            </w:r>
          </w:p>
        </w:tc>
        <w:tc>
          <w:tcPr>
            <w:tcW w:w="2126" w:type="dxa"/>
          </w:tcPr>
          <w:p w:rsidR="00BF318B" w:rsidRPr="009E5508" w:rsidRDefault="00BF318B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BF318B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BF318B" w:rsidRPr="00096B89" w:rsidRDefault="00BF318B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BF318B" w:rsidRDefault="00BF318B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BF318B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BF318B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BF318B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BF318B" w:rsidRDefault="00BF318B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F318B" w:rsidRDefault="00BF318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070B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54" type="#_x0000_t75" style="width:504.75pt;height:255.75pt">
            <v:imagedata r:id="rId49" o:title="Screenshot (84)"/>
          </v:shape>
        </w:pict>
      </w:r>
    </w:p>
    <w:p w:rsidR="00BF318B" w:rsidRDefault="00BF318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F318B" w:rsidRDefault="00BF318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F318B" w:rsidRDefault="00BF318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F318B" w:rsidRDefault="00BF318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F318B" w:rsidRDefault="00BF318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F318B" w:rsidRDefault="00BF318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070B" w:rsidRDefault="0009070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85"/>
        <w:gridCol w:w="1544"/>
        <w:gridCol w:w="2454"/>
        <w:gridCol w:w="2102"/>
        <w:gridCol w:w="2016"/>
      </w:tblGrid>
      <w:tr w:rsidR="008040F8" w:rsidTr="00025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8040F8" w:rsidRPr="009E5508" w:rsidRDefault="0009070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TC_1.4.3</w:t>
            </w:r>
          </w:p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8040F8" w:rsidRPr="00650E4F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8040F8" w:rsidRPr="00650E4F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8040F8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8040F8" w:rsidRPr="00096B89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8040F8" w:rsidRDefault="008040F8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8040F8" w:rsidRPr="00096B89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8040F8" w:rsidRPr="00096B89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8040F8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8040F8" w:rsidRPr="009E550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8040F8" w:rsidRPr="009E550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8040F8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Pr="009E5508" w:rsidRDefault="008040F8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8040F8" w:rsidRPr="009E5508" w:rsidRDefault="008040F8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8040F8" w:rsidRPr="009E5508" w:rsidRDefault="008040F8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8040F8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proofErr w:type="spellStart"/>
            <w:r w:rsidRPr="008040F8">
              <w:rPr>
                <w:rFonts w:asciiTheme="minorHAnsi" w:hAnsiTheme="minorHAnsi" w:cstheme="minorHAnsi"/>
                <w:i/>
                <w:color w:val="auto"/>
                <w:szCs w:val="40"/>
              </w:rPr>
              <w:t>App</w:t>
            </w:r>
            <w:proofErr w:type="spellEnd"/>
          </w:p>
        </w:tc>
        <w:tc>
          <w:tcPr>
            <w:tcW w:w="1925" w:type="dxa"/>
          </w:tcPr>
          <w:p w:rsidR="008040F8" w:rsidRPr="008040F8" w:rsidRDefault="008040F8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t</w:t>
            </w:r>
            <w:r w:rsidRPr="008040F8">
              <w:rPr>
                <w:rFonts w:asciiTheme="minorHAnsi" w:hAnsiTheme="minorHAnsi" w:cstheme="minorHAnsi"/>
                <w:color w:val="auto"/>
              </w:rPr>
              <w:t>itolo non rispetta la lunghezza minima</w:t>
            </w:r>
          </w:p>
        </w:tc>
        <w:tc>
          <w:tcPr>
            <w:tcW w:w="2300" w:type="dxa"/>
          </w:tcPr>
          <w:p w:rsidR="008040F8" w:rsidRDefault="008040F8" w:rsidP="008040F8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t</w:t>
            </w:r>
            <w:r w:rsidRPr="008040F8">
              <w:rPr>
                <w:rFonts w:asciiTheme="minorHAnsi" w:hAnsiTheme="minorHAnsi" w:cstheme="minorHAnsi"/>
                <w:color w:val="auto"/>
              </w:rPr>
              <w:t>itolo non rispetta la lunghezza minima.</w:t>
            </w:r>
          </w:p>
        </w:tc>
        <w:tc>
          <w:tcPr>
            <w:tcW w:w="2126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8040F8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Pr="00096B89" w:rsidRDefault="008040F8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8040F8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55" type="#_x0000_t75" style="width:506.25pt;height:257.25pt">
            <v:imagedata r:id="rId50" o:title="Screenshot (62)"/>
          </v:shape>
        </w:pict>
      </w:r>
    </w:p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84"/>
        <w:gridCol w:w="1544"/>
        <w:gridCol w:w="2454"/>
        <w:gridCol w:w="2103"/>
        <w:gridCol w:w="2016"/>
      </w:tblGrid>
      <w:tr w:rsidR="008040F8" w:rsidTr="00025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8040F8" w:rsidRPr="009E5508" w:rsidRDefault="0009070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TC_1.4.4</w:t>
            </w:r>
          </w:p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8040F8" w:rsidRPr="00650E4F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8040F8" w:rsidRPr="00650E4F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8040F8" w:rsidRPr="009E5508" w:rsidRDefault="008040F8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8040F8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8040F8" w:rsidRPr="00096B89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8040F8" w:rsidRDefault="008040F8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8040F8" w:rsidRPr="00096B89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8040F8" w:rsidRPr="00096B89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8040F8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8040F8" w:rsidRPr="009E550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8040F8" w:rsidRPr="009E550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8040F8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Pr="009E5508" w:rsidRDefault="008040F8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8040F8" w:rsidRPr="009E5508" w:rsidRDefault="008040F8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8040F8" w:rsidRPr="009E5508" w:rsidRDefault="008040F8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8040F8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8040F8">
              <w:rPr>
                <w:rFonts w:asciiTheme="minorHAnsi" w:hAnsiTheme="minorHAnsi" w:cstheme="minorHAnsi"/>
                <w:i/>
                <w:color w:val="auto"/>
                <w:szCs w:val="40"/>
              </w:rPr>
              <w:t>App</w:t>
            </w: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unti Ribosomi</w:t>
            </w:r>
          </w:p>
        </w:tc>
        <w:tc>
          <w:tcPr>
            <w:tcW w:w="1925" w:type="dxa"/>
          </w:tcPr>
          <w:p w:rsidR="008040F8" w:rsidRPr="008040F8" w:rsidRDefault="008040F8" w:rsidP="008040F8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pagine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compilato</w:t>
            </w:r>
          </w:p>
        </w:tc>
        <w:tc>
          <w:tcPr>
            <w:tcW w:w="2300" w:type="dxa"/>
          </w:tcPr>
          <w:p w:rsidR="008040F8" w:rsidRDefault="008040F8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pagine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compilato</w:t>
            </w:r>
          </w:p>
        </w:tc>
        <w:tc>
          <w:tcPr>
            <w:tcW w:w="2126" w:type="dxa"/>
          </w:tcPr>
          <w:p w:rsidR="008040F8" w:rsidRPr="009E5508" w:rsidRDefault="008040F8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8040F8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040F8" w:rsidRPr="00096B89" w:rsidRDefault="008040F8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8040F8" w:rsidRDefault="008040F8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8040F8" w:rsidRDefault="008040F8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8040F8" w:rsidRDefault="008040F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A55E14" w:rsidRDefault="00A55E14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A55E14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56" type="#_x0000_t75" style="width:512.25pt;height:255pt">
            <v:imagedata r:id="rId51" o:title="Screenshot (63)"/>
          </v:shape>
        </w:pict>
      </w:r>
    </w:p>
    <w:p w:rsidR="00A55E14" w:rsidRDefault="00A55E14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A55E14" w:rsidRDefault="00A55E14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A55E14" w:rsidRDefault="00A55E14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A55E14" w:rsidRDefault="00A55E14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A55E14" w:rsidRDefault="00A55E14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A55E14" w:rsidRDefault="00A55E14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A55E14" w:rsidRDefault="00A55E14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84"/>
        <w:gridCol w:w="1544"/>
        <w:gridCol w:w="2454"/>
        <w:gridCol w:w="2103"/>
        <w:gridCol w:w="2016"/>
      </w:tblGrid>
      <w:tr w:rsidR="0071431B" w:rsidTr="00025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71431B" w:rsidRPr="009E5508" w:rsidRDefault="0009070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TC_1.4.5</w:t>
            </w:r>
          </w:p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71431B" w:rsidRPr="00650E4F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71431B" w:rsidRPr="00650E4F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71431B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71431B" w:rsidRPr="00096B89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71431B" w:rsidRDefault="0071431B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71431B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71431B" w:rsidRPr="00096B89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71431B" w:rsidRPr="00096B89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71431B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71431B" w:rsidRPr="009E5508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71431B" w:rsidRPr="009E5508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71431B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Pr="009E5508" w:rsidRDefault="0071431B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71431B" w:rsidRPr="009E5508" w:rsidRDefault="0071431B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71431B" w:rsidRPr="009E5508" w:rsidRDefault="0071431B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71431B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8040F8">
              <w:rPr>
                <w:rFonts w:asciiTheme="minorHAnsi" w:hAnsiTheme="minorHAnsi" w:cstheme="minorHAnsi"/>
                <w:i/>
                <w:color w:val="auto"/>
                <w:szCs w:val="40"/>
              </w:rPr>
              <w:t>App</w:t>
            </w: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unti Ribosomi</w:t>
            </w:r>
          </w:p>
        </w:tc>
        <w:tc>
          <w:tcPr>
            <w:tcW w:w="1925" w:type="dxa"/>
          </w:tcPr>
          <w:p w:rsidR="0071431B" w:rsidRPr="008040F8" w:rsidRDefault="0071431B" w:rsidP="0071431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università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compilato</w:t>
            </w:r>
          </w:p>
        </w:tc>
        <w:tc>
          <w:tcPr>
            <w:tcW w:w="2300" w:type="dxa"/>
          </w:tcPr>
          <w:p w:rsid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università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compilato</w:t>
            </w:r>
          </w:p>
        </w:tc>
        <w:tc>
          <w:tcPr>
            <w:tcW w:w="2126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71431B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Pr="00096B89" w:rsidRDefault="0071431B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71431B" w:rsidRPr="0071431B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71431B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71431B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71431B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A55E14" w:rsidRDefault="00A55E14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57" type="#_x0000_t75" style="width:509.25pt;height:256.5pt">
            <v:imagedata r:id="rId52" o:title="Screenshot (66)"/>
          </v:shape>
        </w:pict>
      </w: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84"/>
        <w:gridCol w:w="1544"/>
        <w:gridCol w:w="2454"/>
        <w:gridCol w:w="2102"/>
        <w:gridCol w:w="2017"/>
      </w:tblGrid>
      <w:tr w:rsidR="0009070B" w:rsidTr="008A0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09070B" w:rsidRDefault="0009070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09070B" w:rsidRPr="009E5508" w:rsidRDefault="0009070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09070B" w:rsidRPr="009E5508" w:rsidRDefault="0009070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09070B" w:rsidRPr="009E5508" w:rsidRDefault="0009070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TC_1.4.6</w:t>
            </w:r>
          </w:p>
          <w:p w:rsidR="0009070B" w:rsidRPr="009E5508" w:rsidRDefault="0009070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09070B" w:rsidRPr="00650E4F" w:rsidRDefault="0009070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09070B" w:rsidRPr="00650E4F" w:rsidRDefault="0009070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09070B" w:rsidRPr="009E5508" w:rsidRDefault="0009070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09070B" w:rsidRPr="009E5508" w:rsidRDefault="0009070B" w:rsidP="008A0B99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09070B" w:rsidTr="008A0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070B" w:rsidRDefault="0009070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9070B" w:rsidRPr="00096B89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09070B" w:rsidRDefault="0009070B" w:rsidP="008A0B99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09070B" w:rsidRPr="009E5508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09070B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09070B" w:rsidRPr="00096B89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09070B" w:rsidRPr="00096B89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09070B" w:rsidRPr="009E5508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09070B" w:rsidTr="008A0B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09070B" w:rsidRPr="009E5508" w:rsidRDefault="0009070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09070B" w:rsidRPr="009E5508" w:rsidRDefault="0009070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09070B" w:rsidRDefault="0009070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09070B" w:rsidTr="008A0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070B" w:rsidRPr="009E5508" w:rsidRDefault="0009070B" w:rsidP="008A0B99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09070B" w:rsidRPr="009E5508" w:rsidRDefault="0009070B" w:rsidP="008A0B99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09070B" w:rsidRPr="009E5508" w:rsidRDefault="0009070B" w:rsidP="008A0B99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09070B" w:rsidRPr="009E5508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09070B" w:rsidRPr="009E5508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09070B" w:rsidTr="008A0B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070B" w:rsidRDefault="0009070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09070B" w:rsidRPr="009E5508" w:rsidRDefault="0009070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8040F8">
              <w:rPr>
                <w:rFonts w:asciiTheme="minorHAnsi" w:hAnsiTheme="minorHAnsi" w:cstheme="minorHAnsi"/>
                <w:i/>
                <w:color w:val="auto"/>
                <w:szCs w:val="40"/>
              </w:rPr>
              <w:t>App</w:t>
            </w: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unti Ribosomi</w:t>
            </w:r>
          </w:p>
        </w:tc>
        <w:tc>
          <w:tcPr>
            <w:tcW w:w="1925" w:type="dxa"/>
          </w:tcPr>
          <w:p w:rsidR="0009070B" w:rsidRPr="008040F8" w:rsidRDefault="0009070B" w:rsidP="0009070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università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rispetta il formato</w:t>
            </w:r>
          </w:p>
        </w:tc>
        <w:tc>
          <w:tcPr>
            <w:tcW w:w="2300" w:type="dxa"/>
          </w:tcPr>
          <w:p w:rsidR="0009070B" w:rsidRDefault="0009070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università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rispetta il formato</w:t>
            </w:r>
          </w:p>
        </w:tc>
        <w:tc>
          <w:tcPr>
            <w:tcW w:w="2126" w:type="dxa"/>
          </w:tcPr>
          <w:p w:rsidR="0009070B" w:rsidRPr="009E5508" w:rsidRDefault="0009070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09070B" w:rsidTr="008A0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070B" w:rsidRDefault="0009070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09070B" w:rsidRPr="008040F8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09070B" w:rsidRPr="008040F8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00" w:type="dxa"/>
          </w:tcPr>
          <w:p w:rsidR="0009070B" w:rsidRPr="008040F8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26" w:type="dxa"/>
          </w:tcPr>
          <w:p w:rsidR="0009070B" w:rsidRPr="009E5508" w:rsidRDefault="0009070B" w:rsidP="008A0B99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09070B" w:rsidTr="008A0B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9070B" w:rsidRPr="00096B89" w:rsidRDefault="0009070B" w:rsidP="008A0B99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09070B" w:rsidRDefault="0009070B" w:rsidP="008A0B9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09070B" w:rsidRPr="0071431B" w:rsidRDefault="0009070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%</w:t>
            </w:r>
          </w:p>
        </w:tc>
        <w:tc>
          <w:tcPr>
            <w:tcW w:w="1925" w:type="dxa"/>
          </w:tcPr>
          <w:p w:rsidR="0009070B" w:rsidRDefault="0009070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09070B" w:rsidRDefault="0009070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09070B" w:rsidRDefault="0009070B" w:rsidP="008A0B99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09070B" w:rsidRDefault="0009070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070B" w:rsidRDefault="0009070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070B" w:rsidRDefault="0009070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070B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58" type="#_x0000_t75" style="width:510.75pt;height:255.75pt">
            <v:imagedata r:id="rId53" o:title="Screenshot (85)"/>
          </v:shape>
        </w:pict>
      </w:r>
    </w:p>
    <w:p w:rsidR="0009070B" w:rsidRDefault="0009070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070B" w:rsidRDefault="0009070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070B" w:rsidRDefault="0009070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070B" w:rsidRDefault="0009070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09070B" w:rsidRDefault="0009070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85"/>
        <w:gridCol w:w="1544"/>
        <w:gridCol w:w="2454"/>
        <w:gridCol w:w="2102"/>
        <w:gridCol w:w="2016"/>
      </w:tblGrid>
      <w:tr w:rsidR="0071431B" w:rsidTr="00025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71431B" w:rsidRPr="009E5508" w:rsidRDefault="0009070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TC_1.4.7</w:t>
            </w:r>
          </w:p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71431B" w:rsidRPr="00650E4F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71431B" w:rsidRPr="00650E4F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71431B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71431B" w:rsidRPr="00096B89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71431B" w:rsidRDefault="0071431B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71431B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71431B" w:rsidRPr="00096B89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71431B" w:rsidRPr="00096B89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71431B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71431B" w:rsidRPr="009E5508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71431B" w:rsidRPr="009E5508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71431B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Pr="009E5508" w:rsidRDefault="0071431B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71431B" w:rsidRPr="009E5508" w:rsidRDefault="0071431B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71431B" w:rsidRPr="009E5508" w:rsidRDefault="0071431B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71431B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8040F8">
              <w:rPr>
                <w:rFonts w:asciiTheme="minorHAnsi" w:hAnsiTheme="minorHAnsi" w:cstheme="minorHAnsi"/>
                <w:i/>
                <w:color w:val="auto"/>
                <w:szCs w:val="40"/>
              </w:rPr>
              <w:t>App</w:t>
            </w: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unti Ribosomi</w:t>
            </w:r>
          </w:p>
        </w:tc>
        <w:tc>
          <w:tcPr>
            <w:tcW w:w="1925" w:type="dxa"/>
          </w:tcPr>
          <w:p w:rsidR="0071431B" w:rsidRPr="008040F8" w:rsidRDefault="0071431B" w:rsidP="0071431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università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rispetta la lunghezza minima</w:t>
            </w:r>
          </w:p>
        </w:tc>
        <w:tc>
          <w:tcPr>
            <w:tcW w:w="2300" w:type="dxa"/>
          </w:tcPr>
          <w:p w:rsid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università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rispetta la lunghezza minima</w:t>
            </w:r>
          </w:p>
        </w:tc>
        <w:tc>
          <w:tcPr>
            <w:tcW w:w="2126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71431B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71431B" w:rsidRPr="008040F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71431B" w:rsidRPr="008040F8" w:rsidRDefault="0071431B" w:rsidP="0071431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00" w:type="dxa"/>
          </w:tcPr>
          <w:p w:rsidR="0071431B" w:rsidRPr="008040F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26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71431B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Pr="00096B89" w:rsidRDefault="0071431B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71431B" w:rsidRP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</w:t>
            </w:r>
            <w:proofErr w:type="gramEnd"/>
          </w:p>
        </w:tc>
        <w:tc>
          <w:tcPr>
            <w:tcW w:w="1925" w:type="dxa"/>
          </w:tcPr>
          <w:p w:rsid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59" type="#_x0000_t75" style="width:511.5pt;height:255.75pt">
            <v:imagedata r:id="rId54" o:title="Screenshot (67)"/>
          </v:shape>
        </w:pict>
      </w: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84"/>
        <w:gridCol w:w="1544"/>
        <w:gridCol w:w="2454"/>
        <w:gridCol w:w="2103"/>
        <w:gridCol w:w="2016"/>
      </w:tblGrid>
      <w:tr w:rsidR="0071431B" w:rsidTr="00025C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71431B" w:rsidRPr="009E5508" w:rsidRDefault="0009070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TC_1.4.8</w:t>
            </w:r>
          </w:p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71431B" w:rsidRPr="00650E4F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71431B" w:rsidRPr="00650E4F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71431B" w:rsidRPr="009E5508" w:rsidRDefault="0071431B" w:rsidP="00025CDD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71431B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71431B" w:rsidRPr="00096B89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71431B" w:rsidRDefault="0071431B" w:rsidP="00025CD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71431B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71431B" w:rsidRPr="00096B89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71431B" w:rsidRPr="00096B89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71431B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71431B" w:rsidRPr="009E5508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71431B" w:rsidRPr="009E5508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71431B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Pr="009E5508" w:rsidRDefault="0071431B" w:rsidP="00025CDD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71431B" w:rsidRPr="009E5508" w:rsidRDefault="0071431B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71431B" w:rsidRPr="009E5508" w:rsidRDefault="0071431B" w:rsidP="00025CDD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71431B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8040F8">
              <w:rPr>
                <w:rFonts w:asciiTheme="minorHAnsi" w:hAnsiTheme="minorHAnsi" w:cstheme="minorHAnsi"/>
                <w:i/>
                <w:color w:val="auto"/>
                <w:szCs w:val="40"/>
              </w:rPr>
              <w:t>App</w:t>
            </w: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unti Ribosomi</w:t>
            </w:r>
          </w:p>
        </w:tc>
        <w:tc>
          <w:tcPr>
            <w:tcW w:w="1925" w:type="dxa"/>
          </w:tcPr>
          <w:p w:rsidR="0071431B" w:rsidRPr="008040F8" w:rsidRDefault="0071431B" w:rsidP="0071431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materia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compilato</w:t>
            </w:r>
          </w:p>
        </w:tc>
        <w:tc>
          <w:tcPr>
            <w:tcW w:w="2300" w:type="dxa"/>
          </w:tcPr>
          <w:p w:rsid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materia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compilato</w:t>
            </w:r>
          </w:p>
        </w:tc>
        <w:tc>
          <w:tcPr>
            <w:tcW w:w="2126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71431B" w:rsidTr="00025C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71431B" w:rsidRPr="008040F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71431B" w:rsidRPr="008040F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00" w:type="dxa"/>
          </w:tcPr>
          <w:p w:rsidR="0071431B" w:rsidRPr="008040F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26" w:type="dxa"/>
          </w:tcPr>
          <w:p w:rsidR="0071431B" w:rsidRPr="009E5508" w:rsidRDefault="0071431B" w:rsidP="00025CDD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71431B" w:rsidTr="00025C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71431B" w:rsidRPr="00096B89" w:rsidRDefault="0071431B" w:rsidP="00025CDD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71431B" w:rsidRDefault="0071431B" w:rsidP="00025CDD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71431B" w:rsidRP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Bologna</w:t>
            </w:r>
          </w:p>
        </w:tc>
        <w:tc>
          <w:tcPr>
            <w:tcW w:w="1925" w:type="dxa"/>
          </w:tcPr>
          <w:p w:rsid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71431B" w:rsidRDefault="0071431B" w:rsidP="00025CDD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60" type="#_x0000_t75" style="width:510pt;height:255.75pt">
            <v:imagedata r:id="rId55" o:title="Screenshot (68)"/>
          </v:shape>
        </w:pict>
      </w: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76"/>
        <w:gridCol w:w="1542"/>
        <w:gridCol w:w="2454"/>
        <w:gridCol w:w="2118"/>
        <w:gridCol w:w="2011"/>
      </w:tblGrid>
      <w:tr w:rsidR="00DB7291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DB7291" w:rsidRPr="009E5508" w:rsidRDefault="0009070B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TC_1.4.9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DB7291" w:rsidRPr="00650E4F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DB7291" w:rsidRPr="00650E4F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DB7291" w:rsidRDefault="00DB7291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DB729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DB7291" w:rsidRPr="009E5508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DB7291" w:rsidRPr="009E5508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DB729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8040F8">
              <w:rPr>
                <w:rFonts w:asciiTheme="minorHAnsi" w:hAnsiTheme="minorHAnsi" w:cstheme="minorHAnsi"/>
                <w:i/>
                <w:color w:val="auto"/>
                <w:szCs w:val="40"/>
              </w:rPr>
              <w:t>App</w:t>
            </w: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unti Ribosomi</w:t>
            </w:r>
          </w:p>
        </w:tc>
        <w:tc>
          <w:tcPr>
            <w:tcW w:w="1925" w:type="dxa"/>
          </w:tcPr>
          <w:p w:rsidR="00DB7291" w:rsidRPr="008040F8" w:rsidRDefault="00DB7291" w:rsidP="00DB7291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descrizione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compilato</w:t>
            </w:r>
          </w:p>
        </w:tc>
        <w:tc>
          <w:tcPr>
            <w:tcW w:w="2300" w:type="dxa"/>
          </w:tcPr>
          <w:p w:rsidR="00DB7291" w:rsidRDefault="00456664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descrizione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compilato</w:t>
            </w:r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00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456664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56664" w:rsidRDefault="00456664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456664" w:rsidRPr="0071431B" w:rsidRDefault="00456664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Bologna</w:t>
            </w:r>
          </w:p>
        </w:tc>
        <w:tc>
          <w:tcPr>
            <w:tcW w:w="1925" w:type="dxa"/>
          </w:tcPr>
          <w:p w:rsidR="00456664" w:rsidRPr="008040F8" w:rsidRDefault="00456664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00" w:type="dxa"/>
          </w:tcPr>
          <w:p w:rsidR="00456664" w:rsidRPr="008040F8" w:rsidRDefault="00456664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26" w:type="dxa"/>
          </w:tcPr>
          <w:p w:rsidR="00456664" w:rsidRPr="009E5508" w:rsidRDefault="00456664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Pr="00096B89" w:rsidRDefault="00DB7291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DB7291" w:rsidRPr="0071431B" w:rsidRDefault="00456664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Biologia</w:t>
            </w:r>
          </w:p>
        </w:tc>
        <w:tc>
          <w:tcPr>
            <w:tcW w:w="1925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71431B" w:rsidRDefault="0071431B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61" type="#_x0000_t75" style="width:481.5pt;height:254.25pt">
            <v:imagedata r:id="rId56" o:title="Screenshot (69)"/>
          </v:shape>
        </w:pict>
      </w: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76"/>
        <w:gridCol w:w="1542"/>
        <w:gridCol w:w="2454"/>
        <w:gridCol w:w="2118"/>
        <w:gridCol w:w="2011"/>
      </w:tblGrid>
      <w:tr w:rsidR="00DB7291" w:rsidTr="008252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6" w:type="dxa"/>
            <w:shd w:val="clear" w:color="auto" w:fill="DEEAF6" w:themeFill="accent1" w:themeFillTint="33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42" w:type="dxa"/>
            <w:shd w:val="clear" w:color="auto" w:fill="DEEAF6" w:themeFill="accent1" w:themeFillTint="33"/>
          </w:tcPr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454" w:type="dxa"/>
            <w:shd w:val="clear" w:color="auto" w:fill="DEEAF6" w:themeFill="accent1" w:themeFillTint="33"/>
          </w:tcPr>
          <w:p w:rsidR="00DB7291" w:rsidRPr="009E5508" w:rsidRDefault="0082520F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TC_1.4.10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118" w:type="dxa"/>
            <w:shd w:val="clear" w:color="auto" w:fill="DEEAF6" w:themeFill="accent1" w:themeFillTint="33"/>
          </w:tcPr>
          <w:p w:rsidR="00DB7291" w:rsidRPr="00650E4F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DB7291" w:rsidRPr="00650E4F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011" w:type="dxa"/>
            <w:shd w:val="clear" w:color="auto" w:fill="DEEAF6" w:themeFill="accent1" w:themeFillTint="33"/>
          </w:tcPr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DB7291" w:rsidTr="00825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6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42" w:type="dxa"/>
          </w:tcPr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454" w:type="dxa"/>
          </w:tcPr>
          <w:p w:rsidR="00DB7291" w:rsidRDefault="00DB7291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118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011" w:type="dxa"/>
          </w:tcPr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DB729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DB7291" w:rsidRPr="009E5508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DB7291" w:rsidRPr="009E5508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DB7291" w:rsidTr="00825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6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42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454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118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011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DB7291" w:rsidTr="008252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6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42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8040F8">
              <w:rPr>
                <w:rFonts w:asciiTheme="minorHAnsi" w:hAnsiTheme="minorHAnsi" w:cstheme="minorHAnsi"/>
                <w:i/>
                <w:color w:val="auto"/>
                <w:szCs w:val="40"/>
              </w:rPr>
              <w:t>App</w:t>
            </w: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unti Ribosomi</w:t>
            </w:r>
          </w:p>
        </w:tc>
        <w:tc>
          <w:tcPr>
            <w:tcW w:w="2454" w:type="dxa"/>
          </w:tcPr>
          <w:p w:rsidR="00DB7291" w:rsidRPr="008040F8" w:rsidRDefault="00DB7291" w:rsidP="00DB7291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descrizione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rispetta la lunghezza minima</w:t>
            </w:r>
          </w:p>
        </w:tc>
        <w:tc>
          <w:tcPr>
            <w:tcW w:w="2118" w:type="dxa"/>
          </w:tcPr>
          <w:p w:rsidR="00DB7291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descrizione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rispetta la lunghezza minima</w:t>
            </w:r>
          </w:p>
        </w:tc>
        <w:tc>
          <w:tcPr>
            <w:tcW w:w="2011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DB7291" w:rsidTr="00825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6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42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2454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18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011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DB7291" w:rsidTr="008252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6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42" w:type="dxa"/>
          </w:tcPr>
          <w:p w:rsidR="00DB7291" w:rsidRPr="0071431B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Bologna</w:t>
            </w:r>
          </w:p>
        </w:tc>
        <w:tc>
          <w:tcPr>
            <w:tcW w:w="2454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18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011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DB7291" w:rsidTr="00825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6" w:type="dxa"/>
          </w:tcPr>
          <w:p w:rsidR="00DB7291" w:rsidRPr="00096B89" w:rsidRDefault="00DB7291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42" w:type="dxa"/>
          </w:tcPr>
          <w:p w:rsidR="00DB7291" w:rsidRPr="0071431B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</w:t>
            </w:r>
          </w:p>
        </w:tc>
        <w:tc>
          <w:tcPr>
            <w:tcW w:w="2454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18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011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62" type="#_x0000_t75" style="width:509.25pt;height:257.25pt">
            <v:imagedata r:id="rId57" o:title="Screenshot (70)"/>
          </v:shape>
        </w:pict>
      </w: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76"/>
        <w:gridCol w:w="1542"/>
        <w:gridCol w:w="2454"/>
        <w:gridCol w:w="2118"/>
        <w:gridCol w:w="2011"/>
      </w:tblGrid>
      <w:tr w:rsidR="00DB7291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DB7291" w:rsidRPr="009E5508" w:rsidRDefault="0082520F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TC_1.4.11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DB7291" w:rsidRPr="00650E4F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DB7291" w:rsidRPr="00650E4F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DB7291" w:rsidRDefault="00DB7291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DB729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DB7291" w:rsidRPr="009E5508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DB7291" w:rsidRPr="009E5508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DB729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8040F8">
              <w:rPr>
                <w:rFonts w:asciiTheme="minorHAnsi" w:hAnsiTheme="minorHAnsi" w:cstheme="minorHAnsi"/>
                <w:i/>
                <w:color w:val="auto"/>
                <w:szCs w:val="40"/>
              </w:rPr>
              <w:t>App</w:t>
            </w: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unti Ribosomi</w:t>
            </w:r>
          </w:p>
        </w:tc>
        <w:tc>
          <w:tcPr>
            <w:tcW w:w="1925" w:type="dxa"/>
          </w:tcPr>
          <w:p w:rsidR="00DB7291" w:rsidRPr="008040F8" w:rsidRDefault="00DB7291" w:rsidP="00DB7291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tipo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selezionato</w:t>
            </w:r>
          </w:p>
        </w:tc>
        <w:tc>
          <w:tcPr>
            <w:tcW w:w="2300" w:type="dxa"/>
          </w:tcPr>
          <w:p w:rsidR="00DB7291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8040F8">
              <w:rPr>
                <w:rFonts w:asciiTheme="minorHAnsi" w:hAnsiTheme="minorHAnsi" w:cstheme="minorHAnsi"/>
                <w:color w:val="auto"/>
              </w:rPr>
              <w:t>campo</w:t>
            </w:r>
            <w:proofErr w:type="gramEnd"/>
            <w:r w:rsidRPr="008040F8">
              <w:rPr>
                <w:rFonts w:asciiTheme="minorHAnsi" w:hAnsiTheme="minorHAnsi" w:cstheme="minorHAnsi"/>
                <w:color w:val="auto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</w:rPr>
              <w:t>tipo</w:t>
            </w:r>
            <w:r w:rsidRPr="008040F8">
              <w:rPr>
                <w:rFonts w:asciiTheme="minorHAnsi" w:hAnsiTheme="minorHAnsi" w:cstheme="minorHAnsi"/>
                <w:color w:val="auto"/>
              </w:rPr>
              <w:t xml:space="preserve"> non </w:t>
            </w:r>
            <w:r>
              <w:rPr>
                <w:rFonts w:asciiTheme="minorHAnsi" w:hAnsiTheme="minorHAnsi" w:cstheme="minorHAnsi"/>
                <w:color w:val="auto"/>
              </w:rPr>
              <w:t>selezionato</w:t>
            </w:r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00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DB729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DB7291" w:rsidRPr="0071431B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Bologna</w:t>
            </w:r>
          </w:p>
        </w:tc>
        <w:tc>
          <w:tcPr>
            <w:tcW w:w="1925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00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Pr="00096B89" w:rsidRDefault="00DB7291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DB7291" w:rsidRP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DB7291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Appunti lezione 1 prof. </w:t>
            </w:r>
            <w:proofErr w:type="spellStart"/>
            <w:r w:rsidRPr="00DB7291">
              <w:rPr>
                <w:rFonts w:asciiTheme="minorHAnsi" w:hAnsiTheme="minorHAnsi" w:cstheme="minorHAnsi"/>
                <w:i/>
                <w:color w:val="auto"/>
                <w:szCs w:val="40"/>
              </w:rPr>
              <w:t>Verito</w:t>
            </w:r>
            <w:proofErr w:type="spellEnd"/>
          </w:p>
        </w:tc>
        <w:tc>
          <w:tcPr>
            <w:tcW w:w="1925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63" type="#_x0000_t75" style="width:507.75pt;height:256.5pt">
            <v:imagedata r:id="rId58" o:title="Screenshot (71)"/>
          </v:shape>
        </w:pict>
      </w: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32C77" w:rsidRDefault="00D32C77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84"/>
        <w:gridCol w:w="1544"/>
        <w:gridCol w:w="2454"/>
        <w:gridCol w:w="2102"/>
        <w:gridCol w:w="2017"/>
      </w:tblGrid>
      <w:tr w:rsidR="00DB7291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DB7291" w:rsidRPr="009E5508" w:rsidRDefault="0082520F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TC_1.4.12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DB7291" w:rsidRPr="00650E4F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DB7291" w:rsidRPr="00650E4F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DB7291" w:rsidRPr="009E5508" w:rsidRDefault="00DB729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DB7291" w:rsidRDefault="00DB7291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DB7291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DB7291" w:rsidRPr="00096B89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DB729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DB7291" w:rsidRPr="009E5508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una richiesta.</w:t>
            </w:r>
          </w:p>
          <w:p w:rsidR="00DB7291" w:rsidRPr="009E5508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DB7291" w:rsidRPr="009E5508" w:rsidRDefault="00DB729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DB729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8040F8">
              <w:rPr>
                <w:rFonts w:asciiTheme="minorHAnsi" w:hAnsiTheme="minorHAnsi" w:cstheme="minorHAnsi"/>
                <w:i/>
                <w:color w:val="auto"/>
                <w:szCs w:val="40"/>
              </w:rPr>
              <w:t>App</w:t>
            </w: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unti Ribosomi</w:t>
            </w:r>
          </w:p>
        </w:tc>
        <w:tc>
          <w:tcPr>
            <w:tcW w:w="1925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La richiesta viene inviata</w:t>
            </w:r>
          </w:p>
        </w:tc>
        <w:tc>
          <w:tcPr>
            <w:tcW w:w="2300" w:type="dxa"/>
          </w:tcPr>
          <w:p w:rsidR="00DB7291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La richiesta viene inviata</w:t>
            </w:r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4</w:t>
            </w:r>
          </w:p>
        </w:tc>
        <w:tc>
          <w:tcPr>
            <w:tcW w:w="1925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00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DB729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DB7291" w:rsidRPr="0071431B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71431B">
              <w:rPr>
                <w:rFonts w:asciiTheme="minorHAnsi" w:hAnsiTheme="minorHAnsi" w:cstheme="minorHAnsi"/>
                <w:i/>
                <w:color w:val="auto"/>
                <w:szCs w:val="40"/>
              </w:rPr>
              <w:t>Università degli studi di Bologna</w:t>
            </w:r>
          </w:p>
        </w:tc>
        <w:tc>
          <w:tcPr>
            <w:tcW w:w="1925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00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DB729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87" w:type="dxa"/>
          </w:tcPr>
          <w:p w:rsidR="00DB7291" w:rsidRPr="0071431B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 w:rsidRPr="00DB7291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Appunti lezione 1 prof. </w:t>
            </w:r>
            <w:proofErr w:type="spellStart"/>
            <w:r w:rsidRPr="00DB7291">
              <w:rPr>
                <w:rFonts w:asciiTheme="minorHAnsi" w:hAnsiTheme="minorHAnsi" w:cstheme="minorHAnsi"/>
                <w:i/>
                <w:color w:val="auto"/>
                <w:szCs w:val="40"/>
              </w:rPr>
              <w:t>Verito</w:t>
            </w:r>
            <w:proofErr w:type="spellEnd"/>
          </w:p>
        </w:tc>
        <w:tc>
          <w:tcPr>
            <w:tcW w:w="1925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300" w:type="dxa"/>
          </w:tcPr>
          <w:p w:rsidR="00DB7291" w:rsidRPr="008040F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126" w:type="dxa"/>
          </w:tcPr>
          <w:p w:rsidR="00DB7291" w:rsidRPr="009E5508" w:rsidRDefault="00DB729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DB729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7291" w:rsidRPr="00096B89" w:rsidRDefault="00DB7291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DB7291" w:rsidRDefault="00DB729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DB7291" w:rsidRPr="00DB7291" w:rsidRDefault="00DB7291" w:rsidP="00DB7291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DB7291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Appunti </w:t>
            </w:r>
          </w:p>
        </w:tc>
        <w:tc>
          <w:tcPr>
            <w:tcW w:w="1925" w:type="dxa"/>
          </w:tcPr>
          <w:p w:rsidR="00DB7291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DB7291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DB7291" w:rsidRDefault="00DB729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64" type="#_x0000_t75" style="width:509.25pt;height:256.5pt">
            <v:imagedata r:id="rId59" o:title="Screenshot (72)"/>
          </v:shape>
        </w:pict>
      </w:r>
    </w:p>
    <w:p w:rsidR="00DB7291" w:rsidRDefault="00DB729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EF4EF1" w:rsidRDefault="00EF4EF1" w:rsidP="00EF4EF1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t>Carica Documento</w:t>
      </w:r>
    </w:p>
    <w:p w:rsidR="009F4146" w:rsidRPr="00EF4EF1" w:rsidRDefault="009F4146" w:rsidP="00EF4EF1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84"/>
        <w:gridCol w:w="1544"/>
        <w:gridCol w:w="2454"/>
        <w:gridCol w:w="2102"/>
        <w:gridCol w:w="2017"/>
      </w:tblGrid>
      <w:tr w:rsidR="009F4146" w:rsidTr="009F4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shd w:val="clear" w:color="auto" w:fill="DEEAF6" w:themeFill="accent1" w:themeFillTint="33"/>
          </w:tcPr>
          <w:p w:rsidR="009F4146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44" w:type="dxa"/>
            <w:shd w:val="clear" w:color="auto" w:fill="DEEAF6" w:themeFill="accent1" w:themeFillTint="33"/>
          </w:tcPr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454" w:type="dxa"/>
            <w:shd w:val="clear" w:color="auto" w:fill="DEEAF6" w:themeFill="accent1" w:themeFillTint="33"/>
          </w:tcPr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</w:t>
            </w:r>
            <w:r w:rsidR="0082520F">
              <w:rPr>
                <w:rFonts w:asciiTheme="minorHAnsi" w:hAnsiTheme="minorHAnsi" w:cstheme="minorHAnsi"/>
                <w:b w:val="0"/>
                <w:i/>
                <w:color w:val="auto"/>
              </w:rPr>
              <w:t>13</w:t>
            </w:r>
          </w:p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102" w:type="dxa"/>
            <w:shd w:val="clear" w:color="auto" w:fill="DEEAF6" w:themeFill="accent1" w:themeFillTint="33"/>
          </w:tcPr>
          <w:p w:rsidR="009F4146" w:rsidRPr="00650E4F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9F4146" w:rsidRPr="00650E4F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017" w:type="dxa"/>
            <w:shd w:val="clear" w:color="auto" w:fill="DEEAF6" w:themeFill="accent1" w:themeFillTint="33"/>
          </w:tcPr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9F4146" w:rsidTr="009F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</w:tcPr>
          <w:p w:rsidR="009F4146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44" w:type="dxa"/>
          </w:tcPr>
          <w:p w:rsidR="009F4146" w:rsidRPr="00096B89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454" w:type="dxa"/>
          </w:tcPr>
          <w:p w:rsidR="009F4146" w:rsidRDefault="009F4146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9F4146" w:rsidRPr="009E5508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102" w:type="dxa"/>
          </w:tcPr>
          <w:p w:rsidR="009F4146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9F4146" w:rsidRPr="00096B89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017" w:type="dxa"/>
          </w:tcPr>
          <w:p w:rsidR="009F4146" w:rsidRPr="00096B89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9F4146" w:rsidRPr="009E5508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9F4146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9F4146" w:rsidRPr="009E5508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 documento (file .pdf/</w:t>
            </w:r>
            <w:proofErr w:type="spellStart"/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docx</w:t>
            </w:r>
            <w:proofErr w:type="spellEnd"/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).</w:t>
            </w:r>
          </w:p>
          <w:p w:rsidR="009F4146" w:rsidRPr="009E5508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9F4146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9F4146" w:rsidTr="009F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</w:tcPr>
          <w:p w:rsidR="009F4146" w:rsidRPr="009E5508" w:rsidRDefault="009F4146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44" w:type="dxa"/>
          </w:tcPr>
          <w:p w:rsidR="009F4146" w:rsidRPr="009E5508" w:rsidRDefault="009F4146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454" w:type="dxa"/>
          </w:tcPr>
          <w:p w:rsidR="009F4146" w:rsidRPr="009E5508" w:rsidRDefault="009F4146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102" w:type="dxa"/>
          </w:tcPr>
          <w:p w:rsidR="009F4146" w:rsidRPr="009E5508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017" w:type="dxa"/>
          </w:tcPr>
          <w:p w:rsidR="009F4146" w:rsidRPr="009E5508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9F4146" w:rsidTr="009F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</w:tcPr>
          <w:p w:rsidR="009F4146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44" w:type="dxa"/>
          </w:tcPr>
          <w:p w:rsidR="009F4146" w:rsidRPr="009E5508" w:rsidRDefault="009F4146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Analisi1.jpg</w:t>
            </w:r>
          </w:p>
        </w:tc>
        <w:tc>
          <w:tcPr>
            <w:tcW w:w="2454" w:type="dxa"/>
          </w:tcPr>
          <w:p w:rsidR="009F4146" w:rsidRPr="008040F8" w:rsidRDefault="009F4146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Formato file errato</w:t>
            </w:r>
          </w:p>
        </w:tc>
        <w:tc>
          <w:tcPr>
            <w:tcW w:w="2102" w:type="dxa"/>
          </w:tcPr>
          <w:p w:rsidR="009F4146" w:rsidRDefault="009F4146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Formato file errato</w:t>
            </w:r>
          </w:p>
        </w:tc>
        <w:tc>
          <w:tcPr>
            <w:tcW w:w="2017" w:type="dxa"/>
          </w:tcPr>
          <w:p w:rsidR="009F4146" w:rsidRPr="009E5508" w:rsidRDefault="009F4146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9F4146" w:rsidTr="009F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</w:tcPr>
          <w:p w:rsidR="009F4146" w:rsidRPr="00096B89" w:rsidRDefault="009F4146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9F4146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44" w:type="dxa"/>
          </w:tcPr>
          <w:p w:rsidR="009F4146" w:rsidRPr="00DB7291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</w:p>
        </w:tc>
        <w:tc>
          <w:tcPr>
            <w:tcW w:w="2454" w:type="dxa"/>
          </w:tcPr>
          <w:p w:rsidR="009F4146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02" w:type="dxa"/>
          </w:tcPr>
          <w:p w:rsidR="009F4146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017" w:type="dxa"/>
          </w:tcPr>
          <w:p w:rsidR="009F4146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EF4EF1" w:rsidRDefault="00EF4EF1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3D425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noProof/>
          <w:color w:val="1F4E79" w:themeColor="accent1" w:themeShade="80"/>
          <w:sz w:val="28"/>
          <w:szCs w:val="40"/>
        </w:rPr>
        <w:drawing>
          <wp:inline distT="0" distB="0" distL="0" distR="0">
            <wp:extent cx="6448508" cy="3081655"/>
            <wp:effectExtent l="0" t="0" r="9525" b="4445"/>
            <wp:docPr id="3" name="Immagine 3" descr="C:\Users\Francesco\AppData\Local\Microsoft\Windows\INetCache\Content.Word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rancesco\AppData\Local\Microsoft\Windows\INetCache\Content.Word\Screenshot (72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638" cy="30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3D4258" w:rsidRDefault="003D425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084"/>
        <w:gridCol w:w="1544"/>
        <w:gridCol w:w="2454"/>
        <w:gridCol w:w="2102"/>
        <w:gridCol w:w="2017"/>
      </w:tblGrid>
      <w:tr w:rsidR="009F4146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  <w:shd w:val="clear" w:color="auto" w:fill="DEEAF6" w:themeFill="accent1" w:themeFillTint="33"/>
          </w:tcPr>
          <w:p w:rsidR="009F4146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44" w:type="dxa"/>
            <w:shd w:val="clear" w:color="auto" w:fill="DEEAF6" w:themeFill="accent1" w:themeFillTint="33"/>
          </w:tcPr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454" w:type="dxa"/>
            <w:shd w:val="clear" w:color="auto" w:fill="DEEAF6" w:themeFill="accent1" w:themeFillTint="33"/>
          </w:tcPr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TC_1.4.</w:t>
            </w:r>
            <w:r w:rsidR="0082520F">
              <w:rPr>
                <w:rFonts w:asciiTheme="minorHAnsi" w:hAnsiTheme="minorHAnsi" w:cstheme="minorHAnsi"/>
                <w:b w:val="0"/>
                <w:i/>
                <w:color w:val="auto"/>
              </w:rPr>
              <w:t>14</w:t>
            </w:r>
          </w:p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ggiungiRichiesta</w:t>
            </w:r>
            <w:proofErr w:type="spellEnd"/>
          </w:p>
        </w:tc>
        <w:tc>
          <w:tcPr>
            <w:tcW w:w="2102" w:type="dxa"/>
            <w:shd w:val="clear" w:color="auto" w:fill="DEEAF6" w:themeFill="accent1" w:themeFillTint="33"/>
          </w:tcPr>
          <w:p w:rsidR="009F4146" w:rsidRPr="00650E4F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9F4146" w:rsidRPr="00650E4F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017" w:type="dxa"/>
            <w:shd w:val="clear" w:color="auto" w:fill="DEEAF6" w:themeFill="accent1" w:themeFillTint="33"/>
          </w:tcPr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9F4146" w:rsidRPr="009E5508" w:rsidRDefault="009F4146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9F4146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</w:tcPr>
          <w:p w:rsidR="009F4146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44" w:type="dxa"/>
          </w:tcPr>
          <w:p w:rsidR="009F4146" w:rsidRPr="00096B89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2454" w:type="dxa"/>
          </w:tcPr>
          <w:p w:rsidR="009F4146" w:rsidRDefault="009F4146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Richiesta</w:t>
            </w:r>
            <w:r>
              <w:rPr>
                <w:sz w:val="23"/>
                <w:szCs w:val="23"/>
              </w:rPr>
              <w:t xml:space="preserve">. </w:t>
            </w:r>
          </w:p>
          <w:p w:rsidR="009F4146" w:rsidRPr="009E5508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102" w:type="dxa"/>
          </w:tcPr>
          <w:p w:rsidR="009F4146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9F4146" w:rsidRPr="00096B89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017" w:type="dxa"/>
          </w:tcPr>
          <w:p w:rsidR="009F4146" w:rsidRPr="00096B89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9F4146" w:rsidRPr="009E5508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9F4146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9F4146" w:rsidRPr="009E5508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l’aggiunta di un documento (file .pdf/</w:t>
            </w:r>
            <w:proofErr w:type="spellStart"/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docx</w:t>
            </w:r>
            <w:proofErr w:type="spellEnd"/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).</w:t>
            </w:r>
          </w:p>
          <w:p w:rsidR="009F4146" w:rsidRPr="009E5508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9F4146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9F4146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</w:tcPr>
          <w:p w:rsidR="009F4146" w:rsidRPr="009E5508" w:rsidRDefault="009F4146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44" w:type="dxa"/>
          </w:tcPr>
          <w:p w:rsidR="009F4146" w:rsidRPr="009E5508" w:rsidRDefault="009F4146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454" w:type="dxa"/>
          </w:tcPr>
          <w:p w:rsidR="009F4146" w:rsidRPr="009E5508" w:rsidRDefault="009F4146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102" w:type="dxa"/>
          </w:tcPr>
          <w:p w:rsidR="009F4146" w:rsidRPr="009E5508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017" w:type="dxa"/>
          </w:tcPr>
          <w:p w:rsidR="009F4146" w:rsidRPr="009E5508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9F4146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</w:tcPr>
          <w:p w:rsidR="009F4146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44" w:type="dxa"/>
          </w:tcPr>
          <w:p w:rsidR="009F4146" w:rsidRPr="009E5508" w:rsidRDefault="009F4146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Analisi1.pdf</w:t>
            </w:r>
          </w:p>
        </w:tc>
        <w:tc>
          <w:tcPr>
            <w:tcW w:w="2454" w:type="dxa"/>
          </w:tcPr>
          <w:p w:rsidR="009F4146" w:rsidRPr="008040F8" w:rsidRDefault="009F4146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File .pdf aggiunto</w:t>
            </w:r>
          </w:p>
        </w:tc>
        <w:tc>
          <w:tcPr>
            <w:tcW w:w="2102" w:type="dxa"/>
          </w:tcPr>
          <w:p w:rsidR="009F4146" w:rsidRDefault="009F4146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File .pdf aggiunto</w:t>
            </w:r>
          </w:p>
        </w:tc>
        <w:tc>
          <w:tcPr>
            <w:tcW w:w="2017" w:type="dxa"/>
          </w:tcPr>
          <w:p w:rsidR="009F4146" w:rsidRPr="009E5508" w:rsidRDefault="009F4146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9F4146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4" w:type="dxa"/>
          </w:tcPr>
          <w:p w:rsidR="009F4146" w:rsidRPr="00096B89" w:rsidRDefault="009F4146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9F4146" w:rsidRDefault="009F4146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44" w:type="dxa"/>
          </w:tcPr>
          <w:p w:rsidR="009F4146" w:rsidRPr="00DB7291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</w:p>
        </w:tc>
        <w:tc>
          <w:tcPr>
            <w:tcW w:w="2454" w:type="dxa"/>
          </w:tcPr>
          <w:p w:rsidR="009F4146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02" w:type="dxa"/>
          </w:tcPr>
          <w:p w:rsidR="009F4146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017" w:type="dxa"/>
          </w:tcPr>
          <w:p w:rsidR="009F4146" w:rsidRDefault="009F4146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D70770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65" type="#_x0000_t75" style="width:510.75pt;height:255pt">
            <v:imagedata r:id="rId61" o:title="Screenshot (73)"/>
          </v:shape>
        </w:pict>
      </w: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9F4146" w:rsidRDefault="009F4146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3D4258" w:rsidRDefault="003D4258" w:rsidP="00FD5454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DB7291" w:rsidRPr="00F62C05" w:rsidRDefault="00DB7291" w:rsidP="00F62C05">
      <w:pPr>
        <w:pStyle w:val="Paragrafoelenco"/>
        <w:numPr>
          <w:ilvl w:val="1"/>
          <w:numId w:val="16"/>
        </w:num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 w:rsidRPr="00F62C05"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t>Aggiungi Materia</w:t>
      </w:r>
    </w:p>
    <w:p w:rsidR="00F62C05" w:rsidRDefault="00F62C0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114"/>
        <w:gridCol w:w="1551"/>
        <w:gridCol w:w="2366"/>
        <w:gridCol w:w="2135"/>
        <w:gridCol w:w="2035"/>
      </w:tblGrid>
      <w:tr w:rsidR="003D4258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3D425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TC_1.5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.1</w:t>
            </w:r>
          </w:p>
          <w:p w:rsidR="003D4258" w:rsidRPr="009E5508" w:rsidRDefault="003D4258" w:rsidP="003D4258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ggiungiMateria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3D4258" w:rsidRPr="00650E4F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3D4258" w:rsidRPr="00650E4F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3D4258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D425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3D4258" w:rsidRPr="00096B89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3D4258" w:rsidRDefault="003D4258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Materia</w:t>
            </w:r>
            <w:r>
              <w:rPr>
                <w:sz w:val="23"/>
                <w:szCs w:val="23"/>
              </w:rPr>
              <w:t xml:space="preserve">. </w:t>
            </w:r>
          </w:p>
          <w:p w:rsidR="003D4258" w:rsidRPr="009E550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3D425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3D4258" w:rsidRPr="00096B89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3D4258" w:rsidRPr="00096B89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3D4258" w:rsidRPr="009E550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3D4258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3D4258" w:rsidRPr="009E550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una nuova materia.</w:t>
            </w:r>
          </w:p>
          <w:p w:rsidR="003D4258" w:rsidRPr="009E550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3D425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3D4258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D4258" w:rsidRPr="009E5508" w:rsidRDefault="003D4258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3D4258" w:rsidRPr="009E5508" w:rsidRDefault="003D4258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3D4258" w:rsidRPr="009E5508" w:rsidRDefault="003D4258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3D4258" w:rsidRPr="009E550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3D4258" w:rsidRPr="009E550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3D4258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D425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3D4258" w:rsidRPr="009E5508" w:rsidRDefault="003D4258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3D4258" w:rsidRPr="009E5508" w:rsidRDefault="005101A1" w:rsidP="003D4258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>c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ampo</w:t>
            </w:r>
            <w:proofErr w:type="gramEnd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nome non compilato</w:t>
            </w:r>
          </w:p>
        </w:tc>
        <w:tc>
          <w:tcPr>
            <w:tcW w:w="2300" w:type="dxa"/>
          </w:tcPr>
          <w:p w:rsidR="003D4258" w:rsidRDefault="005101A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>c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ampo</w:t>
            </w:r>
            <w:proofErr w:type="gramEnd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nome non compilato</w:t>
            </w:r>
          </w:p>
        </w:tc>
        <w:tc>
          <w:tcPr>
            <w:tcW w:w="2126" w:type="dxa"/>
          </w:tcPr>
          <w:p w:rsidR="003D4258" w:rsidRPr="009E5508" w:rsidRDefault="003D4258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3D4258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D4258" w:rsidRPr="00096B89" w:rsidRDefault="003D4258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3D425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3D425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3D425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3D425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3D425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3D4258" w:rsidRDefault="003D4258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3D4258" w:rsidRDefault="003D4258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3D4258" w:rsidRDefault="00D70770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66" type="#_x0000_t75" style="width:507pt;height:257.25pt">
            <v:imagedata r:id="rId62" o:title="Screenshot (74)"/>
          </v:shape>
        </w:pict>
      </w:r>
    </w:p>
    <w:p w:rsidR="003D4258" w:rsidRDefault="003D4258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3D4258" w:rsidRDefault="003D4258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3D4258" w:rsidRDefault="003D4258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115"/>
        <w:gridCol w:w="1551"/>
        <w:gridCol w:w="2366"/>
        <w:gridCol w:w="2135"/>
        <w:gridCol w:w="2034"/>
      </w:tblGrid>
      <w:tr w:rsidR="003D4258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3D425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TC_1.5.2</w:t>
            </w:r>
          </w:p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ggiungiMateria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3D4258" w:rsidRPr="00650E4F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3D4258" w:rsidRPr="00650E4F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3D4258" w:rsidRPr="009E5508" w:rsidRDefault="003D4258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3D4258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D425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3D4258" w:rsidRPr="00096B89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3D4258" w:rsidRDefault="003D4258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Materia</w:t>
            </w:r>
            <w:r>
              <w:rPr>
                <w:sz w:val="23"/>
                <w:szCs w:val="23"/>
              </w:rPr>
              <w:t xml:space="preserve">. </w:t>
            </w:r>
          </w:p>
          <w:p w:rsidR="003D4258" w:rsidRPr="009E550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3D425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3D4258" w:rsidRPr="00096B89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3D4258" w:rsidRPr="00096B89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3D4258" w:rsidRPr="009E550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3D4258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3D4258" w:rsidRPr="009E550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una nuova materia.</w:t>
            </w:r>
          </w:p>
          <w:p w:rsidR="003D4258" w:rsidRPr="009E550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3D425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3D4258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D4258" w:rsidRPr="009E5508" w:rsidRDefault="003D4258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3D4258" w:rsidRPr="009E5508" w:rsidRDefault="003D4258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3D4258" w:rsidRPr="009E5508" w:rsidRDefault="003D4258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3D4258" w:rsidRPr="009E550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3D4258" w:rsidRPr="009E550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3D4258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D425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3D4258" w:rsidRPr="005101A1" w:rsidRDefault="005101A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5101A1">
              <w:rPr>
                <w:rFonts w:asciiTheme="minorHAnsi" w:hAnsiTheme="minorHAnsi" w:cstheme="minorHAnsi"/>
                <w:i/>
                <w:color w:val="auto"/>
                <w:szCs w:val="40"/>
              </w:rPr>
              <w:t>a</w:t>
            </w:r>
            <w:proofErr w:type="gramEnd"/>
          </w:p>
        </w:tc>
        <w:tc>
          <w:tcPr>
            <w:tcW w:w="1925" w:type="dxa"/>
          </w:tcPr>
          <w:p w:rsidR="003D4258" w:rsidRPr="009E5508" w:rsidRDefault="003D4258" w:rsidP="005101A1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gramStart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>c</w:t>
            </w:r>
            <w:r w:rsidR="005101A1">
              <w:rPr>
                <w:rFonts w:ascii="Calibri" w:hAnsi="Calibri" w:cs="Calibri"/>
                <w:i/>
                <w:color w:val="auto"/>
                <w:szCs w:val="40"/>
              </w:rPr>
              <w:t>ampo</w:t>
            </w:r>
            <w:proofErr w:type="gramEnd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 xml:space="preserve">nome non </w:t>
            </w:r>
            <w:r w:rsidR="005101A1">
              <w:rPr>
                <w:rFonts w:ascii="Calibri" w:hAnsi="Calibri" w:cs="Calibri"/>
                <w:i/>
                <w:color w:val="auto"/>
                <w:szCs w:val="40"/>
              </w:rPr>
              <w:t>rispetta la lunghezza minima</w:t>
            </w:r>
          </w:p>
        </w:tc>
        <w:tc>
          <w:tcPr>
            <w:tcW w:w="2300" w:type="dxa"/>
          </w:tcPr>
          <w:p w:rsidR="003D4258" w:rsidRDefault="005101A1" w:rsidP="005101A1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proofErr w:type="gramStart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>c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ampo</w:t>
            </w:r>
            <w:proofErr w:type="gramEnd"/>
            <w:r w:rsidRPr="000C0BB8">
              <w:rPr>
                <w:rFonts w:ascii="Calibri" w:hAnsi="Calibri" w:cs="Calibri"/>
                <w:i/>
                <w:color w:val="auto"/>
                <w:szCs w:val="40"/>
              </w:rPr>
              <w:t xml:space="preserve"> </w:t>
            </w:r>
            <w:r>
              <w:rPr>
                <w:rFonts w:ascii="Calibri" w:hAnsi="Calibri" w:cs="Calibri"/>
                <w:i/>
                <w:color w:val="auto"/>
                <w:szCs w:val="40"/>
              </w:rPr>
              <w:t>nome non rispetta la lunghezza minima</w:t>
            </w:r>
          </w:p>
        </w:tc>
        <w:tc>
          <w:tcPr>
            <w:tcW w:w="2126" w:type="dxa"/>
          </w:tcPr>
          <w:p w:rsidR="003D4258" w:rsidRPr="009E5508" w:rsidRDefault="003D4258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3D4258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D4258" w:rsidRPr="00096B89" w:rsidRDefault="003D4258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3D4258" w:rsidRDefault="003D4258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3D425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3D425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3D425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3D4258" w:rsidRDefault="003D4258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3D4258" w:rsidRDefault="003D4258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3D4258" w:rsidRDefault="003D4258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D70770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67" type="#_x0000_t75" style="width:508.5pt;height:256.5pt">
            <v:imagedata r:id="rId63" o:title="Screenshot (75)"/>
          </v:shape>
        </w:pict>
      </w: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114"/>
        <w:gridCol w:w="1551"/>
        <w:gridCol w:w="2366"/>
        <w:gridCol w:w="2135"/>
        <w:gridCol w:w="2035"/>
      </w:tblGrid>
      <w:tr w:rsidR="005101A1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shd w:val="clear" w:color="auto" w:fill="DEEAF6" w:themeFill="accent1" w:themeFillTint="33"/>
          </w:tcPr>
          <w:p w:rsidR="005101A1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  <w:shd w:val="clear" w:color="auto" w:fill="DEEAF6" w:themeFill="accent1" w:themeFillTint="33"/>
          </w:tcPr>
          <w:p w:rsidR="005101A1" w:rsidRPr="009E5508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5101A1" w:rsidRPr="009E5508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1925" w:type="dxa"/>
            <w:shd w:val="clear" w:color="auto" w:fill="DEEAF6" w:themeFill="accent1" w:themeFillTint="33"/>
          </w:tcPr>
          <w:p w:rsidR="005101A1" w:rsidRPr="009E5508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TC_1.5.3</w:t>
            </w:r>
          </w:p>
          <w:p w:rsidR="005101A1" w:rsidRPr="009E5508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</w:rPr>
              <w:t>Test_A</w:t>
            </w:r>
            <w:r>
              <w:rPr>
                <w:rFonts w:asciiTheme="minorHAnsi" w:hAnsiTheme="minorHAnsi" w:cstheme="minorHAnsi"/>
                <w:b w:val="0"/>
                <w:i/>
                <w:color w:val="auto"/>
              </w:rPr>
              <w:t>ggiungiMateria</w:t>
            </w:r>
            <w:proofErr w:type="spellEnd"/>
          </w:p>
        </w:tc>
        <w:tc>
          <w:tcPr>
            <w:tcW w:w="2300" w:type="dxa"/>
            <w:shd w:val="clear" w:color="auto" w:fill="DEEAF6" w:themeFill="accent1" w:themeFillTint="33"/>
          </w:tcPr>
          <w:p w:rsidR="005101A1" w:rsidRPr="00650E4F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5101A1" w:rsidRPr="00650E4F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126" w:type="dxa"/>
            <w:shd w:val="clear" w:color="auto" w:fill="DEEAF6" w:themeFill="accent1" w:themeFillTint="33"/>
          </w:tcPr>
          <w:p w:rsidR="005101A1" w:rsidRPr="009E5508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Marco la </w:t>
            </w:r>
            <w:proofErr w:type="spellStart"/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Cortiglia</w:t>
            </w:r>
            <w:proofErr w:type="spellEnd"/>
          </w:p>
          <w:p w:rsidR="005101A1" w:rsidRPr="009E5508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30/01/2019</w:t>
            </w:r>
          </w:p>
        </w:tc>
      </w:tr>
      <w:tr w:rsidR="005101A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5101A1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5101A1" w:rsidRPr="00096B89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Description</w:t>
            </w:r>
            <w:proofErr w:type="spellEnd"/>
          </w:p>
        </w:tc>
        <w:tc>
          <w:tcPr>
            <w:tcW w:w="1925" w:type="dxa"/>
          </w:tcPr>
          <w:p w:rsidR="005101A1" w:rsidRDefault="005101A1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Aggiunta Materia</w:t>
            </w:r>
            <w:r>
              <w:rPr>
                <w:sz w:val="23"/>
                <w:szCs w:val="23"/>
              </w:rPr>
              <w:t xml:space="preserve">. </w:t>
            </w:r>
          </w:p>
          <w:p w:rsidR="005101A1" w:rsidRPr="009E5508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</w:rPr>
            </w:pPr>
          </w:p>
        </w:tc>
        <w:tc>
          <w:tcPr>
            <w:tcW w:w="2300" w:type="dxa"/>
          </w:tcPr>
          <w:p w:rsid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5101A1" w:rsidRPr="00096B89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126" w:type="dxa"/>
          </w:tcPr>
          <w:p w:rsidR="005101A1" w:rsidRPr="00096B89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5101A1" w:rsidRPr="009E5508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5101A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5101A1" w:rsidRPr="009E5508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il Gestore richiede l’aggiunta di una nuova materia.</w:t>
            </w:r>
          </w:p>
          <w:p w:rsidR="005101A1" w:rsidRPr="009E5508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5101A1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5101A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5101A1" w:rsidRPr="009E5508" w:rsidRDefault="005101A1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87" w:type="dxa"/>
          </w:tcPr>
          <w:p w:rsidR="005101A1" w:rsidRPr="009E5508" w:rsidRDefault="005101A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1925" w:type="dxa"/>
          </w:tcPr>
          <w:p w:rsidR="005101A1" w:rsidRPr="009E5508" w:rsidRDefault="005101A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300" w:type="dxa"/>
          </w:tcPr>
          <w:p w:rsidR="005101A1" w:rsidRPr="009E5508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126" w:type="dxa"/>
          </w:tcPr>
          <w:p w:rsidR="005101A1" w:rsidRPr="009E5508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5101A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5101A1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Il gestore 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inserisce i dati</w:t>
            </w:r>
          </w:p>
        </w:tc>
        <w:tc>
          <w:tcPr>
            <w:tcW w:w="1587" w:type="dxa"/>
          </w:tcPr>
          <w:p w:rsidR="005101A1" w:rsidRPr="005101A1" w:rsidRDefault="005101A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Algoritmi</w:t>
            </w:r>
          </w:p>
        </w:tc>
        <w:tc>
          <w:tcPr>
            <w:tcW w:w="1925" w:type="dxa"/>
          </w:tcPr>
          <w:p w:rsidR="005101A1" w:rsidRPr="009E5508" w:rsidRDefault="005101A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Materia aggiunta</w:t>
            </w:r>
          </w:p>
        </w:tc>
        <w:tc>
          <w:tcPr>
            <w:tcW w:w="2300" w:type="dxa"/>
          </w:tcPr>
          <w:p w:rsidR="005101A1" w:rsidRDefault="005101A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="Calibri" w:hAnsi="Calibri" w:cs="Calibri"/>
                <w:i/>
                <w:color w:val="auto"/>
                <w:szCs w:val="40"/>
              </w:rPr>
              <w:t>Materia aggiunta</w:t>
            </w:r>
          </w:p>
        </w:tc>
        <w:tc>
          <w:tcPr>
            <w:tcW w:w="2126" w:type="dxa"/>
          </w:tcPr>
          <w:p w:rsidR="005101A1" w:rsidRPr="009E5508" w:rsidRDefault="005101A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5101A1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5101A1" w:rsidRPr="00096B89" w:rsidRDefault="005101A1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Il gestore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 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5101A1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87" w:type="dxa"/>
          </w:tcPr>
          <w:p w:rsid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925" w:type="dxa"/>
          </w:tcPr>
          <w:p w:rsid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300" w:type="dxa"/>
          </w:tcPr>
          <w:p w:rsid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126" w:type="dxa"/>
          </w:tcPr>
          <w:p w:rsid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D70770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68" type="#_x0000_t75" style="width:509.25pt;height:255.75pt">
            <v:imagedata r:id="rId64" o:title="Screenshot (76)"/>
          </v:shape>
        </w:pict>
      </w: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Pr="0073134F" w:rsidRDefault="005101A1" w:rsidP="005101A1">
      <w:pPr>
        <w:pStyle w:val="Citazioneintensa"/>
        <w:numPr>
          <w:ilvl w:val="0"/>
          <w:numId w:val="16"/>
        </w:numPr>
        <w:rPr>
          <w:rFonts w:asciiTheme="minorHAnsi" w:hAnsiTheme="minorHAnsi" w:cstheme="minorHAnsi"/>
          <w:b/>
          <w:sz w:val="40"/>
        </w:rPr>
      </w:pPr>
      <w:r>
        <w:rPr>
          <w:rFonts w:asciiTheme="minorHAnsi" w:hAnsiTheme="minorHAnsi" w:cstheme="minorHAnsi"/>
          <w:b/>
          <w:sz w:val="40"/>
        </w:rPr>
        <w:lastRenderedPageBreak/>
        <w:t>Gestione Ordini</w:t>
      </w:r>
    </w:p>
    <w:p w:rsidR="005101A1" w:rsidRDefault="005101A1" w:rsidP="005101A1">
      <w:pPr>
        <w:tabs>
          <w:tab w:val="left" w:pos="3631"/>
        </w:tabs>
        <w:rPr>
          <w:rFonts w:asciiTheme="minorHAnsi" w:hAnsiTheme="minorHAnsi" w:cstheme="minorHAnsi"/>
          <w:i/>
          <w:sz w:val="28"/>
          <w:szCs w:val="40"/>
        </w:rPr>
      </w:pPr>
    </w:p>
    <w:p w:rsidR="005101A1" w:rsidRPr="00FD5454" w:rsidRDefault="005101A1" w:rsidP="005101A1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5101A1" w:rsidRPr="005101A1" w:rsidRDefault="005101A1" w:rsidP="005101A1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proofErr w:type="gramStart"/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t xml:space="preserve">1.6 </w:t>
      </w:r>
      <w:r w:rsidRPr="005101A1"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t xml:space="preserve"> Concludi</w:t>
      </w:r>
      <w:proofErr w:type="gramEnd"/>
      <w:r w:rsidRPr="005101A1"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t xml:space="preserve"> Ordine</w:t>
      </w:r>
    </w:p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167"/>
        <w:gridCol w:w="1564"/>
        <w:gridCol w:w="2203"/>
        <w:gridCol w:w="2200"/>
        <w:gridCol w:w="2067"/>
      </w:tblGrid>
      <w:tr w:rsidR="005101A1" w:rsidRPr="005101A1" w:rsidTr="00B907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  <w:shd w:val="clear" w:color="auto" w:fill="DEEAF6" w:themeFill="accent1" w:themeFillTint="33"/>
          </w:tcPr>
          <w:p w:rsidR="005101A1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64" w:type="dxa"/>
            <w:shd w:val="clear" w:color="auto" w:fill="DEEAF6" w:themeFill="accent1" w:themeFillTint="33"/>
          </w:tcPr>
          <w:p w:rsidR="005101A1" w:rsidRPr="009E5508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5101A1" w:rsidRPr="009E5508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203" w:type="dxa"/>
            <w:shd w:val="clear" w:color="auto" w:fill="DEEAF6" w:themeFill="accent1" w:themeFillTint="33"/>
          </w:tcPr>
          <w:p w:rsidR="005101A1" w:rsidRPr="005101A1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TC_1.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6</w:t>
            </w: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.1</w:t>
            </w:r>
          </w:p>
          <w:p w:rsidR="005101A1" w:rsidRPr="005101A1" w:rsidRDefault="005101A1" w:rsidP="005101A1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  <w:lang w:val="en-US"/>
              </w:rPr>
            </w:pPr>
            <w:proofErr w:type="spellStart"/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ConcludiOrdine</w:t>
            </w:r>
            <w:proofErr w:type="spellEnd"/>
          </w:p>
        </w:tc>
        <w:tc>
          <w:tcPr>
            <w:tcW w:w="2200" w:type="dxa"/>
            <w:shd w:val="clear" w:color="auto" w:fill="DEEAF6" w:themeFill="accent1" w:themeFillTint="33"/>
          </w:tcPr>
          <w:p w:rsidR="005101A1" w:rsidRPr="00650E4F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5101A1" w:rsidRPr="00650E4F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067" w:type="dxa"/>
            <w:shd w:val="clear" w:color="auto" w:fill="DEEAF6" w:themeFill="accent1" w:themeFillTint="33"/>
          </w:tcPr>
          <w:p w:rsidR="005101A1" w:rsidRPr="005101A1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 xml:space="preserve">Marco la </w:t>
            </w:r>
            <w:proofErr w:type="spellStart"/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>Cortiglia</w:t>
            </w:r>
            <w:proofErr w:type="spellEnd"/>
          </w:p>
          <w:p w:rsidR="005101A1" w:rsidRPr="005101A1" w:rsidRDefault="005101A1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>30/01/2019</w:t>
            </w:r>
          </w:p>
        </w:tc>
      </w:tr>
      <w:tr w:rsidR="005101A1" w:rsidTr="00B907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5101A1" w:rsidRPr="005101A1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</w:p>
        </w:tc>
        <w:tc>
          <w:tcPr>
            <w:tcW w:w="1564" w:type="dxa"/>
          </w:tcPr>
          <w:p w:rsidR="005101A1" w:rsidRP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Description</w:t>
            </w:r>
          </w:p>
        </w:tc>
        <w:tc>
          <w:tcPr>
            <w:tcW w:w="2203" w:type="dxa"/>
          </w:tcPr>
          <w:p w:rsidR="005101A1" w:rsidRPr="005101A1" w:rsidRDefault="005101A1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Cs w:val="23"/>
                <w:lang w:val="en-US"/>
              </w:rPr>
              <w:t>Conclusione</w:t>
            </w:r>
            <w:proofErr w:type="spellEnd"/>
            <w:r>
              <w:rPr>
                <w:rFonts w:asciiTheme="minorHAnsi" w:hAnsiTheme="minorHAnsi" w:cstheme="minorHAnsi"/>
                <w:szCs w:val="23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  <w:lang w:val="en-US"/>
              </w:rPr>
              <w:t>Ordine</w:t>
            </w:r>
            <w:proofErr w:type="spellEnd"/>
            <w:r w:rsidRPr="005101A1">
              <w:rPr>
                <w:sz w:val="23"/>
                <w:szCs w:val="23"/>
                <w:lang w:val="en-US"/>
              </w:rPr>
              <w:t xml:space="preserve">. </w:t>
            </w:r>
          </w:p>
          <w:p w:rsidR="005101A1" w:rsidRP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lang w:val="en-US"/>
              </w:rPr>
            </w:pPr>
          </w:p>
        </w:tc>
        <w:tc>
          <w:tcPr>
            <w:tcW w:w="2200" w:type="dxa"/>
          </w:tcPr>
          <w:p w:rsid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5101A1" w:rsidRPr="00096B89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067" w:type="dxa"/>
          </w:tcPr>
          <w:p w:rsidR="005101A1" w:rsidRPr="00096B89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5101A1" w:rsidRPr="009E5508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5101A1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5101A1" w:rsidRPr="009E5508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il completamento dell’ordine.</w:t>
            </w:r>
          </w:p>
          <w:p w:rsidR="005101A1" w:rsidRPr="009E5508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5101A1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5101A1" w:rsidTr="00B907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5101A1" w:rsidRPr="009E5508" w:rsidRDefault="005101A1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64" w:type="dxa"/>
          </w:tcPr>
          <w:p w:rsidR="005101A1" w:rsidRPr="009E5508" w:rsidRDefault="005101A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203" w:type="dxa"/>
          </w:tcPr>
          <w:p w:rsidR="005101A1" w:rsidRPr="009E5508" w:rsidRDefault="005101A1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200" w:type="dxa"/>
          </w:tcPr>
          <w:p w:rsidR="005101A1" w:rsidRPr="009E5508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067" w:type="dxa"/>
          </w:tcPr>
          <w:p w:rsidR="005101A1" w:rsidRPr="009E5508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5101A1" w:rsidTr="00B907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5101A1" w:rsidRDefault="005101A1" w:rsidP="003448D9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="003448D9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seleziona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 i dati</w:t>
            </w:r>
          </w:p>
        </w:tc>
        <w:tc>
          <w:tcPr>
            <w:tcW w:w="1564" w:type="dxa"/>
          </w:tcPr>
          <w:p w:rsidR="005101A1" w:rsidRPr="009E5508" w:rsidRDefault="005101A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203" w:type="dxa"/>
          </w:tcPr>
          <w:p w:rsidR="005101A1" w:rsidRPr="008040F8" w:rsidRDefault="00B90775" w:rsidP="00B9077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Campi non selezionati</w:t>
            </w:r>
          </w:p>
        </w:tc>
        <w:tc>
          <w:tcPr>
            <w:tcW w:w="2200" w:type="dxa"/>
          </w:tcPr>
          <w:p w:rsidR="005101A1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Campi non selezionati</w:t>
            </w:r>
          </w:p>
        </w:tc>
        <w:tc>
          <w:tcPr>
            <w:tcW w:w="2067" w:type="dxa"/>
          </w:tcPr>
          <w:p w:rsidR="005101A1" w:rsidRPr="009E5508" w:rsidRDefault="005101A1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5101A1" w:rsidTr="00B907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5101A1" w:rsidRPr="00096B89" w:rsidRDefault="005101A1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5101A1" w:rsidRDefault="005101A1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64" w:type="dxa"/>
          </w:tcPr>
          <w:p w:rsidR="005101A1" w:rsidRPr="0071431B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</w:p>
        </w:tc>
        <w:tc>
          <w:tcPr>
            <w:tcW w:w="2203" w:type="dxa"/>
          </w:tcPr>
          <w:p w:rsid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200" w:type="dxa"/>
          </w:tcPr>
          <w:p w:rsid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067" w:type="dxa"/>
          </w:tcPr>
          <w:p w:rsidR="005101A1" w:rsidRDefault="005101A1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5101A1" w:rsidRDefault="005101A1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D70770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69" type="#_x0000_t75" style="width:510.75pt;height:257.25pt">
            <v:imagedata r:id="rId65" o:title="Screenshot (77)"/>
          </v:shape>
        </w:pict>
      </w: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167"/>
        <w:gridCol w:w="1564"/>
        <w:gridCol w:w="2203"/>
        <w:gridCol w:w="2200"/>
        <w:gridCol w:w="2067"/>
      </w:tblGrid>
      <w:tr w:rsidR="00B90775" w:rsidRPr="005101A1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  <w:shd w:val="clear" w:color="auto" w:fill="DEEAF6" w:themeFill="accent1" w:themeFillTint="33"/>
          </w:tcPr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64" w:type="dxa"/>
            <w:shd w:val="clear" w:color="auto" w:fill="DEEAF6" w:themeFill="accent1" w:themeFillTint="33"/>
          </w:tcPr>
          <w:p w:rsidR="00B90775" w:rsidRPr="009E5508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B90775" w:rsidRPr="009E5508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203" w:type="dxa"/>
            <w:shd w:val="clear" w:color="auto" w:fill="DEEAF6" w:themeFill="accent1" w:themeFillTint="33"/>
          </w:tcPr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TC_1.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6</w:t>
            </w: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.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2</w:t>
            </w:r>
          </w:p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  <w:lang w:val="en-US"/>
              </w:rPr>
            </w:pPr>
            <w:proofErr w:type="spellStart"/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ConcludiOrdine</w:t>
            </w:r>
            <w:proofErr w:type="spellEnd"/>
          </w:p>
        </w:tc>
        <w:tc>
          <w:tcPr>
            <w:tcW w:w="2200" w:type="dxa"/>
            <w:shd w:val="clear" w:color="auto" w:fill="DEEAF6" w:themeFill="accent1" w:themeFillTint="33"/>
          </w:tcPr>
          <w:p w:rsidR="00B90775" w:rsidRPr="00650E4F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B90775" w:rsidRPr="00650E4F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067" w:type="dxa"/>
            <w:shd w:val="clear" w:color="auto" w:fill="DEEAF6" w:themeFill="accent1" w:themeFillTint="33"/>
          </w:tcPr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 xml:space="preserve">Marco la </w:t>
            </w:r>
            <w:proofErr w:type="spellStart"/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>Cortiglia</w:t>
            </w:r>
            <w:proofErr w:type="spellEnd"/>
          </w:p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>30/01/2019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5101A1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</w:p>
        </w:tc>
        <w:tc>
          <w:tcPr>
            <w:tcW w:w="1564" w:type="dxa"/>
          </w:tcPr>
          <w:p w:rsidR="00B90775" w:rsidRPr="005101A1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Description</w:t>
            </w:r>
          </w:p>
        </w:tc>
        <w:tc>
          <w:tcPr>
            <w:tcW w:w="2203" w:type="dxa"/>
          </w:tcPr>
          <w:p w:rsidR="00B90775" w:rsidRPr="005101A1" w:rsidRDefault="00B90775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Cs w:val="23"/>
                <w:lang w:val="en-US"/>
              </w:rPr>
              <w:t>Conclusione</w:t>
            </w:r>
            <w:proofErr w:type="spellEnd"/>
            <w:r>
              <w:rPr>
                <w:rFonts w:asciiTheme="minorHAnsi" w:hAnsiTheme="minorHAnsi" w:cstheme="minorHAnsi"/>
                <w:szCs w:val="23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  <w:lang w:val="en-US"/>
              </w:rPr>
              <w:t>Ordine</w:t>
            </w:r>
            <w:proofErr w:type="spellEnd"/>
            <w:r w:rsidRPr="005101A1">
              <w:rPr>
                <w:sz w:val="23"/>
                <w:szCs w:val="23"/>
                <w:lang w:val="en-US"/>
              </w:rPr>
              <w:t xml:space="preserve">. </w:t>
            </w:r>
          </w:p>
          <w:p w:rsidR="00B90775" w:rsidRPr="005101A1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lang w:val="en-US"/>
              </w:rPr>
            </w:pP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B90775" w:rsidRPr="00096B89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067" w:type="dxa"/>
          </w:tcPr>
          <w:p w:rsidR="00B90775" w:rsidRPr="00096B89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B90775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B90775" w:rsidRPr="009E5508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il completamento dell’ordine.</w:t>
            </w:r>
          </w:p>
          <w:p w:rsidR="00B90775" w:rsidRPr="009E5508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64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203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200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067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B90775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seleziona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 i dati</w:t>
            </w:r>
          </w:p>
        </w:tc>
        <w:tc>
          <w:tcPr>
            <w:tcW w:w="1564" w:type="dxa"/>
          </w:tcPr>
          <w:p w:rsidR="00B90775" w:rsidRP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B90775">
              <w:rPr>
                <w:rFonts w:asciiTheme="minorHAnsi" w:hAnsiTheme="minorHAnsi" w:cstheme="minorHAnsi"/>
                <w:i/>
                <w:color w:val="auto"/>
                <w:szCs w:val="40"/>
              </w:rPr>
              <w:t>Via Marconi 23, Ottaviano (NA) 80040</w:t>
            </w:r>
          </w:p>
        </w:tc>
        <w:tc>
          <w:tcPr>
            <w:tcW w:w="2203" w:type="dxa"/>
          </w:tcPr>
          <w:p w:rsidR="00B90775" w:rsidRPr="008040F8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Campo vettore non selezionato</w:t>
            </w: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Campo vettore non selezionato</w:t>
            </w:r>
          </w:p>
        </w:tc>
        <w:tc>
          <w:tcPr>
            <w:tcW w:w="2067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096B89" w:rsidRDefault="00B90775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64" w:type="dxa"/>
          </w:tcPr>
          <w:p w:rsidR="00B90775" w:rsidRPr="0071431B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</w:p>
        </w:tc>
        <w:tc>
          <w:tcPr>
            <w:tcW w:w="2203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067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D70770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70" type="#_x0000_t75" style="width:511.5pt;height:255pt">
            <v:imagedata r:id="rId66" o:title="Screenshot (78)"/>
          </v:shape>
        </w:pict>
      </w: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167"/>
        <w:gridCol w:w="1564"/>
        <w:gridCol w:w="2203"/>
        <w:gridCol w:w="2200"/>
        <w:gridCol w:w="2067"/>
      </w:tblGrid>
      <w:tr w:rsidR="00B90775" w:rsidRPr="005101A1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  <w:shd w:val="clear" w:color="auto" w:fill="DEEAF6" w:themeFill="accent1" w:themeFillTint="33"/>
          </w:tcPr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64" w:type="dxa"/>
            <w:shd w:val="clear" w:color="auto" w:fill="DEEAF6" w:themeFill="accent1" w:themeFillTint="33"/>
          </w:tcPr>
          <w:p w:rsidR="00B90775" w:rsidRPr="009E5508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B90775" w:rsidRPr="009E5508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203" w:type="dxa"/>
            <w:shd w:val="clear" w:color="auto" w:fill="DEEAF6" w:themeFill="accent1" w:themeFillTint="33"/>
          </w:tcPr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TC_1.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6</w:t>
            </w: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.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3</w:t>
            </w:r>
          </w:p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  <w:lang w:val="en-US"/>
              </w:rPr>
            </w:pPr>
            <w:proofErr w:type="spellStart"/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ConcludiOrdine</w:t>
            </w:r>
            <w:proofErr w:type="spellEnd"/>
          </w:p>
        </w:tc>
        <w:tc>
          <w:tcPr>
            <w:tcW w:w="2200" w:type="dxa"/>
            <w:shd w:val="clear" w:color="auto" w:fill="DEEAF6" w:themeFill="accent1" w:themeFillTint="33"/>
          </w:tcPr>
          <w:p w:rsidR="00B90775" w:rsidRPr="00650E4F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B90775" w:rsidRPr="00650E4F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067" w:type="dxa"/>
            <w:shd w:val="clear" w:color="auto" w:fill="DEEAF6" w:themeFill="accent1" w:themeFillTint="33"/>
          </w:tcPr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 xml:space="preserve">Marco la </w:t>
            </w:r>
            <w:proofErr w:type="spellStart"/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>Cortiglia</w:t>
            </w:r>
            <w:proofErr w:type="spellEnd"/>
          </w:p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>30/01/2019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5101A1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</w:p>
        </w:tc>
        <w:tc>
          <w:tcPr>
            <w:tcW w:w="1564" w:type="dxa"/>
          </w:tcPr>
          <w:p w:rsidR="00B90775" w:rsidRPr="005101A1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Description</w:t>
            </w:r>
          </w:p>
        </w:tc>
        <w:tc>
          <w:tcPr>
            <w:tcW w:w="2203" w:type="dxa"/>
          </w:tcPr>
          <w:p w:rsidR="00B90775" w:rsidRPr="005101A1" w:rsidRDefault="00B90775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Cs w:val="23"/>
                <w:lang w:val="en-US"/>
              </w:rPr>
              <w:t>Conclusione</w:t>
            </w:r>
            <w:proofErr w:type="spellEnd"/>
            <w:r>
              <w:rPr>
                <w:rFonts w:asciiTheme="minorHAnsi" w:hAnsiTheme="minorHAnsi" w:cstheme="minorHAnsi"/>
                <w:szCs w:val="23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  <w:lang w:val="en-US"/>
              </w:rPr>
              <w:t>Ordine</w:t>
            </w:r>
            <w:proofErr w:type="spellEnd"/>
            <w:r w:rsidRPr="005101A1">
              <w:rPr>
                <w:sz w:val="23"/>
                <w:szCs w:val="23"/>
                <w:lang w:val="en-US"/>
              </w:rPr>
              <w:t xml:space="preserve">. </w:t>
            </w:r>
          </w:p>
          <w:p w:rsidR="00B90775" w:rsidRPr="005101A1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lang w:val="en-US"/>
              </w:rPr>
            </w:pP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B90775" w:rsidRPr="00096B89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067" w:type="dxa"/>
          </w:tcPr>
          <w:p w:rsidR="00B90775" w:rsidRPr="00096B89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B90775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B90775" w:rsidRPr="009E5508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il completamento dell’ordine.</w:t>
            </w:r>
          </w:p>
          <w:p w:rsidR="00B90775" w:rsidRPr="009E5508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64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203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200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067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B90775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seleziona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 i dati</w:t>
            </w:r>
          </w:p>
        </w:tc>
        <w:tc>
          <w:tcPr>
            <w:tcW w:w="1564" w:type="dxa"/>
          </w:tcPr>
          <w:p w:rsidR="00B90775" w:rsidRP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B90775">
              <w:rPr>
                <w:rFonts w:asciiTheme="minorHAnsi" w:hAnsiTheme="minorHAnsi" w:cstheme="minorHAnsi"/>
                <w:i/>
                <w:color w:val="auto"/>
                <w:szCs w:val="40"/>
              </w:rPr>
              <w:t>Via Marconi 23, Ottaviano (NA) 80040</w:t>
            </w:r>
          </w:p>
        </w:tc>
        <w:tc>
          <w:tcPr>
            <w:tcW w:w="2203" w:type="dxa"/>
          </w:tcPr>
          <w:p w:rsidR="00B90775" w:rsidRPr="008040F8" w:rsidRDefault="00B90775" w:rsidP="00B9077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Campo metodo pagamento non selezionato</w:t>
            </w: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Campo metodo pagamento non selezionato</w:t>
            </w:r>
          </w:p>
        </w:tc>
        <w:tc>
          <w:tcPr>
            <w:tcW w:w="2067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096B89" w:rsidRDefault="00B90775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64" w:type="dxa"/>
          </w:tcPr>
          <w:p w:rsidR="00B90775" w:rsidRPr="0071431B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SDA</w:t>
            </w:r>
          </w:p>
        </w:tc>
        <w:tc>
          <w:tcPr>
            <w:tcW w:w="2203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067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D70770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71" type="#_x0000_t75" style="width:509.25pt;height:255pt">
            <v:imagedata r:id="rId67" o:title="Screenshot (79)"/>
          </v:shape>
        </w:pict>
      </w: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167"/>
        <w:gridCol w:w="1564"/>
        <w:gridCol w:w="2203"/>
        <w:gridCol w:w="2200"/>
        <w:gridCol w:w="2067"/>
      </w:tblGrid>
      <w:tr w:rsidR="00B90775" w:rsidRPr="005101A1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  <w:shd w:val="clear" w:color="auto" w:fill="DEEAF6" w:themeFill="accent1" w:themeFillTint="33"/>
          </w:tcPr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64" w:type="dxa"/>
            <w:shd w:val="clear" w:color="auto" w:fill="DEEAF6" w:themeFill="accent1" w:themeFillTint="33"/>
          </w:tcPr>
          <w:p w:rsidR="00B90775" w:rsidRPr="009E5508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B90775" w:rsidRPr="009E5508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203" w:type="dxa"/>
            <w:shd w:val="clear" w:color="auto" w:fill="DEEAF6" w:themeFill="accent1" w:themeFillTint="33"/>
          </w:tcPr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TC_1.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6</w:t>
            </w: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.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4</w:t>
            </w:r>
          </w:p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  <w:lang w:val="en-US"/>
              </w:rPr>
            </w:pPr>
            <w:proofErr w:type="spellStart"/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ConcludiOrdine</w:t>
            </w:r>
            <w:proofErr w:type="spellEnd"/>
          </w:p>
        </w:tc>
        <w:tc>
          <w:tcPr>
            <w:tcW w:w="2200" w:type="dxa"/>
            <w:shd w:val="clear" w:color="auto" w:fill="DEEAF6" w:themeFill="accent1" w:themeFillTint="33"/>
          </w:tcPr>
          <w:p w:rsidR="00B90775" w:rsidRPr="00650E4F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B90775" w:rsidRPr="00650E4F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067" w:type="dxa"/>
            <w:shd w:val="clear" w:color="auto" w:fill="DEEAF6" w:themeFill="accent1" w:themeFillTint="33"/>
          </w:tcPr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 xml:space="preserve">Marco la </w:t>
            </w:r>
            <w:proofErr w:type="spellStart"/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>Cortiglia</w:t>
            </w:r>
            <w:proofErr w:type="spellEnd"/>
          </w:p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>30/01/2019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5101A1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</w:p>
        </w:tc>
        <w:tc>
          <w:tcPr>
            <w:tcW w:w="1564" w:type="dxa"/>
          </w:tcPr>
          <w:p w:rsidR="00B90775" w:rsidRPr="005101A1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Description</w:t>
            </w:r>
          </w:p>
        </w:tc>
        <w:tc>
          <w:tcPr>
            <w:tcW w:w="2203" w:type="dxa"/>
          </w:tcPr>
          <w:p w:rsidR="00B90775" w:rsidRPr="005101A1" w:rsidRDefault="00B90775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Cs w:val="23"/>
                <w:lang w:val="en-US"/>
              </w:rPr>
              <w:t>Conclusione</w:t>
            </w:r>
            <w:proofErr w:type="spellEnd"/>
            <w:r>
              <w:rPr>
                <w:rFonts w:asciiTheme="minorHAnsi" w:hAnsiTheme="minorHAnsi" w:cstheme="minorHAnsi"/>
                <w:szCs w:val="23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  <w:lang w:val="en-US"/>
              </w:rPr>
              <w:t>Ordine</w:t>
            </w:r>
            <w:proofErr w:type="spellEnd"/>
            <w:r w:rsidRPr="005101A1">
              <w:rPr>
                <w:sz w:val="23"/>
                <w:szCs w:val="23"/>
                <w:lang w:val="en-US"/>
              </w:rPr>
              <w:t xml:space="preserve">. </w:t>
            </w:r>
          </w:p>
          <w:p w:rsidR="00B90775" w:rsidRPr="005101A1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lang w:val="en-US"/>
              </w:rPr>
            </w:pP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B90775" w:rsidRPr="00096B89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067" w:type="dxa"/>
          </w:tcPr>
          <w:p w:rsidR="00B90775" w:rsidRPr="00096B89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B90775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B90775" w:rsidRPr="009E5508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il completamento dell’ordine.</w:t>
            </w:r>
          </w:p>
          <w:p w:rsidR="00B90775" w:rsidRPr="009E5508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64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203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200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067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B90775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seleziona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 i dati</w:t>
            </w:r>
          </w:p>
        </w:tc>
        <w:tc>
          <w:tcPr>
            <w:tcW w:w="1564" w:type="dxa"/>
          </w:tcPr>
          <w:p w:rsidR="00B90775" w:rsidRP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B90775">
              <w:rPr>
                <w:rFonts w:asciiTheme="minorHAnsi" w:hAnsiTheme="minorHAnsi" w:cstheme="minorHAnsi"/>
                <w:i/>
                <w:color w:val="auto"/>
                <w:szCs w:val="40"/>
              </w:rPr>
              <w:t>Via Marconi 23, Ottaviano (NA) 80040</w:t>
            </w:r>
          </w:p>
        </w:tc>
        <w:tc>
          <w:tcPr>
            <w:tcW w:w="2203" w:type="dxa"/>
          </w:tcPr>
          <w:p w:rsidR="00B90775" w:rsidRPr="008040F8" w:rsidRDefault="00B90775" w:rsidP="00B90775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Campo metodo pagamento non coincide con metodo vettore</w:t>
            </w: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Campo metodo pagamento non coincide con metodo vettore</w:t>
            </w:r>
          </w:p>
        </w:tc>
        <w:tc>
          <w:tcPr>
            <w:tcW w:w="2067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64" w:type="dxa"/>
          </w:tcPr>
          <w:p w:rsidR="00B90775" w:rsidRP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SDA</w:t>
            </w:r>
          </w:p>
        </w:tc>
        <w:tc>
          <w:tcPr>
            <w:tcW w:w="2203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067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B90775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096B89" w:rsidRDefault="00B90775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64" w:type="dxa"/>
          </w:tcPr>
          <w:p w:rsidR="00B90775" w:rsidRPr="0071431B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Contrassegno</w:t>
            </w:r>
          </w:p>
        </w:tc>
        <w:tc>
          <w:tcPr>
            <w:tcW w:w="2203" w:type="dxa"/>
          </w:tcPr>
          <w:p w:rsid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067" w:type="dxa"/>
          </w:tcPr>
          <w:p w:rsid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D70770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72" type="#_x0000_t75" style="width:509.25pt;height:256.5pt">
            <v:imagedata r:id="rId68" o:title="Screenshot (81)"/>
          </v:shape>
        </w:pict>
      </w: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tbl>
      <w:tblPr>
        <w:tblStyle w:val="Tabellagriglia6acolori-colore1"/>
        <w:tblW w:w="10201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2167"/>
        <w:gridCol w:w="1564"/>
        <w:gridCol w:w="2203"/>
        <w:gridCol w:w="2200"/>
        <w:gridCol w:w="2067"/>
      </w:tblGrid>
      <w:tr w:rsidR="00B90775" w:rsidRPr="005101A1" w:rsidTr="00BF3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  <w:shd w:val="clear" w:color="auto" w:fill="DEEAF6" w:themeFill="accent1" w:themeFillTint="33"/>
          </w:tcPr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64" w:type="dxa"/>
            <w:shd w:val="clear" w:color="auto" w:fill="DEEAF6" w:themeFill="accent1" w:themeFillTint="33"/>
          </w:tcPr>
          <w:p w:rsidR="00B90775" w:rsidRPr="009E5508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 Case</w:t>
            </w:r>
          </w:p>
          <w:p w:rsidR="00B90775" w:rsidRPr="009E5508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Test:</w:t>
            </w:r>
          </w:p>
        </w:tc>
        <w:tc>
          <w:tcPr>
            <w:tcW w:w="2203" w:type="dxa"/>
            <w:shd w:val="clear" w:color="auto" w:fill="DEEAF6" w:themeFill="accent1" w:themeFillTint="33"/>
          </w:tcPr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TC_1.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6</w:t>
            </w: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.</w:t>
            </w:r>
            <w:r w:rsidR="004D3D7D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5</w:t>
            </w:r>
          </w:p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 w:val="28"/>
                <w:szCs w:val="40"/>
                <w:lang w:val="en-US"/>
              </w:rPr>
            </w:pPr>
            <w:proofErr w:type="spellStart"/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Test_</w:t>
            </w:r>
            <w:r>
              <w:rPr>
                <w:rFonts w:asciiTheme="minorHAnsi" w:hAnsiTheme="minorHAnsi" w:cstheme="minorHAnsi"/>
                <w:b w:val="0"/>
                <w:i/>
                <w:color w:val="auto"/>
                <w:lang w:val="en-US"/>
              </w:rPr>
              <w:t>ConcludiOrdine</w:t>
            </w:r>
            <w:proofErr w:type="spellEnd"/>
          </w:p>
        </w:tc>
        <w:tc>
          <w:tcPr>
            <w:tcW w:w="2200" w:type="dxa"/>
            <w:shd w:val="clear" w:color="auto" w:fill="DEEAF6" w:themeFill="accent1" w:themeFillTint="33"/>
          </w:tcPr>
          <w:p w:rsidR="00B90775" w:rsidRPr="00650E4F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by:</w:t>
            </w:r>
          </w:p>
          <w:p w:rsidR="00B90775" w:rsidRPr="00650E4F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  <w:r w:rsidRPr="00650E4F">
              <w:rPr>
                <w:rFonts w:asciiTheme="minorHAnsi" w:hAnsiTheme="minorHAnsi" w:cstheme="minorHAnsi"/>
                <w:i/>
                <w:color w:val="44546A" w:themeColor="text2"/>
                <w:szCs w:val="40"/>
                <w:lang w:val="en-US"/>
              </w:rPr>
              <w:t>Test Designed Date</w:t>
            </w:r>
            <w:r w:rsidRPr="00650E4F">
              <w:rPr>
                <w:rFonts w:asciiTheme="minorHAnsi" w:hAnsiTheme="minorHAnsi" w:cstheme="minorHAnsi"/>
                <w:i/>
                <w:color w:val="auto"/>
                <w:szCs w:val="40"/>
                <w:lang w:val="en-US"/>
              </w:rPr>
              <w:t>:</w:t>
            </w:r>
          </w:p>
        </w:tc>
        <w:tc>
          <w:tcPr>
            <w:tcW w:w="2067" w:type="dxa"/>
            <w:shd w:val="clear" w:color="auto" w:fill="DEEAF6" w:themeFill="accent1" w:themeFillTint="33"/>
          </w:tcPr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 xml:space="preserve">Marco la </w:t>
            </w:r>
            <w:proofErr w:type="spellStart"/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>Cortiglia</w:t>
            </w:r>
            <w:proofErr w:type="spellEnd"/>
          </w:p>
          <w:p w:rsidR="00B90775" w:rsidRPr="005101A1" w:rsidRDefault="00B90775" w:rsidP="00BF318B">
            <w:pPr>
              <w:tabs>
                <w:tab w:val="left" w:pos="363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i/>
                <w:color w:val="auto"/>
                <w:sz w:val="28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 w:val="0"/>
                <w:i/>
                <w:color w:val="auto"/>
                <w:szCs w:val="40"/>
                <w:lang w:val="en-US"/>
              </w:rPr>
              <w:t>30/01/2019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5101A1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  <w:lang w:val="en-US"/>
              </w:rPr>
            </w:pPr>
          </w:p>
        </w:tc>
        <w:tc>
          <w:tcPr>
            <w:tcW w:w="1564" w:type="dxa"/>
          </w:tcPr>
          <w:p w:rsidR="00B90775" w:rsidRPr="005101A1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5101A1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Description</w:t>
            </w:r>
          </w:p>
        </w:tc>
        <w:tc>
          <w:tcPr>
            <w:tcW w:w="2203" w:type="dxa"/>
          </w:tcPr>
          <w:p w:rsidR="00B90775" w:rsidRPr="005101A1" w:rsidRDefault="00B90775" w:rsidP="00BF318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rFonts w:asciiTheme="minorHAnsi" w:hAnsiTheme="minorHAnsi" w:cstheme="minorHAnsi"/>
                <w:szCs w:val="23"/>
                <w:lang w:val="en-US"/>
              </w:rPr>
              <w:t>Conclusione</w:t>
            </w:r>
            <w:proofErr w:type="spellEnd"/>
            <w:r>
              <w:rPr>
                <w:rFonts w:asciiTheme="minorHAnsi" w:hAnsiTheme="minorHAnsi" w:cstheme="minorHAnsi"/>
                <w:szCs w:val="23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  <w:lang w:val="en-US"/>
              </w:rPr>
              <w:t>Ordine</w:t>
            </w:r>
            <w:proofErr w:type="spellEnd"/>
            <w:r w:rsidRPr="005101A1">
              <w:rPr>
                <w:sz w:val="23"/>
                <w:szCs w:val="23"/>
                <w:lang w:val="en-US"/>
              </w:rPr>
              <w:t xml:space="preserve">. </w:t>
            </w:r>
          </w:p>
          <w:p w:rsidR="00B90775" w:rsidRPr="005101A1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lang w:val="en-US"/>
              </w:rPr>
            </w:pP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Test Executed by:</w:t>
            </w:r>
          </w:p>
          <w:p w:rsidR="00B90775" w:rsidRPr="00096B89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</w:pP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T</w:t>
            </w:r>
            <w:r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est Execution date</w:t>
            </w:r>
            <w:r w:rsidRPr="00096B89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  <w:lang w:val="en-US"/>
              </w:rPr>
              <w:t>:</w:t>
            </w:r>
          </w:p>
        </w:tc>
        <w:tc>
          <w:tcPr>
            <w:tcW w:w="2067" w:type="dxa"/>
          </w:tcPr>
          <w:p w:rsidR="00B90775" w:rsidRPr="00096B89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Marco la </w:t>
            </w:r>
            <w:proofErr w:type="spellStart"/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Cortiglia</w:t>
            </w:r>
            <w:proofErr w:type="spellEnd"/>
          </w:p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szCs w:val="40"/>
              </w:rPr>
            </w:pPr>
            <w:r w:rsidRPr="00096B89">
              <w:rPr>
                <w:rFonts w:asciiTheme="minorHAnsi" w:hAnsiTheme="minorHAnsi" w:cstheme="minorHAnsi"/>
                <w:i/>
                <w:color w:val="auto"/>
                <w:szCs w:val="40"/>
              </w:rPr>
              <w:t>31/01/2019</w:t>
            </w:r>
          </w:p>
        </w:tc>
      </w:tr>
      <w:tr w:rsidR="00B90775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1" w:type="dxa"/>
            <w:gridSpan w:val="5"/>
          </w:tcPr>
          <w:p w:rsidR="00B90775" w:rsidRPr="009E5508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Pre-condition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 xml:space="preserve">: </w:t>
            </w:r>
            <w:r>
              <w:rPr>
                <w:rFonts w:ascii="Calibri" w:hAnsi="Calibri" w:cs="Calibri"/>
                <w:b w:val="0"/>
                <w:i/>
                <w:color w:val="auto"/>
                <w:szCs w:val="40"/>
              </w:rPr>
              <w:t>lo Studente richiede il completamento dell’ordine.</w:t>
            </w:r>
          </w:p>
          <w:p w:rsidR="00B90775" w:rsidRPr="009E5508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Dependences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Priority</w:t>
            </w:r>
            <w:proofErr w:type="spellEnd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: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 xml:space="preserve">Test </w:t>
            </w:r>
            <w:proofErr w:type="spellStart"/>
            <w:r w:rsidRPr="009E5508">
              <w:rPr>
                <w:rFonts w:asciiTheme="minorHAnsi" w:hAnsiTheme="minorHAnsi" w:cstheme="minorHAnsi"/>
                <w:i/>
                <w:color w:val="44546A" w:themeColor="text2"/>
                <w:szCs w:val="40"/>
              </w:rPr>
              <w:t>Steps</w:t>
            </w:r>
            <w:proofErr w:type="spellEnd"/>
          </w:p>
        </w:tc>
        <w:tc>
          <w:tcPr>
            <w:tcW w:w="1564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Test Data</w:t>
            </w:r>
          </w:p>
        </w:tc>
        <w:tc>
          <w:tcPr>
            <w:tcW w:w="2203" w:type="dxa"/>
          </w:tcPr>
          <w:p w:rsidR="00B90775" w:rsidRPr="009E5508" w:rsidRDefault="00B90775" w:rsidP="00BF318B">
            <w:pPr>
              <w:tabs>
                <w:tab w:val="left" w:pos="363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Expected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44546A" w:themeColor="text2"/>
                <w:szCs w:val="40"/>
              </w:rPr>
              <w:t>Result</w:t>
            </w:r>
            <w:proofErr w:type="spellEnd"/>
          </w:p>
        </w:tc>
        <w:tc>
          <w:tcPr>
            <w:tcW w:w="2200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Actual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 xml:space="preserve"> 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Result</w:t>
            </w:r>
            <w:proofErr w:type="spellEnd"/>
          </w:p>
        </w:tc>
        <w:tc>
          <w:tcPr>
            <w:tcW w:w="2067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</w:pPr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Status (Pass/</w:t>
            </w:r>
            <w:proofErr w:type="spellStart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Failed</w:t>
            </w:r>
            <w:proofErr w:type="spellEnd"/>
            <w:r w:rsidRPr="009E5508">
              <w:rPr>
                <w:rFonts w:asciiTheme="minorHAnsi" w:hAnsiTheme="minorHAnsi" w:cstheme="minorHAnsi"/>
                <w:b/>
                <w:i/>
                <w:color w:val="1F4E79" w:themeColor="accent1" w:themeShade="80"/>
                <w:szCs w:val="40"/>
              </w:rPr>
              <w:t>)</w:t>
            </w:r>
          </w:p>
        </w:tc>
      </w:tr>
      <w:tr w:rsidR="00B90775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>Lo studente seleziona</w:t>
            </w:r>
            <w:r w:rsidRPr="009E5508"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 i dati</w:t>
            </w:r>
          </w:p>
        </w:tc>
        <w:tc>
          <w:tcPr>
            <w:tcW w:w="1564" w:type="dxa"/>
          </w:tcPr>
          <w:p w:rsidR="00B90775" w:rsidRP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B90775">
              <w:rPr>
                <w:rFonts w:asciiTheme="minorHAnsi" w:hAnsiTheme="minorHAnsi" w:cstheme="minorHAnsi"/>
                <w:i/>
                <w:color w:val="auto"/>
                <w:szCs w:val="40"/>
              </w:rPr>
              <w:t>Via Marconi 23, Ottaviano (NA) 80040</w:t>
            </w:r>
          </w:p>
        </w:tc>
        <w:tc>
          <w:tcPr>
            <w:tcW w:w="2203" w:type="dxa"/>
          </w:tcPr>
          <w:p w:rsidR="00B90775" w:rsidRPr="008040F8" w:rsidRDefault="004D3D7D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Ordine concluso</w:t>
            </w:r>
          </w:p>
        </w:tc>
        <w:tc>
          <w:tcPr>
            <w:tcW w:w="2200" w:type="dxa"/>
          </w:tcPr>
          <w:p w:rsidR="00B90775" w:rsidRDefault="004D3D7D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  <w:r>
              <w:rPr>
                <w:rFonts w:asciiTheme="minorHAnsi" w:hAnsiTheme="minorHAnsi" w:cstheme="minorHAnsi"/>
                <w:color w:val="auto"/>
              </w:rPr>
              <w:t>Ordine concluso</w:t>
            </w:r>
          </w:p>
        </w:tc>
        <w:tc>
          <w:tcPr>
            <w:tcW w:w="2067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1F4E79" w:themeColor="accent1" w:themeShade="80"/>
                <w:sz w:val="28"/>
                <w:szCs w:val="40"/>
              </w:rPr>
            </w:pPr>
            <w:r w:rsidRPr="009E5508">
              <w:rPr>
                <w:rFonts w:asciiTheme="minorHAnsi" w:hAnsiTheme="minorHAnsi" w:cstheme="minorHAnsi"/>
                <w:i/>
                <w:color w:val="auto"/>
                <w:szCs w:val="40"/>
              </w:rPr>
              <w:t>Pass</w:t>
            </w:r>
          </w:p>
        </w:tc>
      </w:tr>
      <w:tr w:rsidR="00B90775" w:rsidTr="00BF3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szCs w:val="40"/>
              </w:rPr>
            </w:pPr>
          </w:p>
        </w:tc>
        <w:tc>
          <w:tcPr>
            <w:tcW w:w="1564" w:type="dxa"/>
          </w:tcPr>
          <w:p w:rsidR="00B90775" w:rsidRPr="00B90775" w:rsidRDefault="004D3D7D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BRT</w:t>
            </w:r>
          </w:p>
        </w:tc>
        <w:tc>
          <w:tcPr>
            <w:tcW w:w="2203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  <w:tc>
          <w:tcPr>
            <w:tcW w:w="2067" w:type="dxa"/>
          </w:tcPr>
          <w:p w:rsidR="00B90775" w:rsidRPr="009E5508" w:rsidRDefault="00B90775" w:rsidP="00BF318B">
            <w:pPr>
              <w:tabs>
                <w:tab w:val="left" w:pos="36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szCs w:val="40"/>
              </w:rPr>
            </w:pPr>
          </w:p>
        </w:tc>
      </w:tr>
      <w:tr w:rsidR="00B90775" w:rsidTr="00BF31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7" w:type="dxa"/>
          </w:tcPr>
          <w:p w:rsidR="00B90775" w:rsidRPr="00096B89" w:rsidRDefault="00B90775" w:rsidP="00BF318B">
            <w:pPr>
              <w:pStyle w:val="Default"/>
              <w:rPr>
                <w:rFonts w:asciiTheme="minorHAnsi" w:hAnsiTheme="minorHAnsi" w:cstheme="minorHAnsi"/>
                <w:b w:val="0"/>
                <w:szCs w:val="23"/>
              </w:rPr>
            </w:pPr>
            <w:r>
              <w:rPr>
                <w:rFonts w:asciiTheme="minorHAnsi" w:hAnsiTheme="minorHAnsi" w:cstheme="minorHAnsi"/>
                <w:b w:val="0"/>
                <w:i/>
                <w:color w:val="auto"/>
                <w:szCs w:val="40"/>
              </w:rPr>
              <w:t xml:space="preserve">Lo studente 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>clicca sul pulsante “</w:t>
            </w:r>
            <w:r>
              <w:rPr>
                <w:rFonts w:asciiTheme="minorHAnsi" w:hAnsiTheme="minorHAnsi" w:cstheme="minorHAnsi"/>
                <w:b w:val="0"/>
                <w:szCs w:val="23"/>
              </w:rPr>
              <w:t>Aggiungi</w:t>
            </w:r>
            <w:r w:rsidRPr="00096B89">
              <w:rPr>
                <w:rFonts w:asciiTheme="minorHAnsi" w:hAnsiTheme="minorHAnsi" w:cstheme="minorHAnsi"/>
                <w:b w:val="0"/>
                <w:szCs w:val="23"/>
              </w:rPr>
              <w:t xml:space="preserve">” </w:t>
            </w:r>
          </w:p>
          <w:p w:rsidR="00B90775" w:rsidRDefault="00B90775" w:rsidP="00BF318B">
            <w:pPr>
              <w:tabs>
                <w:tab w:val="left" w:pos="3631"/>
              </w:tabs>
              <w:rPr>
                <w:rFonts w:asciiTheme="minorHAnsi" w:hAnsiTheme="minorHAnsi" w:cstheme="minorHAnsi"/>
                <w:b w:val="0"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1564" w:type="dxa"/>
          </w:tcPr>
          <w:p w:rsidR="00B90775" w:rsidRPr="0071431B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color w:val="auto"/>
                <w:szCs w:val="40"/>
              </w:rPr>
            </w:pPr>
            <w:r>
              <w:rPr>
                <w:rFonts w:asciiTheme="minorHAnsi" w:hAnsiTheme="minorHAnsi" w:cstheme="minorHAnsi"/>
                <w:i/>
                <w:color w:val="auto"/>
                <w:szCs w:val="40"/>
              </w:rPr>
              <w:t>Contrassegno</w:t>
            </w:r>
          </w:p>
        </w:tc>
        <w:tc>
          <w:tcPr>
            <w:tcW w:w="2203" w:type="dxa"/>
          </w:tcPr>
          <w:p w:rsid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200" w:type="dxa"/>
          </w:tcPr>
          <w:p w:rsid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  <w:tc>
          <w:tcPr>
            <w:tcW w:w="2067" w:type="dxa"/>
          </w:tcPr>
          <w:p w:rsidR="00B90775" w:rsidRDefault="00B90775" w:rsidP="00BF318B">
            <w:pPr>
              <w:tabs>
                <w:tab w:val="left" w:pos="363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/>
                <w:color w:val="1F4E79" w:themeColor="accent1" w:themeShade="80"/>
                <w:sz w:val="28"/>
                <w:szCs w:val="40"/>
              </w:rPr>
            </w:pPr>
          </w:p>
        </w:tc>
      </w:tr>
    </w:tbl>
    <w:p w:rsidR="00B90775" w:rsidRDefault="00B90775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D3D7D" w:rsidRDefault="004D3D7D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</w:p>
    <w:p w:rsidR="004D3D7D" w:rsidRPr="003D4258" w:rsidRDefault="00D70770" w:rsidP="003D4258">
      <w:pPr>
        <w:tabs>
          <w:tab w:val="left" w:pos="3631"/>
        </w:tabs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</w:pPr>
      <w:r>
        <w:rPr>
          <w:rFonts w:asciiTheme="minorHAnsi" w:hAnsiTheme="minorHAnsi" w:cstheme="minorHAnsi"/>
          <w:b/>
          <w:i/>
          <w:color w:val="1F4E79" w:themeColor="accent1" w:themeShade="80"/>
          <w:sz w:val="28"/>
          <w:szCs w:val="40"/>
        </w:rPr>
        <w:pict>
          <v:shape id="_x0000_i1073" type="#_x0000_t75" style="width:509.25pt;height:255pt">
            <v:imagedata r:id="rId69" o:title="Screenshot (82)"/>
          </v:shape>
        </w:pict>
      </w:r>
    </w:p>
    <w:sectPr w:rsidR="004D3D7D" w:rsidRPr="003D4258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2D95" w:rsidRDefault="00C82D95">
      <w:r>
        <w:separator/>
      </w:r>
    </w:p>
  </w:endnote>
  <w:endnote w:type="continuationSeparator" w:id="0">
    <w:p w:rsidR="00C82D95" w:rsidRDefault="00C82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, 方正书宋_GBK">
    <w:charset w:val="00"/>
    <w:family w:val="auto"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318B" w:rsidRDefault="00BF318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92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97"/>
      <w:gridCol w:w="3297"/>
      <w:gridCol w:w="3298"/>
    </w:tblGrid>
    <w:tr w:rsidR="00BF318B" w:rsidTr="003C6747">
      <w:trPr>
        <w:trHeight w:val="386"/>
      </w:trPr>
      <w:tc>
        <w:tcPr>
          <w:tcW w:w="3297" w:type="dxa"/>
        </w:tcPr>
        <w:p w:rsidR="00BF318B" w:rsidRPr="00065D5C" w:rsidRDefault="00BF318B" w:rsidP="009023D0">
          <w:pPr>
            <w:pStyle w:val="Contenutotabella"/>
            <w:rPr>
              <w:sz w:val="20"/>
            </w:rPr>
          </w:pPr>
          <w:r>
            <w:rPr>
              <w:sz w:val="18"/>
            </w:rPr>
            <w:t>TER</w:t>
          </w:r>
          <w:r w:rsidRPr="00381B12">
            <w:rPr>
              <w:sz w:val="18"/>
            </w:rPr>
            <w:t xml:space="preserve">– </w:t>
          </w:r>
          <w:r>
            <w:rPr>
              <w:sz w:val="18"/>
            </w:rPr>
            <w:t xml:space="preserve">Test </w:t>
          </w:r>
          <w:proofErr w:type="spellStart"/>
          <w:r>
            <w:rPr>
              <w:sz w:val="18"/>
            </w:rPr>
            <w:t>Execution</w:t>
          </w:r>
          <w:proofErr w:type="spellEnd"/>
          <w:r>
            <w:rPr>
              <w:sz w:val="18"/>
            </w:rPr>
            <w:t xml:space="preserve"> Report</w:t>
          </w:r>
        </w:p>
      </w:tc>
      <w:tc>
        <w:tcPr>
          <w:tcW w:w="3297" w:type="dxa"/>
        </w:tcPr>
        <w:p w:rsidR="00BF318B" w:rsidRDefault="00BF318B" w:rsidP="00790CEE">
          <w:pPr>
            <w:pStyle w:val="Contenutotabella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98" w:type="dxa"/>
        </w:tcPr>
        <w:p w:rsidR="00BF318B" w:rsidRDefault="00BF318B" w:rsidP="009023D0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D70770">
            <w:rPr>
              <w:noProof/>
              <w:sz w:val="20"/>
            </w:rPr>
            <w:t>21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D70770">
            <w:rPr>
              <w:noProof/>
              <w:sz w:val="20"/>
            </w:rPr>
            <w:t>59</w:t>
          </w:r>
          <w:r>
            <w:rPr>
              <w:sz w:val="20"/>
            </w:rPr>
            <w:fldChar w:fldCharType="end"/>
          </w:r>
        </w:p>
      </w:tc>
    </w:tr>
  </w:tbl>
  <w:p w:rsidR="00BF318B" w:rsidRDefault="00BF318B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318B" w:rsidRDefault="00BF318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2D95" w:rsidRDefault="00C82D95">
      <w:r>
        <w:separator/>
      </w:r>
    </w:p>
  </w:footnote>
  <w:footnote w:type="continuationSeparator" w:id="0">
    <w:p w:rsidR="00C82D95" w:rsidRDefault="00C82D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318B" w:rsidRDefault="00BF318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318B" w:rsidRPr="008F19C3" w:rsidRDefault="00BF318B" w:rsidP="008F19C3">
    <w:pPr>
      <w:pStyle w:val="Intestazion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318B" w:rsidRDefault="00BF318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F20EE37"/>
    <w:multiLevelType w:val="hybridMultilevel"/>
    <w:tmpl w:val="8F5C1E4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9C00C43"/>
    <w:multiLevelType w:val="hybridMultilevel"/>
    <w:tmpl w:val="9BB9103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6" w15:restartNumberingAfterBreak="0">
    <w:nsid w:val="05B946C0"/>
    <w:multiLevelType w:val="multilevel"/>
    <w:tmpl w:val="F7B8F41C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097322E3"/>
    <w:multiLevelType w:val="hybridMultilevel"/>
    <w:tmpl w:val="6936ACFC"/>
    <w:lvl w:ilvl="0" w:tplc="CB6204B8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944" w:hanging="360"/>
      </w:pPr>
    </w:lvl>
    <w:lvl w:ilvl="2" w:tplc="0410001B" w:tentative="1">
      <w:start w:val="1"/>
      <w:numFmt w:val="lowerRoman"/>
      <w:lvlText w:val="%3."/>
      <w:lvlJc w:val="right"/>
      <w:pPr>
        <w:ind w:left="2664" w:hanging="180"/>
      </w:pPr>
    </w:lvl>
    <w:lvl w:ilvl="3" w:tplc="0410000F" w:tentative="1">
      <w:start w:val="1"/>
      <w:numFmt w:val="decimal"/>
      <w:lvlText w:val="%4."/>
      <w:lvlJc w:val="left"/>
      <w:pPr>
        <w:ind w:left="3384" w:hanging="360"/>
      </w:pPr>
    </w:lvl>
    <w:lvl w:ilvl="4" w:tplc="04100019" w:tentative="1">
      <w:start w:val="1"/>
      <w:numFmt w:val="lowerLetter"/>
      <w:lvlText w:val="%5."/>
      <w:lvlJc w:val="left"/>
      <w:pPr>
        <w:ind w:left="4104" w:hanging="360"/>
      </w:pPr>
    </w:lvl>
    <w:lvl w:ilvl="5" w:tplc="0410001B" w:tentative="1">
      <w:start w:val="1"/>
      <w:numFmt w:val="lowerRoman"/>
      <w:lvlText w:val="%6."/>
      <w:lvlJc w:val="right"/>
      <w:pPr>
        <w:ind w:left="4824" w:hanging="180"/>
      </w:pPr>
    </w:lvl>
    <w:lvl w:ilvl="6" w:tplc="0410000F" w:tentative="1">
      <w:start w:val="1"/>
      <w:numFmt w:val="decimal"/>
      <w:lvlText w:val="%7."/>
      <w:lvlJc w:val="left"/>
      <w:pPr>
        <w:ind w:left="5544" w:hanging="360"/>
      </w:pPr>
    </w:lvl>
    <w:lvl w:ilvl="7" w:tplc="04100019" w:tentative="1">
      <w:start w:val="1"/>
      <w:numFmt w:val="lowerLetter"/>
      <w:lvlText w:val="%8."/>
      <w:lvlJc w:val="left"/>
      <w:pPr>
        <w:ind w:left="6264" w:hanging="360"/>
      </w:pPr>
    </w:lvl>
    <w:lvl w:ilvl="8" w:tplc="0410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8" w15:restartNumberingAfterBreak="0">
    <w:nsid w:val="18DF6308"/>
    <w:multiLevelType w:val="hybridMultilevel"/>
    <w:tmpl w:val="2FF2E464"/>
    <w:lvl w:ilvl="0" w:tplc="6BAAF2E2">
      <w:start w:val="1"/>
      <w:numFmt w:val="decimal"/>
      <w:pStyle w:val="Stile1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AF18B2"/>
    <w:multiLevelType w:val="multilevel"/>
    <w:tmpl w:val="DBD2BA1C"/>
    <w:lvl w:ilvl="0">
      <w:start w:val="3"/>
      <w:numFmt w:val="decimal"/>
      <w:lvlText w:val="%1."/>
      <w:lvlJc w:val="left"/>
      <w:pPr>
        <w:ind w:left="122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24" w:hanging="2160"/>
      </w:pPr>
      <w:rPr>
        <w:rFonts w:hint="default"/>
      </w:rPr>
    </w:lvl>
  </w:abstractNum>
  <w:abstractNum w:abstractNumId="10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4A7931"/>
    <w:multiLevelType w:val="hybridMultilevel"/>
    <w:tmpl w:val="CFB883B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D11799"/>
    <w:multiLevelType w:val="multilevel"/>
    <w:tmpl w:val="DBD2BA1C"/>
    <w:lvl w:ilvl="0">
      <w:start w:val="3"/>
      <w:numFmt w:val="decimal"/>
      <w:lvlText w:val="%1."/>
      <w:lvlJc w:val="left"/>
      <w:pPr>
        <w:ind w:left="122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24" w:hanging="2160"/>
      </w:pPr>
      <w:rPr>
        <w:rFonts w:hint="default"/>
      </w:rPr>
    </w:lvl>
  </w:abstractNum>
  <w:abstractNum w:abstractNumId="13" w15:restartNumberingAfterBreak="0">
    <w:nsid w:val="29280BAA"/>
    <w:multiLevelType w:val="hybridMultilevel"/>
    <w:tmpl w:val="6C5A41E6"/>
    <w:lvl w:ilvl="0" w:tplc="0410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4" w15:restartNumberingAfterBreak="0">
    <w:nsid w:val="2EF80EF3"/>
    <w:multiLevelType w:val="hybridMultilevel"/>
    <w:tmpl w:val="17321C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A54DB3"/>
    <w:multiLevelType w:val="multilevel"/>
    <w:tmpl w:val="0F32775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33A4B22"/>
    <w:multiLevelType w:val="hybridMultilevel"/>
    <w:tmpl w:val="6CD0D77C"/>
    <w:lvl w:ilvl="0" w:tplc="0410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A432BDB"/>
    <w:multiLevelType w:val="hybridMultilevel"/>
    <w:tmpl w:val="6CD0D77C"/>
    <w:lvl w:ilvl="0" w:tplc="0410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DAF0607"/>
    <w:multiLevelType w:val="multilevel"/>
    <w:tmpl w:val="DBD2BA1C"/>
    <w:lvl w:ilvl="0">
      <w:start w:val="3"/>
      <w:numFmt w:val="decimal"/>
      <w:lvlText w:val="%1."/>
      <w:lvlJc w:val="left"/>
      <w:pPr>
        <w:ind w:left="122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24" w:hanging="2160"/>
      </w:pPr>
      <w:rPr>
        <w:rFonts w:hint="default"/>
      </w:rPr>
    </w:lvl>
  </w:abstractNum>
  <w:abstractNum w:abstractNumId="19" w15:restartNumberingAfterBreak="0">
    <w:nsid w:val="585631E7"/>
    <w:multiLevelType w:val="hybridMultilevel"/>
    <w:tmpl w:val="9378CEAC"/>
    <w:lvl w:ilvl="0" w:tplc="67A497F6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  <w:color w:val="1F4E79" w:themeColor="accent1" w:themeShade="80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 w15:restartNumberingAfterBreak="0">
    <w:nsid w:val="5B4E7F5D"/>
    <w:multiLevelType w:val="hybridMultilevel"/>
    <w:tmpl w:val="B126AB4C"/>
    <w:lvl w:ilvl="0" w:tplc="0410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1" w15:restartNumberingAfterBreak="0">
    <w:nsid w:val="62243C9B"/>
    <w:multiLevelType w:val="hybridMultilevel"/>
    <w:tmpl w:val="6CD0D7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A2B4A"/>
    <w:multiLevelType w:val="hybridMultilevel"/>
    <w:tmpl w:val="EF3C5BB8"/>
    <w:lvl w:ilvl="0" w:tplc="0410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3" w15:restartNumberingAfterBreak="0">
    <w:nsid w:val="6C787357"/>
    <w:multiLevelType w:val="hybridMultilevel"/>
    <w:tmpl w:val="508C751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8048E"/>
    <w:multiLevelType w:val="hybridMultilevel"/>
    <w:tmpl w:val="D11470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043983"/>
    <w:multiLevelType w:val="hybridMultilevel"/>
    <w:tmpl w:val="109A3144"/>
    <w:lvl w:ilvl="0" w:tplc="041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A46AB3"/>
    <w:multiLevelType w:val="multilevel"/>
    <w:tmpl w:val="DBD2BA1C"/>
    <w:lvl w:ilvl="0">
      <w:start w:val="3"/>
      <w:numFmt w:val="decimal"/>
      <w:lvlText w:val="%1."/>
      <w:lvlJc w:val="left"/>
      <w:pPr>
        <w:ind w:left="122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6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24" w:hanging="2160"/>
      </w:pPr>
      <w:rPr>
        <w:rFonts w:hint="default"/>
      </w:rPr>
    </w:lvl>
  </w:abstractNum>
  <w:abstractNum w:abstractNumId="27" w15:restartNumberingAfterBreak="0">
    <w:nsid w:val="7EB24B6C"/>
    <w:multiLevelType w:val="hybridMultilevel"/>
    <w:tmpl w:val="9BBE66E4"/>
    <w:lvl w:ilvl="0" w:tplc="8F54059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4546A" w:themeColor="text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4"/>
  </w:num>
  <w:num w:numId="4">
    <w:abstractNumId w:val="0"/>
  </w:num>
  <w:num w:numId="5">
    <w:abstractNumId w:val="14"/>
  </w:num>
  <w:num w:numId="6">
    <w:abstractNumId w:val="15"/>
  </w:num>
  <w:num w:numId="7">
    <w:abstractNumId w:val="1"/>
  </w:num>
  <w:num w:numId="8">
    <w:abstractNumId w:val="23"/>
  </w:num>
  <w:num w:numId="9">
    <w:abstractNumId w:val="8"/>
  </w:num>
  <w:num w:numId="10">
    <w:abstractNumId w:val="21"/>
  </w:num>
  <w:num w:numId="11">
    <w:abstractNumId w:val="25"/>
  </w:num>
  <w:num w:numId="12">
    <w:abstractNumId w:val="17"/>
  </w:num>
  <w:num w:numId="13">
    <w:abstractNumId w:val="11"/>
  </w:num>
  <w:num w:numId="14">
    <w:abstractNumId w:val="16"/>
  </w:num>
  <w:num w:numId="15">
    <w:abstractNumId w:val="7"/>
  </w:num>
  <w:num w:numId="16">
    <w:abstractNumId w:val="12"/>
  </w:num>
  <w:num w:numId="17">
    <w:abstractNumId w:val="19"/>
  </w:num>
  <w:num w:numId="18">
    <w:abstractNumId w:val="22"/>
  </w:num>
  <w:num w:numId="19">
    <w:abstractNumId w:val="13"/>
  </w:num>
  <w:num w:numId="20">
    <w:abstractNumId w:val="20"/>
  </w:num>
  <w:num w:numId="21">
    <w:abstractNumId w:val="9"/>
  </w:num>
  <w:num w:numId="22">
    <w:abstractNumId w:val="26"/>
  </w:num>
  <w:num w:numId="23">
    <w:abstractNumId w:val="18"/>
  </w:num>
  <w:num w:numId="24">
    <w:abstractNumId w:val="2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hideGrammaticalErrors/>
  <w:activeWritingStyle w:appName="MSWord" w:lang="it-IT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AE"/>
    <w:rsid w:val="000022BE"/>
    <w:rsid w:val="00003752"/>
    <w:rsid w:val="000113C2"/>
    <w:rsid w:val="00011E16"/>
    <w:rsid w:val="0001410A"/>
    <w:rsid w:val="000157EC"/>
    <w:rsid w:val="0002076A"/>
    <w:rsid w:val="00022F61"/>
    <w:rsid w:val="00024966"/>
    <w:rsid w:val="00025CDD"/>
    <w:rsid w:val="00037E35"/>
    <w:rsid w:val="00042373"/>
    <w:rsid w:val="00044DF0"/>
    <w:rsid w:val="00052401"/>
    <w:rsid w:val="0005288B"/>
    <w:rsid w:val="000546A5"/>
    <w:rsid w:val="00065393"/>
    <w:rsid w:val="00065D5C"/>
    <w:rsid w:val="00065E3F"/>
    <w:rsid w:val="00072A84"/>
    <w:rsid w:val="00073F77"/>
    <w:rsid w:val="000823DC"/>
    <w:rsid w:val="000835DB"/>
    <w:rsid w:val="00083E09"/>
    <w:rsid w:val="000857EC"/>
    <w:rsid w:val="00085C09"/>
    <w:rsid w:val="000877D9"/>
    <w:rsid w:val="0009070B"/>
    <w:rsid w:val="0009358E"/>
    <w:rsid w:val="00093D9B"/>
    <w:rsid w:val="00094CDA"/>
    <w:rsid w:val="00095738"/>
    <w:rsid w:val="00096B89"/>
    <w:rsid w:val="000A31C2"/>
    <w:rsid w:val="000A5632"/>
    <w:rsid w:val="000A5D52"/>
    <w:rsid w:val="000A76DE"/>
    <w:rsid w:val="000B218D"/>
    <w:rsid w:val="000B2F73"/>
    <w:rsid w:val="000C0BB8"/>
    <w:rsid w:val="000C1E89"/>
    <w:rsid w:val="000C2729"/>
    <w:rsid w:val="000C2EB0"/>
    <w:rsid w:val="000C3F58"/>
    <w:rsid w:val="000D0EB4"/>
    <w:rsid w:val="000D1538"/>
    <w:rsid w:val="000D2800"/>
    <w:rsid w:val="000D2F24"/>
    <w:rsid w:val="000D3830"/>
    <w:rsid w:val="000D63BA"/>
    <w:rsid w:val="000E29C9"/>
    <w:rsid w:val="000E54A5"/>
    <w:rsid w:val="000E5FC5"/>
    <w:rsid w:val="000F19F4"/>
    <w:rsid w:val="000F2D0D"/>
    <w:rsid w:val="000F5A85"/>
    <w:rsid w:val="000F7C1C"/>
    <w:rsid w:val="00102180"/>
    <w:rsid w:val="00112678"/>
    <w:rsid w:val="00117865"/>
    <w:rsid w:val="00123D2B"/>
    <w:rsid w:val="00124208"/>
    <w:rsid w:val="00125A61"/>
    <w:rsid w:val="00131CE3"/>
    <w:rsid w:val="00133782"/>
    <w:rsid w:val="00143088"/>
    <w:rsid w:val="00143B8C"/>
    <w:rsid w:val="00143E04"/>
    <w:rsid w:val="00144770"/>
    <w:rsid w:val="001547C2"/>
    <w:rsid w:val="00154CA2"/>
    <w:rsid w:val="001572EC"/>
    <w:rsid w:val="00161117"/>
    <w:rsid w:val="001616D0"/>
    <w:rsid w:val="0016322C"/>
    <w:rsid w:val="001645B2"/>
    <w:rsid w:val="00165944"/>
    <w:rsid w:val="0017530C"/>
    <w:rsid w:val="00175F72"/>
    <w:rsid w:val="001765AE"/>
    <w:rsid w:val="00176632"/>
    <w:rsid w:val="00177B3B"/>
    <w:rsid w:val="001837C7"/>
    <w:rsid w:val="00186447"/>
    <w:rsid w:val="00187593"/>
    <w:rsid w:val="00196D87"/>
    <w:rsid w:val="001A2C73"/>
    <w:rsid w:val="001A5BF4"/>
    <w:rsid w:val="001A5D2B"/>
    <w:rsid w:val="001A69EB"/>
    <w:rsid w:val="001B17AD"/>
    <w:rsid w:val="001B500F"/>
    <w:rsid w:val="001B53C3"/>
    <w:rsid w:val="001B620A"/>
    <w:rsid w:val="001B6CE4"/>
    <w:rsid w:val="001B78C6"/>
    <w:rsid w:val="001C02D0"/>
    <w:rsid w:val="001C4A8E"/>
    <w:rsid w:val="001C532D"/>
    <w:rsid w:val="001C5C89"/>
    <w:rsid w:val="001C60C8"/>
    <w:rsid w:val="001C6705"/>
    <w:rsid w:val="001D2B54"/>
    <w:rsid w:val="001D58DA"/>
    <w:rsid w:val="001D7A38"/>
    <w:rsid w:val="001E1878"/>
    <w:rsid w:val="001E2EFC"/>
    <w:rsid w:val="001E47E2"/>
    <w:rsid w:val="001E4D36"/>
    <w:rsid w:val="00201C7A"/>
    <w:rsid w:val="002049C6"/>
    <w:rsid w:val="00204C87"/>
    <w:rsid w:val="00206B3D"/>
    <w:rsid w:val="002111E2"/>
    <w:rsid w:val="00211452"/>
    <w:rsid w:val="0021310B"/>
    <w:rsid w:val="00214300"/>
    <w:rsid w:val="00214D67"/>
    <w:rsid w:val="002161AA"/>
    <w:rsid w:val="002175B2"/>
    <w:rsid w:val="00217CC7"/>
    <w:rsid w:val="00224F5A"/>
    <w:rsid w:val="0023298C"/>
    <w:rsid w:val="00233125"/>
    <w:rsid w:val="0023429D"/>
    <w:rsid w:val="00234F76"/>
    <w:rsid w:val="00242F3B"/>
    <w:rsid w:val="0024325E"/>
    <w:rsid w:val="00252F03"/>
    <w:rsid w:val="002549A8"/>
    <w:rsid w:val="00255701"/>
    <w:rsid w:val="00257139"/>
    <w:rsid w:val="0025739A"/>
    <w:rsid w:val="002612F2"/>
    <w:rsid w:val="002713D8"/>
    <w:rsid w:val="002723E1"/>
    <w:rsid w:val="0027262C"/>
    <w:rsid w:val="0027688A"/>
    <w:rsid w:val="0028218B"/>
    <w:rsid w:val="002825CF"/>
    <w:rsid w:val="002936CA"/>
    <w:rsid w:val="00296A6E"/>
    <w:rsid w:val="002A492C"/>
    <w:rsid w:val="002A4BB1"/>
    <w:rsid w:val="002A6389"/>
    <w:rsid w:val="002A66AC"/>
    <w:rsid w:val="002A71AB"/>
    <w:rsid w:val="002B5EDD"/>
    <w:rsid w:val="002B76D8"/>
    <w:rsid w:val="002C20BE"/>
    <w:rsid w:val="002C4B49"/>
    <w:rsid w:val="002C67B8"/>
    <w:rsid w:val="002C6A92"/>
    <w:rsid w:val="002C7A82"/>
    <w:rsid w:val="002C7AE2"/>
    <w:rsid w:val="002D58F1"/>
    <w:rsid w:val="002E4289"/>
    <w:rsid w:val="002E6685"/>
    <w:rsid w:val="002F047E"/>
    <w:rsid w:val="002F17AE"/>
    <w:rsid w:val="002F1B46"/>
    <w:rsid w:val="002F460B"/>
    <w:rsid w:val="002F4FA3"/>
    <w:rsid w:val="003026A2"/>
    <w:rsid w:val="003051FB"/>
    <w:rsid w:val="00305239"/>
    <w:rsid w:val="0030659C"/>
    <w:rsid w:val="00310904"/>
    <w:rsid w:val="00312167"/>
    <w:rsid w:val="00312442"/>
    <w:rsid w:val="00315A60"/>
    <w:rsid w:val="003227DA"/>
    <w:rsid w:val="003259F1"/>
    <w:rsid w:val="00332BFA"/>
    <w:rsid w:val="00342AC8"/>
    <w:rsid w:val="003448D9"/>
    <w:rsid w:val="0035200B"/>
    <w:rsid w:val="003578CA"/>
    <w:rsid w:val="00357BD0"/>
    <w:rsid w:val="003610CC"/>
    <w:rsid w:val="00363266"/>
    <w:rsid w:val="00365E61"/>
    <w:rsid w:val="00367044"/>
    <w:rsid w:val="00375D95"/>
    <w:rsid w:val="00380911"/>
    <w:rsid w:val="00381B12"/>
    <w:rsid w:val="00382F4E"/>
    <w:rsid w:val="00397BA4"/>
    <w:rsid w:val="00397EE6"/>
    <w:rsid w:val="003A4696"/>
    <w:rsid w:val="003A5338"/>
    <w:rsid w:val="003A596D"/>
    <w:rsid w:val="003A749A"/>
    <w:rsid w:val="003B2B51"/>
    <w:rsid w:val="003B2B70"/>
    <w:rsid w:val="003B4E90"/>
    <w:rsid w:val="003B5EBA"/>
    <w:rsid w:val="003C0109"/>
    <w:rsid w:val="003C0DB9"/>
    <w:rsid w:val="003C18F9"/>
    <w:rsid w:val="003C34A6"/>
    <w:rsid w:val="003C4D18"/>
    <w:rsid w:val="003C6747"/>
    <w:rsid w:val="003D4258"/>
    <w:rsid w:val="003E00FB"/>
    <w:rsid w:val="003E0B87"/>
    <w:rsid w:val="003E14E2"/>
    <w:rsid w:val="003E601C"/>
    <w:rsid w:val="003E67DC"/>
    <w:rsid w:val="003E6C70"/>
    <w:rsid w:val="003E74D6"/>
    <w:rsid w:val="00404EEF"/>
    <w:rsid w:val="0040529B"/>
    <w:rsid w:val="00406DA0"/>
    <w:rsid w:val="00407346"/>
    <w:rsid w:val="004073FD"/>
    <w:rsid w:val="00411BBB"/>
    <w:rsid w:val="00413CF0"/>
    <w:rsid w:val="004149FD"/>
    <w:rsid w:val="004159E5"/>
    <w:rsid w:val="004174E8"/>
    <w:rsid w:val="004176F1"/>
    <w:rsid w:val="00420ECC"/>
    <w:rsid w:val="00421C2B"/>
    <w:rsid w:val="004261FB"/>
    <w:rsid w:val="0042664B"/>
    <w:rsid w:val="004278F6"/>
    <w:rsid w:val="004306F3"/>
    <w:rsid w:val="0043311C"/>
    <w:rsid w:val="00435B12"/>
    <w:rsid w:val="00441230"/>
    <w:rsid w:val="00447BCE"/>
    <w:rsid w:val="00447CA6"/>
    <w:rsid w:val="00451259"/>
    <w:rsid w:val="0045407C"/>
    <w:rsid w:val="0045503E"/>
    <w:rsid w:val="0045585E"/>
    <w:rsid w:val="00456664"/>
    <w:rsid w:val="00457835"/>
    <w:rsid w:val="00461C40"/>
    <w:rsid w:val="0046351A"/>
    <w:rsid w:val="004646F8"/>
    <w:rsid w:val="0046698C"/>
    <w:rsid w:val="004671A3"/>
    <w:rsid w:val="004735F0"/>
    <w:rsid w:val="004818CF"/>
    <w:rsid w:val="00483896"/>
    <w:rsid w:val="004875BD"/>
    <w:rsid w:val="00491ED3"/>
    <w:rsid w:val="00491EE3"/>
    <w:rsid w:val="00492174"/>
    <w:rsid w:val="0049573F"/>
    <w:rsid w:val="0049759F"/>
    <w:rsid w:val="004A1851"/>
    <w:rsid w:val="004A3378"/>
    <w:rsid w:val="004A48B8"/>
    <w:rsid w:val="004A4C29"/>
    <w:rsid w:val="004A6585"/>
    <w:rsid w:val="004A65B8"/>
    <w:rsid w:val="004A6BB8"/>
    <w:rsid w:val="004B0AD9"/>
    <w:rsid w:val="004B28BC"/>
    <w:rsid w:val="004B4CC4"/>
    <w:rsid w:val="004B4E18"/>
    <w:rsid w:val="004C0501"/>
    <w:rsid w:val="004C0902"/>
    <w:rsid w:val="004C4074"/>
    <w:rsid w:val="004C563C"/>
    <w:rsid w:val="004C5D4A"/>
    <w:rsid w:val="004D0E6A"/>
    <w:rsid w:val="004D1EA6"/>
    <w:rsid w:val="004D3D7D"/>
    <w:rsid w:val="004E0223"/>
    <w:rsid w:val="004F204C"/>
    <w:rsid w:val="004F34BF"/>
    <w:rsid w:val="004F51BF"/>
    <w:rsid w:val="004F79B5"/>
    <w:rsid w:val="005014B7"/>
    <w:rsid w:val="00504915"/>
    <w:rsid w:val="00506C09"/>
    <w:rsid w:val="00506C0A"/>
    <w:rsid w:val="00507D0D"/>
    <w:rsid w:val="005101A1"/>
    <w:rsid w:val="00510979"/>
    <w:rsid w:val="00511ED9"/>
    <w:rsid w:val="0052304B"/>
    <w:rsid w:val="005238C0"/>
    <w:rsid w:val="0052497C"/>
    <w:rsid w:val="00532F00"/>
    <w:rsid w:val="005344F8"/>
    <w:rsid w:val="005407F0"/>
    <w:rsid w:val="0054257A"/>
    <w:rsid w:val="005432F5"/>
    <w:rsid w:val="00551B38"/>
    <w:rsid w:val="00551B43"/>
    <w:rsid w:val="00551CD1"/>
    <w:rsid w:val="00563578"/>
    <w:rsid w:val="0056363C"/>
    <w:rsid w:val="00563BC9"/>
    <w:rsid w:val="00564A6E"/>
    <w:rsid w:val="00575C6C"/>
    <w:rsid w:val="00577DAD"/>
    <w:rsid w:val="005848F3"/>
    <w:rsid w:val="00586215"/>
    <w:rsid w:val="00597B81"/>
    <w:rsid w:val="005A3D12"/>
    <w:rsid w:val="005A4849"/>
    <w:rsid w:val="005A509C"/>
    <w:rsid w:val="005B1342"/>
    <w:rsid w:val="005B186C"/>
    <w:rsid w:val="005B2E10"/>
    <w:rsid w:val="005B4E04"/>
    <w:rsid w:val="005B7DD3"/>
    <w:rsid w:val="005C5C8E"/>
    <w:rsid w:val="005C71E1"/>
    <w:rsid w:val="005C74B3"/>
    <w:rsid w:val="005C79CD"/>
    <w:rsid w:val="005D01F1"/>
    <w:rsid w:val="005D1284"/>
    <w:rsid w:val="005D2E5A"/>
    <w:rsid w:val="005D40A4"/>
    <w:rsid w:val="005E0378"/>
    <w:rsid w:val="005E34E8"/>
    <w:rsid w:val="005E5C29"/>
    <w:rsid w:val="005F0BBE"/>
    <w:rsid w:val="005F1C15"/>
    <w:rsid w:val="005F3154"/>
    <w:rsid w:val="005F4FB1"/>
    <w:rsid w:val="006100D2"/>
    <w:rsid w:val="00610227"/>
    <w:rsid w:val="00611927"/>
    <w:rsid w:val="00612515"/>
    <w:rsid w:val="00615D0F"/>
    <w:rsid w:val="00624115"/>
    <w:rsid w:val="006353D2"/>
    <w:rsid w:val="00637296"/>
    <w:rsid w:val="00637FC3"/>
    <w:rsid w:val="006411D1"/>
    <w:rsid w:val="00641299"/>
    <w:rsid w:val="006418CA"/>
    <w:rsid w:val="0064359D"/>
    <w:rsid w:val="00645597"/>
    <w:rsid w:val="00650E4F"/>
    <w:rsid w:val="00661F3F"/>
    <w:rsid w:val="00662505"/>
    <w:rsid w:val="006656F7"/>
    <w:rsid w:val="00666E44"/>
    <w:rsid w:val="006733E2"/>
    <w:rsid w:val="00675219"/>
    <w:rsid w:val="00677BEF"/>
    <w:rsid w:val="00684BEA"/>
    <w:rsid w:val="006929D8"/>
    <w:rsid w:val="00693355"/>
    <w:rsid w:val="00696553"/>
    <w:rsid w:val="006A0165"/>
    <w:rsid w:val="006A049F"/>
    <w:rsid w:val="006A6155"/>
    <w:rsid w:val="006A6C90"/>
    <w:rsid w:val="006B36F9"/>
    <w:rsid w:val="006B4656"/>
    <w:rsid w:val="006B4A31"/>
    <w:rsid w:val="006B5E44"/>
    <w:rsid w:val="006B62C0"/>
    <w:rsid w:val="006B65DC"/>
    <w:rsid w:val="006C1D31"/>
    <w:rsid w:val="006C303E"/>
    <w:rsid w:val="006C500B"/>
    <w:rsid w:val="006C5282"/>
    <w:rsid w:val="006C6DE6"/>
    <w:rsid w:val="006D2FF7"/>
    <w:rsid w:val="006D5FC4"/>
    <w:rsid w:val="006D70BF"/>
    <w:rsid w:val="006E005E"/>
    <w:rsid w:val="006E31D4"/>
    <w:rsid w:val="00701338"/>
    <w:rsid w:val="007039AD"/>
    <w:rsid w:val="00704426"/>
    <w:rsid w:val="00711EA6"/>
    <w:rsid w:val="007127A1"/>
    <w:rsid w:val="0071431B"/>
    <w:rsid w:val="00717DE2"/>
    <w:rsid w:val="0072052E"/>
    <w:rsid w:val="00722E5B"/>
    <w:rsid w:val="00726632"/>
    <w:rsid w:val="00726868"/>
    <w:rsid w:val="00726FC3"/>
    <w:rsid w:val="007304AE"/>
    <w:rsid w:val="0073134F"/>
    <w:rsid w:val="00731577"/>
    <w:rsid w:val="00735112"/>
    <w:rsid w:val="00737482"/>
    <w:rsid w:val="00737D32"/>
    <w:rsid w:val="0074184B"/>
    <w:rsid w:val="00741FF9"/>
    <w:rsid w:val="0074527B"/>
    <w:rsid w:val="007458FD"/>
    <w:rsid w:val="007462D1"/>
    <w:rsid w:val="0075083B"/>
    <w:rsid w:val="00750FAC"/>
    <w:rsid w:val="00753D8D"/>
    <w:rsid w:val="0076136C"/>
    <w:rsid w:val="00762805"/>
    <w:rsid w:val="007663D3"/>
    <w:rsid w:val="00767E3A"/>
    <w:rsid w:val="00772D65"/>
    <w:rsid w:val="0077372E"/>
    <w:rsid w:val="007739DC"/>
    <w:rsid w:val="00775A9B"/>
    <w:rsid w:val="00784896"/>
    <w:rsid w:val="00785201"/>
    <w:rsid w:val="007858CC"/>
    <w:rsid w:val="00790CEE"/>
    <w:rsid w:val="00791C89"/>
    <w:rsid w:val="007954B6"/>
    <w:rsid w:val="00797133"/>
    <w:rsid w:val="007A2AAC"/>
    <w:rsid w:val="007A3206"/>
    <w:rsid w:val="007A3538"/>
    <w:rsid w:val="007A5159"/>
    <w:rsid w:val="007B113C"/>
    <w:rsid w:val="007B16CA"/>
    <w:rsid w:val="007B16E0"/>
    <w:rsid w:val="007B551C"/>
    <w:rsid w:val="007C44D0"/>
    <w:rsid w:val="007C79A8"/>
    <w:rsid w:val="007D17A5"/>
    <w:rsid w:val="007D1F87"/>
    <w:rsid w:val="007E10FB"/>
    <w:rsid w:val="007E3293"/>
    <w:rsid w:val="007E39B9"/>
    <w:rsid w:val="007E4B4E"/>
    <w:rsid w:val="007F2C21"/>
    <w:rsid w:val="007F5B77"/>
    <w:rsid w:val="007F5FBB"/>
    <w:rsid w:val="00800DF8"/>
    <w:rsid w:val="008040F8"/>
    <w:rsid w:val="00804A1F"/>
    <w:rsid w:val="00805404"/>
    <w:rsid w:val="0081096D"/>
    <w:rsid w:val="00812C84"/>
    <w:rsid w:val="00813B0E"/>
    <w:rsid w:val="008176D1"/>
    <w:rsid w:val="00820106"/>
    <w:rsid w:val="0082154B"/>
    <w:rsid w:val="00822164"/>
    <w:rsid w:val="00824DC3"/>
    <w:rsid w:val="0082520F"/>
    <w:rsid w:val="008275BE"/>
    <w:rsid w:val="00831B78"/>
    <w:rsid w:val="00834B4F"/>
    <w:rsid w:val="008358CB"/>
    <w:rsid w:val="00843F4A"/>
    <w:rsid w:val="00843FC9"/>
    <w:rsid w:val="008463F6"/>
    <w:rsid w:val="008514C3"/>
    <w:rsid w:val="00853EAE"/>
    <w:rsid w:val="0085459B"/>
    <w:rsid w:val="00861252"/>
    <w:rsid w:val="008618E8"/>
    <w:rsid w:val="00864CEF"/>
    <w:rsid w:val="00870AA3"/>
    <w:rsid w:val="00871A34"/>
    <w:rsid w:val="00872D97"/>
    <w:rsid w:val="00874E57"/>
    <w:rsid w:val="008757E4"/>
    <w:rsid w:val="008777FF"/>
    <w:rsid w:val="00877933"/>
    <w:rsid w:val="00881FD6"/>
    <w:rsid w:val="00883DA3"/>
    <w:rsid w:val="00886FCA"/>
    <w:rsid w:val="0089027A"/>
    <w:rsid w:val="00892027"/>
    <w:rsid w:val="008943BC"/>
    <w:rsid w:val="008948C0"/>
    <w:rsid w:val="00894DAE"/>
    <w:rsid w:val="008A0579"/>
    <w:rsid w:val="008A15CF"/>
    <w:rsid w:val="008A1CF1"/>
    <w:rsid w:val="008A2BAE"/>
    <w:rsid w:val="008A6BAE"/>
    <w:rsid w:val="008A74C1"/>
    <w:rsid w:val="008A77B6"/>
    <w:rsid w:val="008B2768"/>
    <w:rsid w:val="008B36D5"/>
    <w:rsid w:val="008B6A5B"/>
    <w:rsid w:val="008C021C"/>
    <w:rsid w:val="008C1483"/>
    <w:rsid w:val="008C7CB0"/>
    <w:rsid w:val="008D084D"/>
    <w:rsid w:val="008D732D"/>
    <w:rsid w:val="008D76F1"/>
    <w:rsid w:val="008E0448"/>
    <w:rsid w:val="008E1A99"/>
    <w:rsid w:val="008E5693"/>
    <w:rsid w:val="008E6626"/>
    <w:rsid w:val="008E6DC2"/>
    <w:rsid w:val="008E70C1"/>
    <w:rsid w:val="008F19C3"/>
    <w:rsid w:val="008F6930"/>
    <w:rsid w:val="008F79C7"/>
    <w:rsid w:val="00901E9F"/>
    <w:rsid w:val="009023D0"/>
    <w:rsid w:val="009040EA"/>
    <w:rsid w:val="0091607E"/>
    <w:rsid w:val="009160D1"/>
    <w:rsid w:val="009167DA"/>
    <w:rsid w:val="009222ED"/>
    <w:rsid w:val="00922F55"/>
    <w:rsid w:val="0092790B"/>
    <w:rsid w:val="0093071C"/>
    <w:rsid w:val="0093155A"/>
    <w:rsid w:val="00932906"/>
    <w:rsid w:val="00932DE9"/>
    <w:rsid w:val="00934FC0"/>
    <w:rsid w:val="00944247"/>
    <w:rsid w:val="009601EE"/>
    <w:rsid w:val="0096109F"/>
    <w:rsid w:val="0096293C"/>
    <w:rsid w:val="00964742"/>
    <w:rsid w:val="00966E15"/>
    <w:rsid w:val="00967830"/>
    <w:rsid w:val="00970FA9"/>
    <w:rsid w:val="009732FF"/>
    <w:rsid w:val="009750C3"/>
    <w:rsid w:val="00977DC7"/>
    <w:rsid w:val="0098589E"/>
    <w:rsid w:val="00986D39"/>
    <w:rsid w:val="009943CA"/>
    <w:rsid w:val="009A2191"/>
    <w:rsid w:val="009B18A0"/>
    <w:rsid w:val="009B3BBF"/>
    <w:rsid w:val="009B4709"/>
    <w:rsid w:val="009B5212"/>
    <w:rsid w:val="009B554F"/>
    <w:rsid w:val="009C09D5"/>
    <w:rsid w:val="009C1A1B"/>
    <w:rsid w:val="009C1D02"/>
    <w:rsid w:val="009C42BE"/>
    <w:rsid w:val="009C48C2"/>
    <w:rsid w:val="009C59DE"/>
    <w:rsid w:val="009D03AF"/>
    <w:rsid w:val="009D298A"/>
    <w:rsid w:val="009D330A"/>
    <w:rsid w:val="009D6B0C"/>
    <w:rsid w:val="009D6B6F"/>
    <w:rsid w:val="009D74C5"/>
    <w:rsid w:val="009E040B"/>
    <w:rsid w:val="009E0E7D"/>
    <w:rsid w:val="009E5508"/>
    <w:rsid w:val="009E5A36"/>
    <w:rsid w:val="009F01A4"/>
    <w:rsid w:val="009F3C35"/>
    <w:rsid w:val="009F4146"/>
    <w:rsid w:val="009F6770"/>
    <w:rsid w:val="009F796A"/>
    <w:rsid w:val="00A0132F"/>
    <w:rsid w:val="00A048D8"/>
    <w:rsid w:val="00A0516C"/>
    <w:rsid w:val="00A067F2"/>
    <w:rsid w:val="00A10B0F"/>
    <w:rsid w:val="00A22CBC"/>
    <w:rsid w:val="00A24BB4"/>
    <w:rsid w:val="00A27698"/>
    <w:rsid w:val="00A30C89"/>
    <w:rsid w:val="00A3296E"/>
    <w:rsid w:val="00A36829"/>
    <w:rsid w:val="00A41E47"/>
    <w:rsid w:val="00A50209"/>
    <w:rsid w:val="00A55E14"/>
    <w:rsid w:val="00A6102D"/>
    <w:rsid w:val="00A61A9D"/>
    <w:rsid w:val="00A61D01"/>
    <w:rsid w:val="00A62384"/>
    <w:rsid w:val="00A6615E"/>
    <w:rsid w:val="00A66D47"/>
    <w:rsid w:val="00A708BD"/>
    <w:rsid w:val="00A71D02"/>
    <w:rsid w:val="00A75656"/>
    <w:rsid w:val="00A758CF"/>
    <w:rsid w:val="00A76785"/>
    <w:rsid w:val="00A8657F"/>
    <w:rsid w:val="00A878DB"/>
    <w:rsid w:val="00A91569"/>
    <w:rsid w:val="00A91E11"/>
    <w:rsid w:val="00A92F24"/>
    <w:rsid w:val="00A93A87"/>
    <w:rsid w:val="00A95CEF"/>
    <w:rsid w:val="00AA11AE"/>
    <w:rsid w:val="00AA2037"/>
    <w:rsid w:val="00AA3BB8"/>
    <w:rsid w:val="00AA5879"/>
    <w:rsid w:val="00AA5A2D"/>
    <w:rsid w:val="00AA5DD1"/>
    <w:rsid w:val="00AA5F49"/>
    <w:rsid w:val="00AA6E8F"/>
    <w:rsid w:val="00AB1002"/>
    <w:rsid w:val="00AB22F0"/>
    <w:rsid w:val="00AB2DB5"/>
    <w:rsid w:val="00AC64AC"/>
    <w:rsid w:val="00AC71EB"/>
    <w:rsid w:val="00AC7283"/>
    <w:rsid w:val="00AC72DA"/>
    <w:rsid w:val="00AC7D30"/>
    <w:rsid w:val="00AD02A6"/>
    <w:rsid w:val="00AD14E6"/>
    <w:rsid w:val="00AE06FF"/>
    <w:rsid w:val="00AE34CF"/>
    <w:rsid w:val="00AE3F79"/>
    <w:rsid w:val="00AE4852"/>
    <w:rsid w:val="00AE4B6E"/>
    <w:rsid w:val="00AE5AC0"/>
    <w:rsid w:val="00AE71B6"/>
    <w:rsid w:val="00AF4363"/>
    <w:rsid w:val="00AF6A32"/>
    <w:rsid w:val="00AF7CA2"/>
    <w:rsid w:val="00B006F3"/>
    <w:rsid w:val="00B02891"/>
    <w:rsid w:val="00B02E31"/>
    <w:rsid w:val="00B10B7D"/>
    <w:rsid w:val="00B159F4"/>
    <w:rsid w:val="00B1623C"/>
    <w:rsid w:val="00B17D77"/>
    <w:rsid w:val="00B17DF2"/>
    <w:rsid w:val="00B245E1"/>
    <w:rsid w:val="00B26DCC"/>
    <w:rsid w:val="00B31B29"/>
    <w:rsid w:val="00B359FF"/>
    <w:rsid w:val="00B35B86"/>
    <w:rsid w:val="00B41836"/>
    <w:rsid w:val="00B454F6"/>
    <w:rsid w:val="00B4784B"/>
    <w:rsid w:val="00B51734"/>
    <w:rsid w:val="00B53624"/>
    <w:rsid w:val="00B5598F"/>
    <w:rsid w:val="00B55EFF"/>
    <w:rsid w:val="00B56BA4"/>
    <w:rsid w:val="00B56C0D"/>
    <w:rsid w:val="00B5751D"/>
    <w:rsid w:val="00B6096C"/>
    <w:rsid w:val="00B65BA3"/>
    <w:rsid w:val="00B73A57"/>
    <w:rsid w:val="00B77FAD"/>
    <w:rsid w:val="00B805A5"/>
    <w:rsid w:val="00B81825"/>
    <w:rsid w:val="00B856E2"/>
    <w:rsid w:val="00B863AA"/>
    <w:rsid w:val="00B87C5C"/>
    <w:rsid w:val="00B90775"/>
    <w:rsid w:val="00B90EC1"/>
    <w:rsid w:val="00B917E5"/>
    <w:rsid w:val="00BA53FB"/>
    <w:rsid w:val="00BA5F11"/>
    <w:rsid w:val="00BB317F"/>
    <w:rsid w:val="00BB6532"/>
    <w:rsid w:val="00BC05DF"/>
    <w:rsid w:val="00BC09E1"/>
    <w:rsid w:val="00BC0AB1"/>
    <w:rsid w:val="00BC4609"/>
    <w:rsid w:val="00BC4CEF"/>
    <w:rsid w:val="00BC5EC4"/>
    <w:rsid w:val="00BC6796"/>
    <w:rsid w:val="00BD12FD"/>
    <w:rsid w:val="00BD1399"/>
    <w:rsid w:val="00BD22BC"/>
    <w:rsid w:val="00BE1398"/>
    <w:rsid w:val="00BE30CD"/>
    <w:rsid w:val="00BE6F79"/>
    <w:rsid w:val="00BF07E7"/>
    <w:rsid w:val="00BF2009"/>
    <w:rsid w:val="00BF318B"/>
    <w:rsid w:val="00BF4BD9"/>
    <w:rsid w:val="00BF63EF"/>
    <w:rsid w:val="00BF667C"/>
    <w:rsid w:val="00BF7106"/>
    <w:rsid w:val="00BF718A"/>
    <w:rsid w:val="00BF79D1"/>
    <w:rsid w:val="00C00543"/>
    <w:rsid w:val="00C02420"/>
    <w:rsid w:val="00C02E38"/>
    <w:rsid w:val="00C06A30"/>
    <w:rsid w:val="00C10441"/>
    <w:rsid w:val="00C105E9"/>
    <w:rsid w:val="00C1142F"/>
    <w:rsid w:val="00C137D3"/>
    <w:rsid w:val="00C155EB"/>
    <w:rsid w:val="00C15921"/>
    <w:rsid w:val="00C16640"/>
    <w:rsid w:val="00C174E7"/>
    <w:rsid w:val="00C2190B"/>
    <w:rsid w:val="00C24B29"/>
    <w:rsid w:val="00C256FA"/>
    <w:rsid w:val="00C30A4B"/>
    <w:rsid w:val="00C3116A"/>
    <w:rsid w:val="00C32D2B"/>
    <w:rsid w:val="00C43B80"/>
    <w:rsid w:val="00C540D9"/>
    <w:rsid w:val="00C5578A"/>
    <w:rsid w:val="00C6368D"/>
    <w:rsid w:val="00C76EC3"/>
    <w:rsid w:val="00C81DBE"/>
    <w:rsid w:val="00C82D95"/>
    <w:rsid w:val="00C86316"/>
    <w:rsid w:val="00C87057"/>
    <w:rsid w:val="00C8753B"/>
    <w:rsid w:val="00C934B9"/>
    <w:rsid w:val="00C966D5"/>
    <w:rsid w:val="00C96CA9"/>
    <w:rsid w:val="00C979FC"/>
    <w:rsid w:val="00CA22B1"/>
    <w:rsid w:val="00CA2AC5"/>
    <w:rsid w:val="00CA4B06"/>
    <w:rsid w:val="00CA4F7C"/>
    <w:rsid w:val="00CA57B7"/>
    <w:rsid w:val="00CA7322"/>
    <w:rsid w:val="00CB0252"/>
    <w:rsid w:val="00CB07B4"/>
    <w:rsid w:val="00CB1BBD"/>
    <w:rsid w:val="00CB2FC1"/>
    <w:rsid w:val="00CB57FC"/>
    <w:rsid w:val="00CB6931"/>
    <w:rsid w:val="00CC09DF"/>
    <w:rsid w:val="00CC197C"/>
    <w:rsid w:val="00CD7469"/>
    <w:rsid w:val="00CE4F84"/>
    <w:rsid w:val="00CE7880"/>
    <w:rsid w:val="00CE7947"/>
    <w:rsid w:val="00CF4818"/>
    <w:rsid w:val="00CF4C79"/>
    <w:rsid w:val="00CF6C2B"/>
    <w:rsid w:val="00D02DDD"/>
    <w:rsid w:val="00D038C4"/>
    <w:rsid w:val="00D03D63"/>
    <w:rsid w:val="00D04605"/>
    <w:rsid w:val="00D05735"/>
    <w:rsid w:val="00D05B0D"/>
    <w:rsid w:val="00D069EA"/>
    <w:rsid w:val="00D10467"/>
    <w:rsid w:val="00D10BA9"/>
    <w:rsid w:val="00D1464E"/>
    <w:rsid w:val="00D15F88"/>
    <w:rsid w:val="00D238CB"/>
    <w:rsid w:val="00D24507"/>
    <w:rsid w:val="00D248DA"/>
    <w:rsid w:val="00D31BBB"/>
    <w:rsid w:val="00D326EB"/>
    <w:rsid w:val="00D32C77"/>
    <w:rsid w:val="00D33939"/>
    <w:rsid w:val="00D344DB"/>
    <w:rsid w:val="00D44A5B"/>
    <w:rsid w:val="00D44DCF"/>
    <w:rsid w:val="00D45F77"/>
    <w:rsid w:val="00D4622D"/>
    <w:rsid w:val="00D51707"/>
    <w:rsid w:val="00D51F24"/>
    <w:rsid w:val="00D53C73"/>
    <w:rsid w:val="00D5457D"/>
    <w:rsid w:val="00D64562"/>
    <w:rsid w:val="00D66368"/>
    <w:rsid w:val="00D673E9"/>
    <w:rsid w:val="00D70770"/>
    <w:rsid w:val="00D73C68"/>
    <w:rsid w:val="00D747C2"/>
    <w:rsid w:val="00D861E9"/>
    <w:rsid w:val="00D90321"/>
    <w:rsid w:val="00D9520B"/>
    <w:rsid w:val="00DA2832"/>
    <w:rsid w:val="00DB020F"/>
    <w:rsid w:val="00DB20FD"/>
    <w:rsid w:val="00DB59EE"/>
    <w:rsid w:val="00DB7291"/>
    <w:rsid w:val="00DB7A63"/>
    <w:rsid w:val="00DC1DDC"/>
    <w:rsid w:val="00DC5039"/>
    <w:rsid w:val="00DC6C8B"/>
    <w:rsid w:val="00DD5DAC"/>
    <w:rsid w:val="00DD6854"/>
    <w:rsid w:val="00DD6B7F"/>
    <w:rsid w:val="00DE08ED"/>
    <w:rsid w:val="00DE3DFD"/>
    <w:rsid w:val="00DF08C8"/>
    <w:rsid w:val="00DF2F13"/>
    <w:rsid w:val="00DF5B5E"/>
    <w:rsid w:val="00DF6035"/>
    <w:rsid w:val="00DF68D2"/>
    <w:rsid w:val="00E01051"/>
    <w:rsid w:val="00E02CA0"/>
    <w:rsid w:val="00E03933"/>
    <w:rsid w:val="00E044BE"/>
    <w:rsid w:val="00E0515A"/>
    <w:rsid w:val="00E06349"/>
    <w:rsid w:val="00E069E1"/>
    <w:rsid w:val="00E11577"/>
    <w:rsid w:val="00E13D98"/>
    <w:rsid w:val="00E16AF6"/>
    <w:rsid w:val="00E20966"/>
    <w:rsid w:val="00E23711"/>
    <w:rsid w:val="00E3076C"/>
    <w:rsid w:val="00E30D0C"/>
    <w:rsid w:val="00E32108"/>
    <w:rsid w:val="00E33C30"/>
    <w:rsid w:val="00E34A94"/>
    <w:rsid w:val="00E3505B"/>
    <w:rsid w:val="00E40686"/>
    <w:rsid w:val="00E41892"/>
    <w:rsid w:val="00E43962"/>
    <w:rsid w:val="00E456F9"/>
    <w:rsid w:val="00E46769"/>
    <w:rsid w:val="00E50791"/>
    <w:rsid w:val="00E60C32"/>
    <w:rsid w:val="00E62CAE"/>
    <w:rsid w:val="00E65AF1"/>
    <w:rsid w:val="00E65B8E"/>
    <w:rsid w:val="00E66061"/>
    <w:rsid w:val="00E67980"/>
    <w:rsid w:val="00E70860"/>
    <w:rsid w:val="00E739AC"/>
    <w:rsid w:val="00E74943"/>
    <w:rsid w:val="00E75947"/>
    <w:rsid w:val="00E84A76"/>
    <w:rsid w:val="00E90CD5"/>
    <w:rsid w:val="00E958B4"/>
    <w:rsid w:val="00EA1EB1"/>
    <w:rsid w:val="00EA2019"/>
    <w:rsid w:val="00EA52AE"/>
    <w:rsid w:val="00EA77DB"/>
    <w:rsid w:val="00EB634C"/>
    <w:rsid w:val="00EB6DA4"/>
    <w:rsid w:val="00EB758D"/>
    <w:rsid w:val="00EC2601"/>
    <w:rsid w:val="00EC2E3F"/>
    <w:rsid w:val="00EC6E10"/>
    <w:rsid w:val="00ED0A42"/>
    <w:rsid w:val="00ED137C"/>
    <w:rsid w:val="00ED4561"/>
    <w:rsid w:val="00ED4A26"/>
    <w:rsid w:val="00ED69C3"/>
    <w:rsid w:val="00ED781B"/>
    <w:rsid w:val="00EE0A53"/>
    <w:rsid w:val="00EE1128"/>
    <w:rsid w:val="00EE3288"/>
    <w:rsid w:val="00EF39D8"/>
    <w:rsid w:val="00EF4EF1"/>
    <w:rsid w:val="00EF55FB"/>
    <w:rsid w:val="00F0039D"/>
    <w:rsid w:val="00F00941"/>
    <w:rsid w:val="00F02995"/>
    <w:rsid w:val="00F02AF1"/>
    <w:rsid w:val="00F04790"/>
    <w:rsid w:val="00F06166"/>
    <w:rsid w:val="00F0676D"/>
    <w:rsid w:val="00F11414"/>
    <w:rsid w:val="00F14438"/>
    <w:rsid w:val="00F20236"/>
    <w:rsid w:val="00F23CCD"/>
    <w:rsid w:val="00F25B4B"/>
    <w:rsid w:val="00F34797"/>
    <w:rsid w:val="00F35BA2"/>
    <w:rsid w:val="00F401E1"/>
    <w:rsid w:val="00F40ECF"/>
    <w:rsid w:val="00F422EB"/>
    <w:rsid w:val="00F44BE1"/>
    <w:rsid w:val="00F47FF2"/>
    <w:rsid w:val="00F531BA"/>
    <w:rsid w:val="00F62C05"/>
    <w:rsid w:val="00F63CDF"/>
    <w:rsid w:val="00F65A89"/>
    <w:rsid w:val="00F70231"/>
    <w:rsid w:val="00F71095"/>
    <w:rsid w:val="00F710C6"/>
    <w:rsid w:val="00F713C0"/>
    <w:rsid w:val="00F722F4"/>
    <w:rsid w:val="00F725ED"/>
    <w:rsid w:val="00F74125"/>
    <w:rsid w:val="00F743FB"/>
    <w:rsid w:val="00F80252"/>
    <w:rsid w:val="00F824C7"/>
    <w:rsid w:val="00F84ECA"/>
    <w:rsid w:val="00F86904"/>
    <w:rsid w:val="00F9190B"/>
    <w:rsid w:val="00F91BFE"/>
    <w:rsid w:val="00F959BD"/>
    <w:rsid w:val="00F96BB2"/>
    <w:rsid w:val="00FA2A6D"/>
    <w:rsid w:val="00FA3689"/>
    <w:rsid w:val="00FA72C0"/>
    <w:rsid w:val="00FB2F8D"/>
    <w:rsid w:val="00FB2FA6"/>
    <w:rsid w:val="00FB5019"/>
    <w:rsid w:val="00FC0B57"/>
    <w:rsid w:val="00FC3A5A"/>
    <w:rsid w:val="00FC3D48"/>
    <w:rsid w:val="00FD0754"/>
    <w:rsid w:val="00FD3428"/>
    <w:rsid w:val="00FD3B44"/>
    <w:rsid w:val="00FD3CA7"/>
    <w:rsid w:val="00FD4354"/>
    <w:rsid w:val="00FD5454"/>
    <w:rsid w:val="00FD6EB9"/>
    <w:rsid w:val="00FD7FB3"/>
    <w:rsid w:val="00FE0B02"/>
    <w:rsid w:val="00FE0B74"/>
    <w:rsid w:val="00FE52A1"/>
    <w:rsid w:val="00FF09BD"/>
    <w:rsid w:val="00FF4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4550F2F-EC5F-4B8C-A67A-ED600288E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1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link w:val="IntestazioneCarattere"/>
    <w:uiPriority w:val="99"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rsid w:val="0072052E"/>
    <w:pPr>
      <w:widowControl/>
      <w:suppressAutoHyphens w:val="0"/>
      <w:spacing w:after="160" w:line="259" w:lineRule="auto"/>
      <w:ind w:left="720"/>
      <w:contextualSpacing/>
    </w:pPr>
    <w:rPr>
      <w:rFonts w:ascii="Calibri" w:eastAsia="Calibri" w:hAnsi="Calibri"/>
      <w:kern w:val="0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C863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72"/>
    <w:rsid w:val="00C8631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Enfasigrassetto">
    <w:name w:val="Strong"/>
    <w:uiPriority w:val="22"/>
    <w:qFormat/>
    <w:rsid w:val="00EA1EB1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F02A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PreformattatoHTMLCarattere">
    <w:name w:val="Preformattato HTML Carattere"/>
    <w:link w:val="PreformattatoHTML"/>
    <w:uiPriority w:val="99"/>
    <w:rsid w:val="00F02AF1"/>
    <w:rPr>
      <w:rFonts w:ascii="Courier New" w:hAnsi="Courier New" w:cs="Courier New"/>
    </w:rPr>
  </w:style>
  <w:style w:type="paragraph" w:customStyle="1" w:styleId="Default">
    <w:name w:val="Default"/>
    <w:rsid w:val="008C021C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</w:rPr>
  </w:style>
  <w:style w:type="character" w:styleId="Collegamentoipertestuale">
    <w:name w:val="Hyperlink"/>
    <w:uiPriority w:val="99"/>
    <w:unhideWhenUsed/>
    <w:rsid w:val="00804A1F"/>
    <w:rPr>
      <w:color w:val="0563C1"/>
      <w:u w:val="single"/>
    </w:rPr>
  </w:style>
  <w:style w:type="character" w:styleId="Collegamentovisitato">
    <w:name w:val="FollowedHyperlink"/>
    <w:uiPriority w:val="99"/>
    <w:semiHidden/>
    <w:unhideWhenUsed/>
    <w:rsid w:val="00804A1F"/>
    <w:rPr>
      <w:color w:val="954F72"/>
      <w:u w:val="single"/>
    </w:rPr>
  </w:style>
  <w:style w:type="table" w:styleId="Tabellagriglia4-colore1">
    <w:name w:val="Grid Table 4 Accent 1"/>
    <w:basedOn w:val="Tabellanormale"/>
    <w:uiPriority w:val="49"/>
    <w:rsid w:val="00A24BB4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gliaacolori-Colore6">
    <w:name w:val="Colorful Grid Accent 6"/>
    <w:basedOn w:val="Tabellanormale"/>
    <w:uiPriority w:val="64"/>
    <w:rsid w:val="00A24BB4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styleId="Grigliamedia1-Colore1">
    <w:name w:val="Medium Grid 1 Accent 1"/>
    <w:basedOn w:val="Tabellanormale"/>
    <w:uiPriority w:val="62"/>
    <w:rsid w:val="00A24BB4"/>
    <w:tblPr>
      <w:tblStyleRowBandSize w:val="1"/>
      <w:tblStyleColBandSize w:val="1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  <w:insideV w:val="single" w:sz="8" w:space="0" w:color="84B3DF"/>
      </w:tblBorders>
    </w:tblPr>
    <w:tcPr>
      <w:shd w:val="clear" w:color="auto" w:fill="D6E6F4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Tabellagriglia5scura-colore1">
    <w:name w:val="Grid Table 5 Dark Accent 1"/>
    <w:basedOn w:val="Tabellanormale"/>
    <w:uiPriority w:val="50"/>
    <w:rsid w:val="00A24BB4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styleId="Tabellagriglia4-colore5">
    <w:name w:val="Grid Table 4 Accent 5"/>
    <w:basedOn w:val="Tabellanormale"/>
    <w:uiPriority w:val="49"/>
    <w:rsid w:val="00A24BB4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lagriglia3-colore5">
    <w:name w:val="Grid Table 3 Accent 5"/>
    <w:basedOn w:val="Tabellanormale"/>
    <w:uiPriority w:val="48"/>
    <w:rsid w:val="007739DC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Tabellagriglia2-colore1">
    <w:name w:val="Grid Table 2 Accent 1"/>
    <w:basedOn w:val="Tabellanormale"/>
    <w:uiPriority w:val="47"/>
    <w:rsid w:val="001A5BF4"/>
    <w:tblPr>
      <w:tblStyleRowBandSize w:val="1"/>
      <w:tblStyleColBandSize w:val="1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9CC2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lagriglia5scura-colore5">
    <w:name w:val="Grid Table 5 Dark Accent 5"/>
    <w:basedOn w:val="Tabellanormale"/>
    <w:uiPriority w:val="50"/>
    <w:rsid w:val="00637FC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4-colore6">
    <w:name w:val="Grid Table 4 Accent 6"/>
    <w:basedOn w:val="Tabellanormale"/>
    <w:uiPriority w:val="49"/>
    <w:rsid w:val="00977DC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Standard">
    <w:name w:val="Standard"/>
    <w:rsid w:val="00B73A57"/>
    <w:pPr>
      <w:widowControl w:val="0"/>
      <w:suppressAutoHyphens/>
      <w:autoSpaceDN w:val="0"/>
      <w:textAlignment w:val="baseline"/>
    </w:pPr>
    <w:rPr>
      <w:rFonts w:eastAsia="SimSun, 方正书宋_GBK"/>
      <w:kern w:val="3"/>
      <w:sz w:val="24"/>
      <w:lang w:val="en-US" w:eastAsia="zh-CN" w:bidi="hi-IN"/>
    </w:rPr>
  </w:style>
  <w:style w:type="table" w:styleId="Tabellagriglia3-colore1">
    <w:name w:val="Grid Table 3 Accent 1"/>
    <w:basedOn w:val="Tabellanormale"/>
    <w:uiPriority w:val="48"/>
    <w:rsid w:val="006B4656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lagriglia2-colore4">
    <w:name w:val="Grid Table 2 Accent 4"/>
    <w:basedOn w:val="Tabellanormale"/>
    <w:uiPriority w:val="47"/>
    <w:rsid w:val="00B6096C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B6096C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FB2F8D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3134F"/>
    <w:rPr>
      <w:rFonts w:eastAsia="Lucida Sans Unicode"/>
      <w:kern w:val="1"/>
      <w:sz w:val="24"/>
      <w:szCs w:val="24"/>
    </w:rPr>
  </w:style>
  <w:style w:type="paragraph" w:customStyle="1" w:styleId="Stile1">
    <w:name w:val="Stile1"/>
    <w:basedOn w:val="Data"/>
    <w:link w:val="Stile1Carattere"/>
    <w:qFormat/>
    <w:rsid w:val="0073134F"/>
    <w:pPr>
      <w:numPr>
        <w:numId w:val="9"/>
      </w:numPr>
      <w:jc w:val="center"/>
    </w:pPr>
    <w:rPr>
      <w:rFonts w:cs="Calibri"/>
      <w:b/>
      <w:i/>
      <w:sz w:val="40"/>
      <w:szCs w:val="40"/>
    </w:rPr>
  </w:style>
  <w:style w:type="paragraph" w:customStyle="1" w:styleId="Stile2">
    <w:name w:val="Stile2"/>
    <w:basedOn w:val="Stile1"/>
    <w:link w:val="Stile2Carattere"/>
    <w:qFormat/>
    <w:rsid w:val="0073134F"/>
  </w:style>
  <w:style w:type="paragraph" w:styleId="Data">
    <w:name w:val="Date"/>
    <w:basedOn w:val="Normale"/>
    <w:next w:val="Normale"/>
    <w:link w:val="DataCarattere"/>
    <w:uiPriority w:val="99"/>
    <w:semiHidden/>
    <w:unhideWhenUsed/>
    <w:rsid w:val="0073134F"/>
  </w:style>
  <w:style w:type="character" w:customStyle="1" w:styleId="DataCarattere">
    <w:name w:val="Data Carattere"/>
    <w:basedOn w:val="Carpredefinitoparagrafo"/>
    <w:link w:val="Data"/>
    <w:uiPriority w:val="99"/>
    <w:semiHidden/>
    <w:rsid w:val="0073134F"/>
    <w:rPr>
      <w:rFonts w:eastAsia="Lucida Sans Unicode"/>
      <w:kern w:val="1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60"/>
    <w:qFormat/>
    <w:rsid w:val="0073134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Stile1Carattere">
    <w:name w:val="Stile1 Carattere"/>
    <w:basedOn w:val="DataCarattere"/>
    <w:link w:val="Stile1"/>
    <w:rsid w:val="0073134F"/>
    <w:rPr>
      <w:rFonts w:eastAsia="Lucida Sans Unicode" w:cs="Calibri"/>
      <w:b/>
      <w:i/>
      <w:kern w:val="1"/>
      <w:sz w:val="40"/>
      <w:szCs w:val="40"/>
    </w:rPr>
  </w:style>
  <w:style w:type="character" w:customStyle="1" w:styleId="Stile2Carattere">
    <w:name w:val="Stile2 Carattere"/>
    <w:basedOn w:val="Stile1Carattere"/>
    <w:link w:val="Stile2"/>
    <w:rsid w:val="0073134F"/>
    <w:rPr>
      <w:rFonts w:eastAsia="Lucida Sans Unicode" w:cs="Calibri"/>
      <w:b/>
      <w:i/>
      <w:kern w:val="1"/>
      <w:sz w:val="40"/>
      <w:szCs w:val="40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60"/>
    <w:rsid w:val="0073134F"/>
    <w:rPr>
      <w:rFonts w:eastAsia="Lucida Sans Unicode"/>
      <w:i/>
      <w:iCs/>
      <w:color w:val="5B9BD5" w:themeColor="accent1"/>
      <w:kern w:val="1"/>
      <w:sz w:val="24"/>
      <w:szCs w:val="24"/>
    </w:rPr>
  </w:style>
  <w:style w:type="table" w:styleId="Tabellagriglia1chiara-colore1">
    <w:name w:val="Grid Table 1 Light Accent 1"/>
    <w:basedOn w:val="Tabellanormale"/>
    <w:uiPriority w:val="46"/>
    <w:rsid w:val="009E5508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6acolori-colore1">
    <w:name w:val="Grid Table 6 Colorful Accent 1"/>
    <w:basedOn w:val="Tabellanormale"/>
    <w:uiPriority w:val="51"/>
    <w:rsid w:val="009E5508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8AE02-143D-40FA-9CCD-96F8CCBD5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4112</TotalTime>
  <Pages>59</Pages>
  <Words>5465</Words>
  <Characters>31156</Characters>
  <Application>Microsoft Office Word</Application>
  <DocSecurity>0</DocSecurity>
  <Lines>259</Lines>
  <Paragraphs>73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36548</CharactersWithSpaces>
  <SharedDoc>false</SharedDoc>
  <HLinks>
    <vt:vector size="6" baseType="variant">
      <vt:variant>
        <vt:i4>2162747</vt:i4>
      </vt:variant>
      <vt:variant>
        <vt:i4>21</vt:i4>
      </vt:variant>
      <vt:variant>
        <vt:i4>0</vt:i4>
      </vt:variant>
      <vt:variant>
        <vt:i4>5</vt:i4>
      </vt:variant>
      <vt:variant>
        <vt:lpwstr>https://www.studocu.com/it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Francesco Parisi</dc:creator>
  <cp:keywords/>
  <dc:description/>
  <cp:lastModifiedBy>Francesco Parisi</cp:lastModifiedBy>
  <cp:revision>14</cp:revision>
  <cp:lastPrinted>1899-12-31T23:00:00Z</cp:lastPrinted>
  <dcterms:created xsi:type="dcterms:W3CDTF">2018-12-16T09:50:00Z</dcterms:created>
  <dcterms:modified xsi:type="dcterms:W3CDTF">2019-02-04T09:11:00Z</dcterms:modified>
</cp:coreProperties>
</file>