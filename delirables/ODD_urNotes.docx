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36D5" w:rsidRDefault="00492174">
      <w:r>
        <w:tab/>
      </w:r>
    </w:p>
    <w:p w:rsidR="00886FCA" w:rsidRDefault="00886FCA" w:rsidP="00886FCA">
      <w:pPr>
        <w:jc w:val="center"/>
        <w:rPr>
          <w:rFonts w:ascii="Arial" w:hAnsi="Arial"/>
          <w:b/>
        </w:rPr>
      </w:pPr>
      <w:r>
        <w:rPr>
          <w:rFonts w:ascii="Arial" w:hAnsi="Arial"/>
          <w:b/>
          <w:sz w:val="40"/>
        </w:rPr>
        <w:t>Università degli Studi di Salerno</w:t>
      </w:r>
      <w:r>
        <w:rPr>
          <w:rFonts w:ascii="Arial" w:hAnsi="Arial"/>
          <w:b/>
          <w:sz w:val="40"/>
        </w:rPr>
        <w:br/>
      </w:r>
      <w:r>
        <w:rPr>
          <w:rFonts w:ascii="Arial" w:hAnsi="Arial"/>
          <w:b/>
        </w:rPr>
        <w:t>Corso di Ingegneria del Software</w:t>
      </w:r>
    </w:p>
    <w:p w:rsidR="00117865" w:rsidRDefault="00117865" w:rsidP="00886FCA">
      <w:pPr>
        <w:jc w:val="center"/>
        <w:rPr>
          <w:rFonts w:ascii="Arial" w:hAnsi="Arial"/>
          <w:b/>
        </w:rPr>
      </w:pPr>
    </w:p>
    <w:p w:rsidR="008B36D5" w:rsidRDefault="008B36D5" w:rsidP="00886FCA">
      <w:pPr>
        <w:jc w:val="center"/>
      </w:pPr>
    </w:p>
    <w:p w:rsidR="008B36D5" w:rsidRDefault="001C60C8" w:rsidP="00886FCA">
      <w:pPr>
        <w:jc w:val="center"/>
      </w:pPr>
      <w:r>
        <w:rPr>
          <w:rFonts w:ascii="Arial" w:hAnsi="Arial"/>
          <w:b/>
          <w:noProof/>
          <w:sz w:val="40"/>
        </w:rPr>
        <w:drawing>
          <wp:inline distT="0" distB="0" distL="0" distR="0">
            <wp:extent cx="1562100" cy="1562100"/>
            <wp:effectExtent l="0" t="0" r="0" b="0"/>
            <wp:docPr id="1" name="Immagine 1" descr="logo_stand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standar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6D5" w:rsidRDefault="008B36D5"/>
    <w:p w:rsidR="008B36D5" w:rsidRDefault="008B36D5"/>
    <w:p w:rsidR="005D1284" w:rsidRPr="00D500F7" w:rsidRDefault="00886FCA" w:rsidP="005D1284">
      <w:pPr>
        <w:tabs>
          <w:tab w:val="left" w:pos="3015"/>
          <w:tab w:val="left" w:pos="3195"/>
          <w:tab w:val="center" w:pos="4998"/>
          <w:tab w:val="center" w:pos="5359"/>
        </w:tabs>
        <w:ind w:left="709"/>
        <w:jc w:val="right"/>
        <w:rPr>
          <w:rFonts w:ascii="Arial" w:hAnsi="Arial"/>
          <w:b/>
          <w:color w:val="44546A" w:themeColor="text2"/>
          <w:sz w:val="36"/>
          <w:lang w:val="en-US"/>
        </w:rPr>
      </w:pPr>
      <w:proofErr w:type="spellStart"/>
      <w:proofErr w:type="gramStart"/>
      <w:r w:rsidRPr="00D500F7">
        <w:rPr>
          <w:rFonts w:ascii="Arial" w:hAnsi="Arial"/>
          <w:b/>
          <w:color w:val="44546A" w:themeColor="text2"/>
          <w:sz w:val="36"/>
          <w:lang w:val="en-US"/>
        </w:rPr>
        <w:t>urNotes</w:t>
      </w:r>
      <w:proofErr w:type="spellEnd"/>
      <w:proofErr w:type="gramEnd"/>
      <w:r w:rsidR="008B36D5" w:rsidRPr="00D500F7">
        <w:rPr>
          <w:rFonts w:ascii="Arial" w:hAnsi="Arial"/>
          <w:b/>
          <w:color w:val="44546A" w:themeColor="text2"/>
          <w:sz w:val="36"/>
          <w:lang w:val="en-US"/>
        </w:rPr>
        <w:br/>
      </w:r>
      <w:r w:rsidR="00AA5A2D" w:rsidRPr="00D500F7">
        <w:rPr>
          <w:rFonts w:ascii="Arial" w:hAnsi="Arial"/>
          <w:b/>
          <w:color w:val="44546A" w:themeColor="text2"/>
          <w:sz w:val="36"/>
          <w:lang w:val="en-US"/>
        </w:rPr>
        <w:t>O</w:t>
      </w:r>
      <w:r w:rsidR="00FE0B74" w:rsidRPr="00D500F7">
        <w:rPr>
          <w:rFonts w:ascii="Arial" w:hAnsi="Arial"/>
          <w:b/>
          <w:color w:val="44546A" w:themeColor="text2"/>
          <w:sz w:val="36"/>
          <w:lang w:val="en-US"/>
        </w:rPr>
        <w:t>DD</w:t>
      </w:r>
    </w:p>
    <w:p w:rsidR="001765AE" w:rsidRPr="00D500F7" w:rsidRDefault="00AA5A2D" w:rsidP="005D1284">
      <w:pPr>
        <w:tabs>
          <w:tab w:val="left" w:pos="3015"/>
          <w:tab w:val="left" w:pos="3195"/>
          <w:tab w:val="center" w:pos="4998"/>
          <w:tab w:val="center" w:pos="5359"/>
        </w:tabs>
        <w:ind w:left="709"/>
        <w:jc w:val="right"/>
        <w:rPr>
          <w:rFonts w:ascii="Arial" w:hAnsi="Arial"/>
          <w:b/>
          <w:color w:val="44546A" w:themeColor="text2"/>
          <w:sz w:val="36"/>
          <w:lang w:val="en-US"/>
        </w:rPr>
      </w:pPr>
      <w:r w:rsidRPr="00D500F7">
        <w:rPr>
          <w:rFonts w:ascii="Arial" w:hAnsi="Arial"/>
          <w:b/>
          <w:color w:val="44546A" w:themeColor="text2"/>
          <w:sz w:val="36"/>
          <w:lang w:val="en-US"/>
        </w:rPr>
        <w:t>Object</w:t>
      </w:r>
      <w:r w:rsidR="005D1284" w:rsidRPr="00D500F7">
        <w:rPr>
          <w:rFonts w:ascii="Arial" w:hAnsi="Arial"/>
          <w:b/>
          <w:color w:val="44546A" w:themeColor="text2"/>
          <w:sz w:val="36"/>
          <w:lang w:val="en-US"/>
        </w:rPr>
        <w:t xml:space="preserve"> </w:t>
      </w:r>
      <w:r w:rsidR="00FE0B74" w:rsidRPr="00D500F7">
        <w:rPr>
          <w:rFonts w:ascii="Arial" w:hAnsi="Arial"/>
          <w:b/>
          <w:color w:val="44546A" w:themeColor="text2"/>
          <w:sz w:val="36"/>
          <w:lang w:val="en-US"/>
        </w:rPr>
        <w:t>Design</w:t>
      </w:r>
      <w:r w:rsidR="005D1284" w:rsidRPr="00D500F7">
        <w:rPr>
          <w:rFonts w:ascii="Arial" w:hAnsi="Arial"/>
          <w:b/>
          <w:color w:val="44546A" w:themeColor="text2"/>
          <w:sz w:val="36"/>
          <w:lang w:val="en-US"/>
        </w:rPr>
        <w:t xml:space="preserve"> </w:t>
      </w:r>
      <w:r w:rsidR="00E34A94" w:rsidRPr="00D500F7">
        <w:rPr>
          <w:rFonts w:ascii="Arial" w:hAnsi="Arial"/>
          <w:b/>
          <w:color w:val="44546A" w:themeColor="text2"/>
          <w:sz w:val="36"/>
          <w:lang w:val="en-US"/>
        </w:rPr>
        <w:t>Document</w:t>
      </w:r>
      <w:r w:rsidR="008B36D5" w:rsidRPr="00D500F7">
        <w:rPr>
          <w:rFonts w:ascii="Arial" w:hAnsi="Arial"/>
          <w:b/>
          <w:color w:val="44546A" w:themeColor="text2"/>
          <w:sz w:val="36"/>
          <w:lang w:val="en-US"/>
        </w:rPr>
        <w:br/>
      </w:r>
    </w:p>
    <w:p w:rsidR="004F34BF" w:rsidRPr="00D500F7" w:rsidRDefault="004F34BF" w:rsidP="005D1284">
      <w:pPr>
        <w:tabs>
          <w:tab w:val="left" w:pos="3015"/>
          <w:tab w:val="left" w:pos="3195"/>
          <w:tab w:val="center" w:pos="4998"/>
          <w:tab w:val="center" w:pos="5359"/>
        </w:tabs>
        <w:ind w:left="709"/>
        <w:jc w:val="right"/>
        <w:rPr>
          <w:rFonts w:ascii="Arial" w:hAnsi="Arial"/>
          <w:b/>
          <w:color w:val="44546A" w:themeColor="text2"/>
          <w:sz w:val="36"/>
          <w:lang w:val="en-US"/>
        </w:rPr>
      </w:pPr>
    </w:p>
    <w:p w:rsidR="00D15F88" w:rsidRPr="00D500F7" w:rsidRDefault="001765AE" w:rsidP="00D15F88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b/>
          <w:color w:val="44546A" w:themeColor="text2"/>
          <w:sz w:val="28"/>
          <w:szCs w:val="28"/>
          <w:lang w:val="en-US"/>
        </w:rPr>
      </w:pPr>
      <w:r w:rsidRPr="00D500F7">
        <w:rPr>
          <w:rFonts w:ascii="Arial" w:hAnsi="Arial"/>
          <w:b/>
          <w:color w:val="44546A" w:themeColor="text2"/>
          <w:sz w:val="36"/>
          <w:lang w:val="en-US"/>
        </w:rPr>
        <w:br/>
      </w:r>
    </w:p>
    <w:p w:rsidR="001B500F" w:rsidRPr="00AA5A2D" w:rsidRDefault="001B500F" w:rsidP="001B500F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/>
          <w:b/>
          <w:sz w:val="36"/>
          <w:lang w:val="en-US"/>
        </w:rPr>
      </w:pPr>
    </w:p>
    <w:p w:rsidR="001765AE" w:rsidRPr="00AA5A2D" w:rsidRDefault="001765AE" w:rsidP="001765AE">
      <w:pPr>
        <w:jc w:val="center"/>
        <w:rPr>
          <w:b/>
          <w:color w:val="FF0000"/>
          <w:sz w:val="28"/>
          <w:szCs w:val="28"/>
          <w:lang w:val="en-US"/>
        </w:rPr>
      </w:pPr>
    </w:p>
    <w:p w:rsidR="001765AE" w:rsidRPr="00AA5A2D" w:rsidRDefault="001765AE" w:rsidP="00FD3CA7">
      <w:pPr>
        <w:rPr>
          <w:b/>
          <w:color w:val="FF0000"/>
          <w:sz w:val="28"/>
          <w:szCs w:val="28"/>
          <w:lang w:val="en-US"/>
        </w:rPr>
      </w:pPr>
    </w:p>
    <w:p w:rsidR="001765AE" w:rsidRPr="00AA5A2D" w:rsidRDefault="001765AE" w:rsidP="001765AE">
      <w:pPr>
        <w:rPr>
          <w:b/>
          <w:color w:val="FF0000"/>
          <w:sz w:val="28"/>
          <w:szCs w:val="28"/>
          <w:lang w:val="en-US"/>
        </w:rPr>
      </w:pPr>
    </w:p>
    <w:p w:rsidR="001765AE" w:rsidRDefault="001C60C8" w:rsidP="0072052E">
      <w:pPr>
        <w:jc w:val="center"/>
        <w:rPr>
          <w:b/>
          <w:color w:val="FF0000"/>
          <w:sz w:val="36"/>
          <w:szCs w:val="36"/>
        </w:rPr>
      </w:pPr>
      <w:r w:rsidRPr="005B4E04"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3609975" cy="1352550"/>
            <wp:effectExtent l="0" t="0" r="9525" b="0"/>
            <wp:docPr id="2" name="Immagine 2" descr="download-pro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ownload-prov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5AE" w:rsidRDefault="001765AE" w:rsidP="001765AE">
      <w:pPr>
        <w:jc w:val="center"/>
        <w:rPr>
          <w:b/>
          <w:color w:val="FF0000"/>
          <w:sz w:val="28"/>
          <w:szCs w:val="28"/>
        </w:rPr>
      </w:pPr>
    </w:p>
    <w:p w:rsidR="001765AE" w:rsidRDefault="001765AE" w:rsidP="001765AE">
      <w:pPr>
        <w:jc w:val="center"/>
        <w:rPr>
          <w:b/>
          <w:color w:val="FF0000"/>
          <w:sz w:val="28"/>
          <w:szCs w:val="28"/>
        </w:rPr>
      </w:pPr>
    </w:p>
    <w:p w:rsidR="001765AE" w:rsidRDefault="001765AE" w:rsidP="001765AE">
      <w:pPr>
        <w:jc w:val="center"/>
        <w:rPr>
          <w:b/>
          <w:color w:val="FF0000"/>
          <w:sz w:val="28"/>
          <w:szCs w:val="28"/>
        </w:rPr>
      </w:pPr>
    </w:p>
    <w:p w:rsidR="001765AE" w:rsidRDefault="001765AE" w:rsidP="001765AE"/>
    <w:p w:rsidR="008B36D5" w:rsidRDefault="008B36D5" w:rsidP="00117865"/>
    <w:p w:rsidR="008B36D5" w:rsidRPr="00D500F7" w:rsidRDefault="008B36D5">
      <w:pPr>
        <w:jc w:val="center"/>
        <w:rPr>
          <w:rFonts w:ascii="Calibri" w:hAnsi="Calibri" w:cs="Calibri"/>
          <w:i/>
        </w:rPr>
      </w:pPr>
    </w:p>
    <w:p w:rsidR="008B36D5" w:rsidRPr="00D500F7" w:rsidRDefault="008B36D5" w:rsidP="001B500F">
      <w:pPr>
        <w:jc w:val="center"/>
        <w:rPr>
          <w:rFonts w:ascii="Calibri" w:hAnsi="Calibri" w:cs="Calibri"/>
          <w:i/>
          <w:sz w:val="32"/>
        </w:rPr>
      </w:pPr>
      <w:r w:rsidRPr="00D500F7">
        <w:rPr>
          <w:rFonts w:ascii="Calibri" w:hAnsi="Calibri" w:cs="Calibri"/>
          <w:i/>
          <w:sz w:val="32"/>
        </w:rPr>
        <w:t xml:space="preserve">Data: </w:t>
      </w:r>
      <w:r w:rsidR="00AA5A2D" w:rsidRPr="00D500F7">
        <w:rPr>
          <w:rFonts w:ascii="Calibri" w:hAnsi="Calibri" w:cs="Calibri"/>
          <w:i/>
          <w:sz w:val="32"/>
        </w:rPr>
        <w:t>18</w:t>
      </w:r>
      <w:r w:rsidRPr="00D500F7">
        <w:rPr>
          <w:rFonts w:ascii="Calibri" w:hAnsi="Calibri" w:cs="Calibri"/>
          <w:i/>
          <w:sz w:val="32"/>
        </w:rPr>
        <w:t>/</w:t>
      </w:r>
      <w:r w:rsidR="00E34A94" w:rsidRPr="00D500F7">
        <w:rPr>
          <w:rFonts w:ascii="Calibri" w:hAnsi="Calibri" w:cs="Calibri"/>
          <w:i/>
          <w:sz w:val="32"/>
        </w:rPr>
        <w:t>12</w:t>
      </w:r>
      <w:r w:rsidRPr="00D500F7">
        <w:rPr>
          <w:rFonts w:ascii="Calibri" w:hAnsi="Calibri" w:cs="Calibri"/>
          <w:i/>
          <w:sz w:val="32"/>
        </w:rPr>
        <w:t>/</w:t>
      </w:r>
      <w:r w:rsidR="00A8657F" w:rsidRPr="00D500F7">
        <w:rPr>
          <w:rFonts w:ascii="Calibri" w:hAnsi="Calibri" w:cs="Calibri"/>
          <w:i/>
          <w:sz w:val="32"/>
        </w:rPr>
        <w:t>2018</w:t>
      </w:r>
    </w:p>
    <w:p w:rsidR="00B51734" w:rsidRPr="00B90EC1" w:rsidRDefault="00B51734" w:rsidP="001B500F">
      <w:pPr>
        <w:jc w:val="center"/>
        <w:rPr>
          <w:rFonts w:ascii="Calibri" w:hAnsi="Calibri" w:cs="Calibri"/>
          <w:sz w:val="32"/>
        </w:rPr>
      </w:pPr>
    </w:p>
    <w:p w:rsidR="00B51734" w:rsidRPr="00B90EC1" w:rsidRDefault="00B51734" w:rsidP="00457835">
      <w:pPr>
        <w:rPr>
          <w:rFonts w:ascii="Calibri" w:hAnsi="Calibri" w:cs="Calibri"/>
          <w:sz w:val="32"/>
        </w:rPr>
      </w:pPr>
    </w:p>
    <w:p w:rsidR="00B51734" w:rsidRPr="00B90EC1" w:rsidRDefault="00B51734" w:rsidP="00B51734">
      <w:pPr>
        <w:jc w:val="center"/>
        <w:rPr>
          <w:rFonts w:ascii="Calibri" w:hAnsi="Calibri" w:cs="Calibri"/>
          <w:sz w:val="32"/>
        </w:rPr>
        <w:sectPr w:rsidR="00B51734" w:rsidRPr="00B90EC1">
          <w:footnotePr>
            <w:pos w:val="beneathText"/>
          </w:footnotePr>
          <w:pgSz w:w="11905" w:h="16837"/>
          <w:pgMar w:top="1134" w:right="1134" w:bottom="1134" w:left="1134" w:header="720" w:footer="720" w:gutter="0"/>
          <w:cols w:space="720"/>
          <w:formProt w:val="0"/>
          <w:docGrid w:linePitch="312" w:charSpace="-6145"/>
        </w:sectPr>
      </w:pPr>
    </w:p>
    <w:p w:rsidR="008B36D5" w:rsidRPr="00B90EC1" w:rsidRDefault="008B36D5">
      <w:pPr>
        <w:rPr>
          <w:rFonts w:ascii="Calibri" w:hAnsi="Calibri" w:cs="Calibri"/>
        </w:rPr>
      </w:pPr>
    </w:p>
    <w:p w:rsidR="008B36D5" w:rsidRPr="00B90EC1" w:rsidRDefault="008B36D5">
      <w:pPr>
        <w:rPr>
          <w:rFonts w:ascii="Calibri" w:hAnsi="Calibri" w:cs="Calibri"/>
        </w:rPr>
      </w:pPr>
    </w:p>
    <w:p w:rsidR="008B36D5" w:rsidRPr="00B90EC1" w:rsidRDefault="008B36D5">
      <w:pPr>
        <w:rPr>
          <w:rFonts w:ascii="Calibri" w:hAnsi="Calibri" w:cs="Calibri"/>
          <w:b/>
        </w:rPr>
      </w:pPr>
      <w:r w:rsidRPr="00B90EC1">
        <w:rPr>
          <w:rFonts w:ascii="Calibri" w:hAnsi="Calibri" w:cs="Calibri"/>
          <w:b/>
        </w:rPr>
        <w:lastRenderedPageBreak/>
        <w:t>Coordinatore del progetto:</w:t>
      </w:r>
    </w:p>
    <w:tbl>
      <w:tblPr>
        <w:tblW w:w="9634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9634"/>
      </w:tblGrid>
      <w:tr w:rsidR="00D500F7" w:rsidRPr="00964742" w:rsidTr="00D500F7">
        <w:trPr>
          <w:trHeight w:val="244"/>
        </w:trPr>
        <w:tc>
          <w:tcPr>
            <w:tcW w:w="9634" w:type="dxa"/>
            <w:shd w:val="clear" w:color="auto" w:fill="BDD6EE"/>
          </w:tcPr>
          <w:p w:rsidR="00D500F7" w:rsidRPr="00964742" w:rsidRDefault="00D500F7" w:rsidP="00964742">
            <w:pPr>
              <w:pStyle w:val="Intestazionetabella"/>
              <w:jc w:val="left"/>
              <w:rPr>
                <w:rFonts w:ascii="Calibri" w:hAnsi="Calibri" w:cs="Calibri"/>
                <w:sz w:val="20"/>
              </w:rPr>
            </w:pPr>
            <w:r w:rsidRPr="00964742">
              <w:rPr>
                <w:rFonts w:ascii="Calibri" w:hAnsi="Calibri" w:cs="Calibri"/>
                <w:sz w:val="20"/>
              </w:rPr>
              <w:t xml:space="preserve"> Nome</w:t>
            </w:r>
          </w:p>
        </w:tc>
      </w:tr>
      <w:tr w:rsidR="00D500F7" w:rsidRPr="00964742" w:rsidTr="00D500F7">
        <w:trPr>
          <w:trHeight w:val="230"/>
        </w:trPr>
        <w:tc>
          <w:tcPr>
            <w:tcW w:w="9634" w:type="dxa"/>
            <w:shd w:val="clear" w:color="auto" w:fill="BDD6EE"/>
          </w:tcPr>
          <w:p w:rsidR="00D500F7" w:rsidRPr="00964742" w:rsidRDefault="00D500F7" w:rsidP="008B36D5">
            <w:pPr>
              <w:pStyle w:val="Contenutotabell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>Prof. Andrea De Lucia</w:t>
            </w:r>
          </w:p>
        </w:tc>
      </w:tr>
    </w:tbl>
    <w:p w:rsidR="008B36D5" w:rsidRPr="00B90EC1" w:rsidRDefault="008B36D5">
      <w:pPr>
        <w:rPr>
          <w:rFonts w:ascii="Calibri" w:hAnsi="Calibri" w:cs="Calibri"/>
          <w:b/>
        </w:rPr>
      </w:pPr>
    </w:p>
    <w:p w:rsidR="008B36D5" w:rsidRPr="00B90EC1" w:rsidRDefault="008B36D5">
      <w:pPr>
        <w:rPr>
          <w:rFonts w:ascii="Calibri" w:hAnsi="Calibri" w:cs="Calibri"/>
          <w:b/>
          <w:sz w:val="20"/>
        </w:rPr>
      </w:pPr>
      <w:r w:rsidRPr="00B90EC1">
        <w:rPr>
          <w:rFonts w:ascii="Calibri" w:hAnsi="Calibri" w:cs="Calibri"/>
          <w:b/>
          <w:sz w:val="20"/>
        </w:rPr>
        <w:t>Partecipanti:</w:t>
      </w:r>
    </w:p>
    <w:tbl>
      <w:tblPr>
        <w:tblW w:w="9637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6745"/>
        <w:gridCol w:w="2892"/>
      </w:tblGrid>
      <w:tr w:rsidR="008B36D5" w:rsidRPr="00964742" w:rsidTr="00D500F7">
        <w:trPr>
          <w:trHeight w:val="244"/>
        </w:trPr>
        <w:tc>
          <w:tcPr>
            <w:tcW w:w="6745" w:type="dxa"/>
            <w:vMerge w:val="restart"/>
            <w:shd w:val="clear" w:color="auto" w:fill="BDD6EE"/>
          </w:tcPr>
          <w:p w:rsidR="008B36D5" w:rsidRPr="00964742" w:rsidRDefault="008B36D5" w:rsidP="00964742">
            <w:pPr>
              <w:pStyle w:val="Intestazionetabella"/>
              <w:jc w:val="left"/>
              <w:rPr>
                <w:rFonts w:ascii="Calibri" w:hAnsi="Calibri" w:cs="Calibri"/>
                <w:sz w:val="20"/>
              </w:rPr>
            </w:pPr>
            <w:r w:rsidRPr="00964742">
              <w:rPr>
                <w:rFonts w:ascii="Calibri" w:hAnsi="Calibri" w:cs="Calibri"/>
                <w:sz w:val="20"/>
              </w:rPr>
              <w:t xml:space="preserve"> Nome</w:t>
            </w:r>
          </w:p>
        </w:tc>
        <w:tc>
          <w:tcPr>
            <w:tcW w:w="2892" w:type="dxa"/>
            <w:vMerge w:val="restart"/>
            <w:shd w:val="clear" w:color="auto" w:fill="BDD6EE"/>
          </w:tcPr>
          <w:p w:rsidR="008B36D5" w:rsidRPr="00964742" w:rsidRDefault="008B36D5" w:rsidP="00964742">
            <w:pPr>
              <w:pStyle w:val="Intestazionetabella"/>
              <w:jc w:val="left"/>
              <w:rPr>
                <w:rFonts w:ascii="Calibri" w:hAnsi="Calibri" w:cs="Calibri"/>
                <w:sz w:val="20"/>
              </w:rPr>
            </w:pPr>
            <w:r w:rsidRPr="00964742">
              <w:rPr>
                <w:rFonts w:ascii="Calibri" w:hAnsi="Calibri" w:cs="Calibri"/>
                <w:sz w:val="20"/>
              </w:rPr>
              <w:t xml:space="preserve"> Matricola</w:t>
            </w:r>
          </w:p>
        </w:tc>
      </w:tr>
      <w:tr w:rsidR="00D500F7" w:rsidRPr="00964742" w:rsidTr="00D500F7">
        <w:trPr>
          <w:trHeight w:val="244"/>
        </w:trPr>
        <w:tc>
          <w:tcPr>
            <w:tcW w:w="6745" w:type="dxa"/>
            <w:shd w:val="clear" w:color="auto" w:fill="BDD6EE"/>
          </w:tcPr>
          <w:p w:rsidR="00D500F7" w:rsidRPr="00964742" w:rsidRDefault="00D500F7" w:rsidP="00D500F7">
            <w:pPr>
              <w:pStyle w:val="Contenutotabella"/>
              <w:rPr>
                <w:rFonts w:ascii="Calibri" w:hAnsi="Calibri" w:cs="Calibri"/>
                <w:sz w:val="20"/>
              </w:rPr>
            </w:pPr>
            <w:r w:rsidRPr="00964742">
              <w:rPr>
                <w:rFonts w:ascii="Calibri" w:hAnsi="Calibri" w:cs="Calibri"/>
                <w:sz w:val="20"/>
              </w:rPr>
              <w:t>Francesco Parisi</w:t>
            </w:r>
          </w:p>
        </w:tc>
        <w:tc>
          <w:tcPr>
            <w:tcW w:w="2892" w:type="dxa"/>
            <w:shd w:val="clear" w:color="auto" w:fill="BDD6EE"/>
          </w:tcPr>
          <w:p w:rsidR="00D500F7" w:rsidRPr="00964742" w:rsidRDefault="00D500F7" w:rsidP="00D500F7">
            <w:pPr>
              <w:pStyle w:val="Contenutotabella"/>
              <w:rPr>
                <w:rFonts w:ascii="Calibri" w:hAnsi="Calibri" w:cs="Calibri"/>
                <w:sz w:val="20"/>
              </w:rPr>
            </w:pPr>
            <w:r w:rsidRPr="00964742">
              <w:rPr>
                <w:rFonts w:ascii="Calibri" w:hAnsi="Calibri" w:cs="Calibri"/>
                <w:sz w:val="20"/>
              </w:rPr>
              <w:t>0512103582</w:t>
            </w:r>
          </w:p>
        </w:tc>
      </w:tr>
      <w:tr w:rsidR="00D1464E" w:rsidRPr="00964742" w:rsidTr="00D500F7">
        <w:trPr>
          <w:trHeight w:val="230"/>
        </w:trPr>
        <w:tc>
          <w:tcPr>
            <w:tcW w:w="6745" w:type="dxa"/>
            <w:shd w:val="clear" w:color="auto" w:fill="BDD6EE"/>
          </w:tcPr>
          <w:p w:rsidR="00D1464E" w:rsidRPr="00964742" w:rsidRDefault="00B02891" w:rsidP="000A5632">
            <w:pPr>
              <w:pStyle w:val="Contenutotabella"/>
              <w:rPr>
                <w:rFonts w:ascii="Calibri" w:hAnsi="Calibri" w:cs="Calibri"/>
                <w:sz w:val="20"/>
              </w:rPr>
            </w:pPr>
            <w:r w:rsidRPr="00964742">
              <w:rPr>
                <w:rFonts w:ascii="Calibri" w:hAnsi="Calibri" w:cs="Calibri"/>
                <w:sz w:val="20"/>
              </w:rPr>
              <w:t xml:space="preserve">Marco La </w:t>
            </w:r>
            <w:proofErr w:type="spellStart"/>
            <w:r w:rsidRPr="00964742">
              <w:rPr>
                <w:rFonts w:ascii="Calibri" w:hAnsi="Calibri" w:cs="Calibri"/>
                <w:sz w:val="20"/>
              </w:rPr>
              <w:t>Cortiglia</w:t>
            </w:r>
            <w:proofErr w:type="spellEnd"/>
          </w:p>
        </w:tc>
        <w:tc>
          <w:tcPr>
            <w:tcW w:w="2892" w:type="dxa"/>
            <w:shd w:val="clear" w:color="auto" w:fill="DEEAF6"/>
          </w:tcPr>
          <w:p w:rsidR="00D1464E" w:rsidRPr="00964742" w:rsidRDefault="00B02891" w:rsidP="000A5632">
            <w:pPr>
              <w:pStyle w:val="Contenutotabella"/>
              <w:rPr>
                <w:rFonts w:ascii="Calibri" w:hAnsi="Calibri" w:cs="Calibri"/>
                <w:sz w:val="20"/>
              </w:rPr>
            </w:pPr>
            <w:r w:rsidRPr="00964742">
              <w:rPr>
                <w:rFonts w:ascii="Calibri" w:hAnsi="Calibri" w:cs="Calibri"/>
                <w:sz w:val="20"/>
              </w:rPr>
              <w:t>0512103630</w:t>
            </w:r>
          </w:p>
        </w:tc>
      </w:tr>
      <w:tr w:rsidR="002713D8" w:rsidRPr="00964742" w:rsidTr="00D500F7">
        <w:trPr>
          <w:trHeight w:val="230"/>
        </w:trPr>
        <w:tc>
          <w:tcPr>
            <w:tcW w:w="6745" w:type="dxa"/>
            <w:shd w:val="clear" w:color="auto" w:fill="BDD6EE"/>
          </w:tcPr>
          <w:p w:rsidR="002713D8" w:rsidRPr="00964742" w:rsidRDefault="00B02891" w:rsidP="000A5632">
            <w:pPr>
              <w:pStyle w:val="Contenutotabella"/>
              <w:rPr>
                <w:rFonts w:ascii="Calibri" w:hAnsi="Calibri" w:cs="Calibri"/>
                <w:sz w:val="20"/>
              </w:rPr>
            </w:pPr>
            <w:r w:rsidRPr="00964742">
              <w:rPr>
                <w:rFonts w:ascii="Calibri" w:hAnsi="Calibri" w:cs="Calibri"/>
                <w:sz w:val="20"/>
              </w:rPr>
              <w:t>Matteo Maiorano</w:t>
            </w:r>
          </w:p>
        </w:tc>
        <w:tc>
          <w:tcPr>
            <w:tcW w:w="2892" w:type="dxa"/>
            <w:shd w:val="clear" w:color="auto" w:fill="BDD6EE"/>
          </w:tcPr>
          <w:p w:rsidR="002713D8" w:rsidRPr="00964742" w:rsidRDefault="00B02891" w:rsidP="000A5632">
            <w:pPr>
              <w:pStyle w:val="Contenutotabella"/>
              <w:rPr>
                <w:rFonts w:ascii="Calibri" w:hAnsi="Calibri" w:cs="Calibri"/>
                <w:sz w:val="20"/>
              </w:rPr>
            </w:pPr>
            <w:r w:rsidRPr="00964742">
              <w:rPr>
                <w:rFonts w:ascii="Calibri" w:hAnsi="Calibri" w:cs="Calibri"/>
                <w:sz w:val="20"/>
              </w:rPr>
              <w:t>05121045</w:t>
            </w:r>
            <w:r w:rsidR="0072052E" w:rsidRPr="00964742">
              <w:rPr>
                <w:rFonts w:ascii="Calibri" w:hAnsi="Calibri" w:cs="Calibri"/>
                <w:sz w:val="20"/>
              </w:rPr>
              <w:t>78</w:t>
            </w:r>
          </w:p>
        </w:tc>
      </w:tr>
    </w:tbl>
    <w:p w:rsidR="008B36D5" w:rsidRDefault="008B36D5">
      <w:pPr>
        <w:rPr>
          <w:b/>
          <w:sz w:val="20"/>
        </w:rPr>
      </w:pPr>
    </w:p>
    <w:p w:rsidR="008B36D5" w:rsidRDefault="008B36D5">
      <w:pPr>
        <w:rPr>
          <w:b/>
          <w:sz w:val="20"/>
        </w:rPr>
      </w:pPr>
    </w:p>
    <w:p w:rsidR="008B36D5" w:rsidRDefault="008B36D5">
      <w:pPr>
        <w:rPr>
          <w:b/>
          <w:sz w:val="20"/>
        </w:rPr>
      </w:pPr>
    </w:p>
    <w:p w:rsidR="008B36D5" w:rsidRDefault="008B36D5">
      <w:pPr>
        <w:rPr>
          <w:b/>
          <w:sz w:val="20"/>
        </w:rPr>
      </w:pPr>
    </w:p>
    <w:p w:rsidR="008B36D5" w:rsidRDefault="008B36D5">
      <w:pPr>
        <w:rPr>
          <w:b/>
          <w:sz w:val="20"/>
        </w:rPr>
      </w:pPr>
    </w:p>
    <w:p w:rsidR="008B36D5" w:rsidRDefault="008B36D5">
      <w:pPr>
        <w:jc w:val="center"/>
        <w:rPr>
          <w:rFonts w:ascii="Arial" w:hAnsi="Arial"/>
          <w:b/>
          <w:sz w:val="32"/>
        </w:rPr>
      </w:pPr>
      <w:proofErr w:type="spellStart"/>
      <w:r>
        <w:rPr>
          <w:rFonts w:ascii="Arial" w:hAnsi="Arial"/>
          <w:b/>
          <w:sz w:val="32"/>
        </w:rPr>
        <w:t>Revision</w:t>
      </w:r>
      <w:proofErr w:type="spellEnd"/>
      <w:r>
        <w:rPr>
          <w:rFonts w:ascii="Arial" w:hAnsi="Arial"/>
          <w:b/>
          <w:sz w:val="32"/>
        </w:rPr>
        <w:t xml:space="preserve"> </w:t>
      </w:r>
      <w:proofErr w:type="spellStart"/>
      <w:r>
        <w:rPr>
          <w:rFonts w:ascii="Arial" w:hAnsi="Arial"/>
          <w:b/>
          <w:sz w:val="32"/>
        </w:rPr>
        <w:t>History</w:t>
      </w:r>
      <w:proofErr w:type="spellEnd"/>
    </w:p>
    <w:p w:rsidR="00FD3CA7" w:rsidRDefault="00FD3CA7" w:rsidP="00FD3CA7">
      <w:pPr>
        <w:rPr>
          <w:rFonts w:ascii="Arial" w:hAnsi="Arial"/>
          <w:b/>
          <w:sz w:val="32"/>
        </w:rPr>
      </w:pPr>
    </w:p>
    <w:tbl>
      <w:tblPr>
        <w:tblW w:w="9637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964742" w:rsidRPr="00964742" w:rsidTr="005A3D12">
        <w:trPr>
          <w:trHeight w:val="230"/>
        </w:trPr>
        <w:tc>
          <w:tcPr>
            <w:tcW w:w="1927" w:type="dxa"/>
            <w:shd w:val="clear" w:color="auto" w:fill="BDD6EE"/>
          </w:tcPr>
          <w:p w:rsidR="008B36D5" w:rsidRPr="00964742" w:rsidRDefault="008B36D5">
            <w:pPr>
              <w:pStyle w:val="Intestazionetabella"/>
              <w:rPr>
                <w:sz w:val="20"/>
              </w:rPr>
            </w:pPr>
            <w:r w:rsidRPr="00964742">
              <w:rPr>
                <w:sz w:val="20"/>
              </w:rPr>
              <w:t>Data</w:t>
            </w:r>
          </w:p>
        </w:tc>
        <w:tc>
          <w:tcPr>
            <w:tcW w:w="964" w:type="dxa"/>
            <w:shd w:val="clear" w:color="auto" w:fill="BDD6EE"/>
          </w:tcPr>
          <w:p w:rsidR="008B36D5" w:rsidRPr="00964742" w:rsidRDefault="008B36D5">
            <w:pPr>
              <w:pStyle w:val="Intestazionetabella"/>
              <w:rPr>
                <w:sz w:val="20"/>
              </w:rPr>
            </w:pPr>
            <w:r w:rsidRPr="00964742">
              <w:rPr>
                <w:sz w:val="20"/>
              </w:rPr>
              <w:t>Versione</w:t>
            </w:r>
          </w:p>
        </w:tc>
        <w:tc>
          <w:tcPr>
            <w:tcW w:w="4336" w:type="dxa"/>
            <w:shd w:val="clear" w:color="auto" w:fill="BDD6EE"/>
          </w:tcPr>
          <w:p w:rsidR="008B36D5" w:rsidRPr="00964742" w:rsidRDefault="008B36D5">
            <w:pPr>
              <w:pStyle w:val="Intestazionetabella"/>
              <w:rPr>
                <w:sz w:val="20"/>
              </w:rPr>
            </w:pPr>
            <w:r w:rsidRPr="00964742">
              <w:rPr>
                <w:sz w:val="20"/>
              </w:rPr>
              <w:t>Descrizione</w:t>
            </w:r>
          </w:p>
        </w:tc>
        <w:tc>
          <w:tcPr>
            <w:tcW w:w="2410" w:type="dxa"/>
            <w:shd w:val="clear" w:color="auto" w:fill="BDD6EE"/>
          </w:tcPr>
          <w:p w:rsidR="008B36D5" w:rsidRPr="00964742" w:rsidRDefault="008B36D5">
            <w:pPr>
              <w:pStyle w:val="Intestazionetabella"/>
              <w:rPr>
                <w:sz w:val="20"/>
              </w:rPr>
            </w:pPr>
            <w:r w:rsidRPr="00964742">
              <w:rPr>
                <w:sz w:val="20"/>
              </w:rPr>
              <w:t>Autore</w:t>
            </w:r>
          </w:p>
        </w:tc>
      </w:tr>
      <w:tr w:rsidR="00E34A94" w:rsidRPr="00964742" w:rsidTr="005A3D12">
        <w:trPr>
          <w:trHeight w:val="230"/>
        </w:trPr>
        <w:tc>
          <w:tcPr>
            <w:tcW w:w="1927" w:type="dxa"/>
            <w:shd w:val="clear" w:color="auto" w:fill="BDD6EE"/>
          </w:tcPr>
          <w:p w:rsidR="00E34A94" w:rsidRPr="00964742" w:rsidRDefault="001E47E2" w:rsidP="00964742">
            <w:pPr>
              <w:pStyle w:val="Contenutotabel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</w:t>
            </w:r>
            <w:r w:rsidR="00AC72DA">
              <w:rPr>
                <w:sz w:val="22"/>
                <w:szCs w:val="22"/>
              </w:rPr>
              <w:t>/12/2018</w:t>
            </w:r>
          </w:p>
        </w:tc>
        <w:tc>
          <w:tcPr>
            <w:tcW w:w="964" w:type="dxa"/>
            <w:shd w:val="clear" w:color="auto" w:fill="DEEAF6"/>
          </w:tcPr>
          <w:p w:rsidR="00E34A94" w:rsidRPr="00964742" w:rsidRDefault="001E47E2" w:rsidP="00964742">
            <w:pPr>
              <w:pStyle w:val="Contenutotabel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0.1</w:t>
            </w:r>
          </w:p>
        </w:tc>
        <w:tc>
          <w:tcPr>
            <w:tcW w:w="4336" w:type="dxa"/>
            <w:shd w:val="clear" w:color="auto" w:fill="BDD6EE"/>
          </w:tcPr>
          <w:p w:rsidR="00E34A94" w:rsidRPr="00964742" w:rsidRDefault="00E456F9" w:rsidP="004735F0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Aggiunta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2"/>
                <w:szCs w:val="22"/>
              </w:rPr>
              <w:t>Packages,Sottosistemi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e Revisione Organizzazione Package</w:t>
            </w:r>
          </w:p>
        </w:tc>
        <w:tc>
          <w:tcPr>
            <w:tcW w:w="2410" w:type="dxa"/>
            <w:shd w:val="clear" w:color="auto" w:fill="DEEAF6"/>
          </w:tcPr>
          <w:p w:rsidR="00E34A94" w:rsidRPr="00964742" w:rsidRDefault="001E47E2" w:rsidP="00964742">
            <w:pPr>
              <w:pStyle w:val="Contenutotabel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Francesco Parisi</w:t>
            </w:r>
          </w:p>
        </w:tc>
      </w:tr>
      <w:tr w:rsidR="00964742" w:rsidRPr="00964742" w:rsidTr="005A3D12">
        <w:trPr>
          <w:trHeight w:val="253"/>
        </w:trPr>
        <w:tc>
          <w:tcPr>
            <w:tcW w:w="1927" w:type="dxa"/>
            <w:shd w:val="clear" w:color="auto" w:fill="BDD6EE"/>
          </w:tcPr>
          <w:p w:rsidR="00FD3CA7" w:rsidRPr="00964742" w:rsidRDefault="001E47E2" w:rsidP="00964742">
            <w:pPr>
              <w:pStyle w:val="Contenutotabel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29/12/2018</w:t>
            </w:r>
          </w:p>
        </w:tc>
        <w:tc>
          <w:tcPr>
            <w:tcW w:w="964" w:type="dxa"/>
            <w:shd w:val="clear" w:color="auto" w:fill="BDD6EE"/>
          </w:tcPr>
          <w:p w:rsidR="00FD3CA7" w:rsidRPr="00964742" w:rsidRDefault="001E47E2" w:rsidP="00964742">
            <w:pPr>
              <w:pStyle w:val="Contenutotabel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0.2</w:t>
            </w:r>
          </w:p>
        </w:tc>
        <w:tc>
          <w:tcPr>
            <w:tcW w:w="4336" w:type="dxa"/>
            <w:shd w:val="clear" w:color="auto" w:fill="BDD6EE"/>
          </w:tcPr>
          <w:p w:rsidR="00FD3CA7" w:rsidRPr="00964742" w:rsidRDefault="001E47E2" w:rsidP="002E668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Completamento e revisione documento</w:t>
            </w:r>
          </w:p>
        </w:tc>
        <w:tc>
          <w:tcPr>
            <w:tcW w:w="2410" w:type="dxa"/>
            <w:shd w:val="clear" w:color="auto" w:fill="BDD6EE"/>
          </w:tcPr>
          <w:p w:rsidR="00FD3CA7" w:rsidRPr="00964742" w:rsidRDefault="001E47E2" w:rsidP="00964742">
            <w:pPr>
              <w:pStyle w:val="Contenutotabel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Tutti</w:t>
            </w:r>
          </w:p>
        </w:tc>
      </w:tr>
      <w:tr w:rsidR="001E47E2" w:rsidRPr="00964742" w:rsidTr="005A3D12">
        <w:trPr>
          <w:trHeight w:val="253"/>
        </w:trPr>
        <w:tc>
          <w:tcPr>
            <w:tcW w:w="1927" w:type="dxa"/>
            <w:shd w:val="clear" w:color="auto" w:fill="BDD6EE"/>
          </w:tcPr>
          <w:p w:rsidR="001E47E2" w:rsidRPr="00964742" w:rsidRDefault="001E47E2" w:rsidP="00964742">
            <w:pPr>
              <w:pStyle w:val="Contenutotabella"/>
              <w:jc w:val="center"/>
              <w:rPr>
                <w:sz w:val="22"/>
                <w:szCs w:val="22"/>
              </w:rPr>
            </w:pPr>
          </w:p>
        </w:tc>
        <w:tc>
          <w:tcPr>
            <w:tcW w:w="964" w:type="dxa"/>
            <w:shd w:val="clear" w:color="auto" w:fill="BDD6EE"/>
          </w:tcPr>
          <w:p w:rsidR="001E47E2" w:rsidRPr="00964742" w:rsidRDefault="001E47E2" w:rsidP="00964742">
            <w:pPr>
              <w:pStyle w:val="Contenutotabella"/>
              <w:jc w:val="center"/>
              <w:rPr>
                <w:sz w:val="22"/>
                <w:szCs w:val="22"/>
              </w:rPr>
            </w:pPr>
          </w:p>
        </w:tc>
        <w:tc>
          <w:tcPr>
            <w:tcW w:w="4336" w:type="dxa"/>
            <w:shd w:val="clear" w:color="auto" w:fill="BDD6EE"/>
          </w:tcPr>
          <w:p w:rsidR="001E47E2" w:rsidRPr="00964742" w:rsidRDefault="001E47E2" w:rsidP="002E668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BDD6EE"/>
          </w:tcPr>
          <w:p w:rsidR="001E47E2" w:rsidRPr="00964742" w:rsidRDefault="001E47E2" w:rsidP="00964742">
            <w:pPr>
              <w:pStyle w:val="Contenutotabella"/>
              <w:jc w:val="center"/>
              <w:rPr>
                <w:sz w:val="22"/>
                <w:szCs w:val="22"/>
              </w:rPr>
            </w:pPr>
          </w:p>
        </w:tc>
      </w:tr>
    </w:tbl>
    <w:p w:rsidR="00FD3CA7" w:rsidRDefault="00FD3CA7" w:rsidP="00FD3CA7">
      <w:pPr>
        <w:jc w:val="center"/>
        <w:rPr>
          <w:rFonts w:ascii="Arial" w:hAnsi="Arial"/>
          <w:b/>
          <w:sz w:val="32"/>
        </w:rPr>
        <w:sectPr w:rsidR="00FD3CA7" w:rsidSect="00FD3CA7">
          <w:headerReference w:type="default" r:id="rId10"/>
          <w:footerReference w:type="default" r:id="rId11"/>
          <w:headerReference w:type="first" r:id="rId12"/>
          <w:footerReference w:type="first" r:id="rId13"/>
          <w:footnotePr>
            <w:pos w:val="beneathText"/>
          </w:footnotePr>
          <w:type w:val="continuous"/>
          <w:pgSz w:w="11905" w:h="16837"/>
          <w:pgMar w:top="2095" w:right="1134" w:bottom="1798" w:left="1134" w:header="1134" w:footer="1134" w:gutter="0"/>
          <w:cols w:space="720"/>
          <w:formProt w:val="0"/>
          <w:docGrid w:linePitch="312" w:charSpace="-6145"/>
        </w:sectPr>
      </w:pPr>
    </w:p>
    <w:p w:rsidR="00B51734" w:rsidRDefault="00B51734" w:rsidP="00B51734">
      <w:pPr>
        <w:pStyle w:val="Intestazioneindice"/>
      </w:pPr>
    </w:p>
    <w:p w:rsidR="00B51734" w:rsidRDefault="00B51734" w:rsidP="00B51734">
      <w:pPr>
        <w:pStyle w:val="Intestazioneindice"/>
      </w:pPr>
    </w:p>
    <w:p w:rsidR="00B51734" w:rsidRDefault="00B51734" w:rsidP="00B51734">
      <w:pPr>
        <w:pStyle w:val="Intestazioneindice"/>
        <w:sectPr w:rsidR="00B51734" w:rsidSect="001765AE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footnotePr>
            <w:pos w:val="beneathText"/>
          </w:footnotePr>
          <w:type w:val="continuous"/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</w:p>
    <w:p w:rsidR="008B36D5" w:rsidRPr="00D500F7" w:rsidRDefault="008B36D5" w:rsidP="0072052E">
      <w:pPr>
        <w:pStyle w:val="Intestazioneindice"/>
        <w:jc w:val="center"/>
        <w:rPr>
          <w:color w:val="44546A" w:themeColor="text2"/>
        </w:rPr>
      </w:pPr>
      <w:r w:rsidRPr="00D500F7">
        <w:rPr>
          <w:color w:val="44546A" w:themeColor="text2"/>
        </w:rPr>
        <w:lastRenderedPageBreak/>
        <w:t>Indice</w:t>
      </w:r>
    </w:p>
    <w:p w:rsidR="00AA3BB8" w:rsidRPr="00506C0A" w:rsidRDefault="00AA3BB8" w:rsidP="0072052E">
      <w:pPr>
        <w:pStyle w:val="Intestazioneindice"/>
        <w:jc w:val="center"/>
        <w:rPr>
          <w:rFonts w:asciiTheme="minorHAnsi" w:hAnsiTheme="minorHAnsi" w:cstheme="minorHAnsi"/>
          <w:sz w:val="28"/>
        </w:rPr>
      </w:pPr>
    </w:p>
    <w:p w:rsidR="00492174" w:rsidRPr="008514C3" w:rsidRDefault="00492174" w:rsidP="00492174">
      <w:pPr>
        <w:pStyle w:val="Sommario1"/>
        <w:tabs>
          <w:tab w:val="left" w:pos="420"/>
        </w:tabs>
        <w:rPr>
          <w:rFonts w:asciiTheme="minorHAnsi" w:eastAsia="MS Mincho" w:hAnsiTheme="minorHAnsi" w:cstheme="minorHAnsi"/>
          <w:noProof/>
          <w:kern w:val="0"/>
          <w:sz w:val="22"/>
          <w:lang w:val="en-US" w:eastAsia="ja-JP"/>
        </w:rPr>
      </w:pPr>
      <w:r w:rsidRPr="00506C0A">
        <w:rPr>
          <w:rFonts w:asciiTheme="minorHAnsi" w:hAnsiTheme="minorHAnsi" w:cstheme="minorHAnsi"/>
          <w:sz w:val="22"/>
        </w:rPr>
        <w:fldChar w:fldCharType="begin"/>
      </w:r>
      <w:r w:rsidRPr="008514C3">
        <w:rPr>
          <w:rFonts w:asciiTheme="minorHAnsi" w:hAnsiTheme="minorHAnsi" w:cstheme="minorHAnsi"/>
          <w:sz w:val="22"/>
          <w:lang w:val="en-US"/>
        </w:rPr>
        <w:instrText xml:space="preserve"> TOC \o "1-3" </w:instrText>
      </w:r>
      <w:r w:rsidRPr="00506C0A">
        <w:rPr>
          <w:rFonts w:asciiTheme="minorHAnsi" w:hAnsiTheme="minorHAnsi" w:cstheme="minorHAnsi"/>
          <w:sz w:val="22"/>
        </w:rPr>
        <w:fldChar w:fldCharType="separate"/>
      </w:r>
      <w:r w:rsidR="009D74C5" w:rsidRPr="008514C3">
        <w:rPr>
          <w:rFonts w:asciiTheme="minorHAnsi" w:hAnsiTheme="minorHAnsi" w:cstheme="minorHAnsi"/>
          <w:noProof/>
          <w:sz w:val="22"/>
          <w:lang w:val="en-US"/>
        </w:rPr>
        <w:t>1</w:t>
      </w:r>
      <w:r w:rsidRPr="008514C3">
        <w:rPr>
          <w:rFonts w:asciiTheme="minorHAnsi" w:hAnsiTheme="minorHAnsi" w:cstheme="minorHAnsi"/>
          <w:noProof/>
          <w:sz w:val="22"/>
          <w:lang w:val="en-US"/>
        </w:rPr>
        <w:t>.</w:t>
      </w:r>
      <w:r w:rsidR="009D74C5" w:rsidRPr="008514C3">
        <w:rPr>
          <w:rFonts w:asciiTheme="minorHAnsi" w:hAnsiTheme="minorHAnsi" w:cstheme="minorHAnsi"/>
          <w:noProof/>
          <w:sz w:val="22"/>
          <w:lang w:val="en-US"/>
        </w:rPr>
        <w:t xml:space="preserve"> Introduzione</w:t>
      </w:r>
      <w:r w:rsidRPr="008514C3">
        <w:rPr>
          <w:rFonts w:asciiTheme="minorHAnsi" w:hAnsiTheme="minorHAnsi" w:cstheme="minorHAnsi"/>
          <w:noProof/>
          <w:sz w:val="22"/>
          <w:lang w:val="en-US"/>
        </w:rPr>
        <w:t xml:space="preserve"> </w:t>
      </w:r>
      <w:r w:rsidR="008514C3" w:rsidRPr="008514C3">
        <w:rPr>
          <w:rFonts w:asciiTheme="minorHAnsi" w:eastAsia="Times New Roman" w:hAnsiTheme="minorHAnsi" w:cstheme="minorHAnsi"/>
          <w:color w:val="111111"/>
          <w:kern w:val="0"/>
          <w:sz w:val="18"/>
          <w:szCs w:val="18"/>
          <w:lang w:val="en-US"/>
        </w:rPr>
        <w:t>……………................................................................................................................</w:t>
      </w:r>
      <w:r w:rsidR="008514C3">
        <w:rPr>
          <w:rFonts w:asciiTheme="minorHAnsi" w:eastAsia="Times New Roman" w:hAnsiTheme="minorHAnsi" w:cstheme="minorHAnsi"/>
          <w:color w:val="111111"/>
          <w:kern w:val="0"/>
          <w:sz w:val="18"/>
          <w:szCs w:val="18"/>
          <w:lang w:val="en-US"/>
        </w:rPr>
        <w:t>....................................................</w:t>
      </w:r>
      <w:r w:rsidR="00677BEF" w:rsidRPr="008514C3">
        <w:rPr>
          <w:rFonts w:asciiTheme="minorHAnsi" w:hAnsiTheme="minorHAnsi" w:cstheme="minorHAnsi"/>
          <w:noProof/>
          <w:sz w:val="22"/>
          <w:lang w:val="en-US"/>
        </w:rPr>
        <w:t>4</w:t>
      </w:r>
    </w:p>
    <w:p w:rsidR="00B51734" w:rsidRPr="00506C0A" w:rsidRDefault="00492174" w:rsidP="00A8657F">
      <w:pPr>
        <w:pStyle w:val="Sommario5"/>
        <w:ind w:left="0"/>
        <w:rPr>
          <w:rFonts w:asciiTheme="minorHAnsi" w:hAnsiTheme="minorHAnsi" w:cstheme="minorHAnsi"/>
          <w:sz w:val="22"/>
        </w:rPr>
      </w:pPr>
      <w:r w:rsidRPr="00506C0A">
        <w:rPr>
          <w:rFonts w:asciiTheme="minorHAnsi" w:hAnsiTheme="minorHAnsi" w:cstheme="minorHAnsi"/>
          <w:sz w:val="22"/>
        </w:rPr>
        <w:fldChar w:fldCharType="end"/>
      </w:r>
      <w:r w:rsidR="009D74C5" w:rsidRPr="008514C3">
        <w:rPr>
          <w:rFonts w:asciiTheme="minorHAnsi" w:hAnsiTheme="minorHAnsi" w:cstheme="minorHAnsi"/>
          <w:sz w:val="22"/>
          <w:lang w:val="en-US"/>
        </w:rPr>
        <w:t xml:space="preserve">    </w:t>
      </w:r>
      <w:r w:rsidR="00B51734" w:rsidRPr="00506C0A">
        <w:rPr>
          <w:rFonts w:asciiTheme="minorHAnsi" w:hAnsiTheme="minorHAnsi" w:cstheme="minorHAnsi"/>
          <w:sz w:val="22"/>
        </w:rPr>
        <w:fldChar w:fldCharType="begin"/>
      </w:r>
      <w:r w:rsidR="00B51734" w:rsidRPr="008514C3">
        <w:rPr>
          <w:rFonts w:asciiTheme="minorHAnsi" w:hAnsiTheme="minorHAnsi" w:cstheme="minorHAnsi"/>
          <w:sz w:val="22"/>
          <w:lang w:val="en-US"/>
        </w:rPr>
        <w:instrText xml:space="preserve"> TOC \o "1-3" </w:instrText>
      </w:r>
      <w:r w:rsidR="00B51734" w:rsidRPr="00506C0A">
        <w:rPr>
          <w:rFonts w:asciiTheme="minorHAnsi" w:hAnsiTheme="minorHAnsi" w:cstheme="minorHAnsi"/>
          <w:sz w:val="22"/>
        </w:rPr>
        <w:fldChar w:fldCharType="separate"/>
      </w:r>
      <w:r w:rsidR="009D74C5" w:rsidRPr="008514C3">
        <w:rPr>
          <w:rFonts w:asciiTheme="minorHAnsi" w:hAnsiTheme="minorHAnsi" w:cstheme="minorHAnsi"/>
          <w:noProof/>
          <w:sz w:val="22"/>
          <w:lang w:val="en-US"/>
        </w:rPr>
        <w:t>1</w:t>
      </w:r>
      <w:r w:rsidRPr="008514C3">
        <w:rPr>
          <w:rFonts w:asciiTheme="minorHAnsi" w:hAnsiTheme="minorHAnsi" w:cstheme="minorHAnsi"/>
          <w:noProof/>
          <w:sz w:val="22"/>
          <w:lang w:val="en-US"/>
        </w:rPr>
        <w:t>.1</w:t>
      </w:r>
      <w:r w:rsidR="009D74C5" w:rsidRPr="008514C3">
        <w:rPr>
          <w:rFonts w:asciiTheme="minorHAnsi" w:hAnsiTheme="minorHAnsi" w:cstheme="minorHAnsi"/>
          <w:noProof/>
          <w:lang w:val="en-US"/>
        </w:rPr>
        <w:t xml:space="preserve"> </w:t>
      </w:r>
      <w:r w:rsidR="002D58F1" w:rsidRPr="008514C3">
        <w:rPr>
          <w:rFonts w:asciiTheme="minorHAnsi" w:hAnsiTheme="minorHAnsi" w:cstheme="minorHAnsi"/>
          <w:sz w:val="22"/>
          <w:szCs w:val="23"/>
          <w:lang w:val="en-US"/>
        </w:rPr>
        <w:t>Object design trade-offs</w:t>
      </w:r>
      <w:r w:rsidR="008514C3" w:rsidRPr="008514C3">
        <w:rPr>
          <w:rFonts w:asciiTheme="minorHAnsi" w:eastAsia="Times New Roman" w:hAnsiTheme="minorHAnsi" w:cstheme="minorHAnsi"/>
          <w:color w:val="111111"/>
          <w:kern w:val="0"/>
          <w:sz w:val="18"/>
          <w:szCs w:val="18"/>
          <w:lang w:val="en-US"/>
        </w:rPr>
        <w:t>…………….........................................................................</w:t>
      </w:r>
      <w:r w:rsidR="008514C3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</w:t>
      </w:r>
      <w:r w:rsidR="008514C3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</w:t>
      </w:r>
      <w:r w:rsidR="00677BEF" w:rsidRPr="00506C0A">
        <w:rPr>
          <w:rFonts w:asciiTheme="minorHAnsi" w:hAnsiTheme="minorHAnsi" w:cstheme="minorHAnsi"/>
          <w:noProof/>
          <w:sz w:val="22"/>
        </w:rPr>
        <w:t>4</w:t>
      </w:r>
    </w:p>
    <w:p w:rsidR="002D58F1" w:rsidRPr="00506C0A" w:rsidRDefault="002D58F1" w:rsidP="002D58F1">
      <w:pPr>
        <w:pStyle w:val="Sommario2"/>
        <w:tabs>
          <w:tab w:val="left" w:pos="883"/>
        </w:tabs>
        <w:ind w:left="0"/>
        <w:rPr>
          <w:rFonts w:asciiTheme="minorHAnsi" w:eastAsia="MS Mincho" w:hAnsiTheme="minorHAnsi" w:cstheme="minorHAnsi"/>
          <w:noProof/>
          <w:kern w:val="0"/>
          <w:sz w:val="22"/>
          <w:lang w:eastAsia="ja-JP"/>
        </w:rPr>
      </w:pPr>
      <w:r w:rsidRPr="00506C0A">
        <w:rPr>
          <w:rFonts w:asciiTheme="minorHAnsi" w:hAnsiTheme="minorHAnsi" w:cstheme="minorHAnsi"/>
          <w:noProof/>
          <w:sz w:val="22"/>
        </w:rPr>
        <w:t xml:space="preserve">    1.2 Linee guida per la d</w:t>
      </w:r>
      <w:r w:rsidR="001D58DA" w:rsidRPr="00506C0A">
        <w:rPr>
          <w:rFonts w:asciiTheme="minorHAnsi" w:hAnsiTheme="minorHAnsi" w:cstheme="minorHAnsi"/>
          <w:noProof/>
          <w:sz w:val="22"/>
        </w:rPr>
        <w:t>ocumentazione dell'Interfaccia</w:t>
      </w:r>
      <w:r w:rsidR="008514C3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…………….</w:t>
      </w:r>
      <w:r w:rsidR="008514C3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</w:t>
      </w:r>
      <w:r w:rsidR="008514C3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</w:t>
      </w:r>
      <w:r w:rsidR="001D58DA" w:rsidRPr="00506C0A">
        <w:rPr>
          <w:rFonts w:asciiTheme="minorHAnsi" w:hAnsiTheme="minorHAnsi" w:cstheme="minorHAnsi"/>
          <w:noProof/>
          <w:sz w:val="22"/>
        </w:rPr>
        <w:t>5</w:t>
      </w:r>
    </w:p>
    <w:p w:rsidR="00B51734" w:rsidRPr="00506C0A" w:rsidRDefault="002D58F1" w:rsidP="009D74C5">
      <w:pPr>
        <w:pStyle w:val="Sommario3"/>
        <w:tabs>
          <w:tab w:val="left" w:pos="1346"/>
        </w:tabs>
        <w:ind w:left="0"/>
        <w:rPr>
          <w:rFonts w:asciiTheme="minorHAnsi" w:eastAsia="MS Mincho" w:hAnsiTheme="minorHAnsi" w:cstheme="minorHAnsi"/>
          <w:noProof/>
          <w:kern w:val="0"/>
          <w:sz w:val="22"/>
          <w:lang w:eastAsia="ja-JP"/>
        </w:rPr>
      </w:pPr>
      <w:r w:rsidRPr="00506C0A">
        <w:rPr>
          <w:rFonts w:asciiTheme="minorHAnsi" w:hAnsiTheme="minorHAnsi" w:cstheme="minorHAnsi"/>
          <w:noProof/>
          <w:sz w:val="22"/>
        </w:rPr>
        <w:t xml:space="preserve">  </w:t>
      </w:r>
      <w:r w:rsidR="00FE0B74" w:rsidRPr="00506C0A">
        <w:rPr>
          <w:rFonts w:asciiTheme="minorHAnsi" w:hAnsiTheme="minorHAnsi" w:cstheme="minorHAnsi"/>
          <w:noProof/>
          <w:sz w:val="22"/>
        </w:rPr>
        <w:t xml:space="preserve"> </w:t>
      </w:r>
      <w:r w:rsidR="00F47FF2" w:rsidRPr="00506C0A">
        <w:rPr>
          <w:rFonts w:asciiTheme="minorHAnsi" w:hAnsiTheme="minorHAnsi" w:cstheme="minorHAnsi"/>
          <w:noProof/>
          <w:sz w:val="22"/>
        </w:rPr>
        <w:t xml:space="preserve"> 1.3</w:t>
      </w:r>
      <w:r w:rsidR="009D74C5" w:rsidRPr="00506C0A">
        <w:rPr>
          <w:rFonts w:asciiTheme="minorHAnsi" w:hAnsiTheme="minorHAnsi" w:cstheme="minorHAnsi"/>
          <w:noProof/>
          <w:sz w:val="22"/>
        </w:rPr>
        <w:t xml:space="preserve"> Definizioni, Acronimi e Abbreviazioni</w:t>
      </w:r>
      <w:r w:rsidR="008514C3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…………….</w:t>
      </w:r>
      <w:r w:rsidR="008514C3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............................................................................................</w:t>
      </w:r>
      <w:r w:rsidR="008514C3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</w:t>
      </w:r>
      <w:r w:rsidR="001D58DA" w:rsidRPr="00506C0A">
        <w:rPr>
          <w:rFonts w:asciiTheme="minorHAnsi" w:hAnsiTheme="minorHAnsi" w:cstheme="minorHAnsi"/>
          <w:noProof/>
          <w:sz w:val="22"/>
        </w:rPr>
        <w:t>8</w:t>
      </w:r>
    </w:p>
    <w:p w:rsidR="00B51734" w:rsidRPr="00506C0A" w:rsidRDefault="002D58F1" w:rsidP="002D58F1">
      <w:pPr>
        <w:pStyle w:val="Sommario2"/>
        <w:tabs>
          <w:tab w:val="left" w:pos="883"/>
        </w:tabs>
        <w:ind w:left="0"/>
        <w:rPr>
          <w:rFonts w:asciiTheme="minorHAnsi" w:hAnsiTheme="minorHAnsi" w:cstheme="minorHAnsi"/>
          <w:noProof/>
          <w:sz w:val="22"/>
        </w:rPr>
      </w:pPr>
      <w:r w:rsidRPr="00506C0A">
        <w:rPr>
          <w:rFonts w:asciiTheme="minorHAnsi" w:hAnsiTheme="minorHAnsi" w:cstheme="minorHAnsi"/>
          <w:noProof/>
          <w:sz w:val="22"/>
        </w:rPr>
        <w:t xml:space="preserve">    </w:t>
      </w:r>
      <w:r w:rsidR="00FE0B74" w:rsidRPr="00506C0A">
        <w:rPr>
          <w:rFonts w:asciiTheme="minorHAnsi" w:hAnsiTheme="minorHAnsi" w:cstheme="minorHAnsi"/>
          <w:noProof/>
          <w:sz w:val="22"/>
        </w:rPr>
        <w:t>1</w:t>
      </w:r>
      <w:r w:rsidR="00F47FF2" w:rsidRPr="00506C0A">
        <w:rPr>
          <w:rFonts w:asciiTheme="minorHAnsi" w:hAnsiTheme="minorHAnsi" w:cstheme="minorHAnsi"/>
          <w:noProof/>
          <w:sz w:val="22"/>
        </w:rPr>
        <w:t>.4</w:t>
      </w:r>
      <w:r w:rsidR="00083E09" w:rsidRPr="00506C0A">
        <w:rPr>
          <w:rFonts w:asciiTheme="minorHAnsi" w:eastAsia="MS Mincho" w:hAnsiTheme="minorHAnsi" w:cstheme="minorHAnsi"/>
          <w:noProof/>
          <w:kern w:val="0"/>
          <w:sz w:val="22"/>
          <w:lang w:eastAsia="ja-JP"/>
        </w:rPr>
        <w:t xml:space="preserve"> Riferimenti</w:t>
      </w:r>
      <w:r w:rsidR="008514C3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…………….</w:t>
      </w:r>
      <w:r w:rsidR="008514C3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............................................................................................</w:t>
      </w:r>
      <w:r w:rsidR="008514C3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</w:t>
      </w:r>
      <w:r w:rsidR="001D58DA" w:rsidRPr="00506C0A">
        <w:rPr>
          <w:rFonts w:asciiTheme="minorHAnsi" w:hAnsiTheme="minorHAnsi" w:cstheme="minorHAnsi"/>
          <w:noProof/>
          <w:sz w:val="22"/>
        </w:rPr>
        <w:t>8</w:t>
      </w:r>
    </w:p>
    <w:p w:rsidR="00083E09" w:rsidRPr="00506C0A" w:rsidRDefault="00B51734" w:rsidP="00083E09">
      <w:pPr>
        <w:pStyle w:val="Sommario5"/>
        <w:ind w:left="0"/>
        <w:rPr>
          <w:rFonts w:asciiTheme="minorHAnsi" w:hAnsiTheme="minorHAnsi" w:cstheme="minorHAnsi"/>
          <w:sz w:val="22"/>
        </w:rPr>
      </w:pPr>
      <w:r w:rsidRPr="00506C0A">
        <w:rPr>
          <w:rFonts w:asciiTheme="minorHAnsi" w:hAnsiTheme="minorHAnsi" w:cstheme="minorHAnsi"/>
          <w:sz w:val="22"/>
        </w:rPr>
        <w:fldChar w:fldCharType="end"/>
      </w:r>
      <w:r w:rsidR="00083E09" w:rsidRPr="00506C0A">
        <w:rPr>
          <w:rFonts w:asciiTheme="minorHAnsi" w:hAnsiTheme="minorHAnsi" w:cstheme="minorHAnsi"/>
          <w:sz w:val="22"/>
        </w:rPr>
        <w:fldChar w:fldCharType="begin"/>
      </w:r>
      <w:r w:rsidR="00083E09" w:rsidRPr="00506C0A">
        <w:rPr>
          <w:rFonts w:asciiTheme="minorHAnsi" w:hAnsiTheme="minorHAnsi" w:cstheme="minorHAnsi"/>
          <w:sz w:val="22"/>
        </w:rPr>
        <w:instrText xml:space="preserve"> TOC \o "1-3" </w:instrText>
      </w:r>
      <w:r w:rsidR="00083E09" w:rsidRPr="00506C0A">
        <w:rPr>
          <w:rFonts w:asciiTheme="minorHAnsi" w:hAnsiTheme="minorHAnsi" w:cstheme="minorHAnsi"/>
          <w:sz w:val="22"/>
        </w:rPr>
        <w:fldChar w:fldCharType="separate"/>
      </w:r>
      <w:r w:rsidR="00083E09" w:rsidRPr="00506C0A">
        <w:rPr>
          <w:rFonts w:asciiTheme="minorHAnsi" w:hAnsiTheme="minorHAnsi" w:cstheme="minorHAnsi"/>
          <w:noProof/>
          <w:sz w:val="22"/>
        </w:rPr>
        <w:t xml:space="preserve">2. </w:t>
      </w:r>
      <w:r w:rsidR="002D58F1" w:rsidRPr="00506C0A">
        <w:rPr>
          <w:rFonts w:asciiTheme="minorHAnsi" w:hAnsiTheme="minorHAnsi" w:cstheme="minorHAnsi"/>
          <w:noProof/>
          <w:sz w:val="22"/>
        </w:rPr>
        <w:t>Packages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…………….</w:t>
      </w:r>
      <w:r w:rsidR="00506C0A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............................................................................................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</w:t>
      </w:r>
      <w:r w:rsidR="008514C3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</w:t>
      </w:r>
      <w:r w:rsidR="001D58DA" w:rsidRPr="00506C0A">
        <w:rPr>
          <w:rFonts w:asciiTheme="minorHAnsi" w:hAnsiTheme="minorHAnsi" w:cstheme="minorHAnsi"/>
          <w:noProof/>
          <w:sz w:val="22"/>
        </w:rPr>
        <w:t>9</w:t>
      </w:r>
    </w:p>
    <w:p w:rsidR="00083E09" w:rsidRPr="00506C0A" w:rsidRDefault="00083E09" w:rsidP="00083E09">
      <w:pPr>
        <w:pStyle w:val="Sommario5"/>
        <w:ind w:left="0"/>
        <w:rPr>
          <w:rFonts w:asciiTheme="minorHAnsi" w:hAnsiTheme="minorHAnsi" w:cstheme="minorHAnsi"/>
        </w:rPr>
      </w:pPr>
      <w:r w:rsidRPr="00506C0A">
        <w:rPr>
          <w:rFonts w:asciiTheme="minorHAnsi" w:hAnsiTheme="minorHAnsi" w:cstheme="minorHAnsi"/>
          <w:sz w:val="22"/>
        </w:rPr>
        <w:fldChar w:fldCharType="end"/>
      </w:r>
      <w:r w:rsidRPr="00506C0A">
        <w:rPr>
          <w:rFonts w:asciiTheme="minorHAnsi" w:hAnsiTheme="minorHAnsi" w:cstheme="minorHAnsi"/>
        </w:rPr>
        <w:fldChar w:fldCharType="begin"/>
      </w:r>
      <w:r w:rsidRPr="00506C0A">
        <w:rPr>
          <w:rFonts w:asciiTheme="minorHAnsi" w:hAnsiTheme="minorHAnsi" w:cstheme="minorHAnsi"/>
        </w:rPr>
        <w:instrText xml:space="preserve"> TOC \o "1-3" </w:instrText>
      </w:r>
      <w:r w:rsidRPr="00506C0A">
        <w:rPr>
          <w:rFonts w:asciiTheme="minorHAnsi" w:hAnsiTheme="minorHAnsi" w:cstheme="minorHAnsi"/>
        </w:rPr>
        <w:fldChar w:fldCharType="separate"/>
      </w:r>
      <w:r w:rsidRPr="00506C0A">
        <w:rPr>
          <w:rFonts w:asciiTheme="minorHAnsi" w:hAnsiTheme="minorHAnsi" w:cstheme="minorHAnsi"/>
        </w:rPr>
        <w:t xml:space="preserve">    </w:t>
      </w:r>
      <w:r w:rsidR="00506C0A" w:rsidRPr="00506C0A">
        <w:rPr>
          <w:rFonts w:asciiTheme="minorHAnsi" w:hAnsiTheme="minorHAnsi" w:cstheme="minorHAnsi"/>
          <w:noProof/>
        </w:rPr>
        <w:t>2</w:t>
      </w:r>
      <w:r w:rsidR="00506C0A">
        <w:rPr>
          <w:rFonts w:asciiTheme="minorHAnsi" w:hAnsiTheme="minorHAnsi" w:cstheme="minorHAnsi"/>
          <w:noProof/>
        </w:rPr>
        <w:t>.1</w:t>
      </w:r>
      <w:r w:rsidR="00506C0A" w:rsidRPr="00506C0A">
        <w:rPr>
          <w:rFonts w:asciiTheme="minorHAnsi" w:hAnsiTheme="minorHAnsi" w:cstheme="minorHAnsi"/>
          <w:noProof/>
        </w:rPr>
        <w:t xml:space="preserve"> Package </w:t>
      </w:r>
      <w:r w:rsidR="00506C0A">
        <w:rPr>
          <w:rFonts w:asciiTheme="minorHAnsi" w:hAnsiTheme="minorHAnsi" w:cstheme="minorHAnsi"/>
          <w:noProof/>
        </w:rPr>
        <w:t>Bean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…………….</w:t>
      </w:r>
      <w:r w:rsidR="00506C0A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............................................................................................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</w:t>
      </w:r>
      <w:r w:rsidR="00506C0A"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 xml:space="preserve"> 1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>0</w:t>
      </w:r>
      <w:r w:rsidRPr="00506C0A">
        <w:rPr>
          <w:rFonts w:asciiTheme="minorHAnsi" w:hAnsiTheme="minorHAnsi" w:cstheme="minorHAnsi"/>
        </w:rPr>
        <w:fldChar w:fldCharType="begin"/>
      </w:r>
      <w:r w:rsidRPr="00506C0A">
        <w:rPr>
          <w:rFonts w:asciiTheme="minorHAnsi" w:hAnsiTheme="minorHAnsi" w:cstheme="minorHAnsi"/>
        </w:rPr>
        <w:instrText xml:space="preserve"> TOC \o "1-3" </w:instrText>
      </w:r>
      <w:r w:rsidRPr="00506C0A">
        <w:rPr>
          <w:rFonts w:asciiTheme="minorHAnsi" w:hAnsiTheme="minorHAnsi" w:cstheme="minorHAnsi"/>
        </w:rPr>
        <w:fldChar w:fldCharType="separate"/>
      </w:r>
    </w:p>
    <w:p w:rsidR="00083E09" w:rsidRPr="00506C0A" w:rsidRDefault="00083E09" w:rsidP="00083E09">
      <w:pPr>
        <w:pStyle w:val="Sommario5"/>
        <w:ind w:left="0"/>
        <w:rPr>
          <w:rFonts w:asciiTheme="minorHAnsi" w:hAnsiTheme="minorHAnsi" w:cstheme="minorHAnsi"/>
          <w:noProof/>
        </w:rPr>
      </w:pPr>
      <w:r w:rsidRPr="00506C0A">
        <w:rPr>
          <w:rFonts w:asciiTheme="minorHAnsi" w:hAnsiTheme="minorHAnsi" w:cstheme="minorHAnsi"/>
        </w:rPr>
        <w:fldChar w:fldCharType="end"/>
      </w:r>
      <w:r w:rsidRPr="00506C0A">
        <w:rPr>
          <w:rFonts w:asciiTheme="minorHAnsi" w:hAnsiTheme="minorHAnsi" w:cstheme="minorHAnsi"/>
        </w:rPr>
        <w:fldChar w:fldCharType="begin"/>
      </w:r>
      <w:r w:rsidRPr="00506C0A">
        <w:rPr>
          <w:rFonts w:asciiTheme="minorHAnsi" w:hAnsiTheme="minorHAnsi" w:cstheme="minorHAnsi"/>
        </w:rPr>
        <w:instrText xml:space="preserve"> TOC \o "1-3" </w:instrText>
      </w:r>
      <w:r w:rsidRPr="00506C0A">
        <w:rPr>
          <w:rFonts w:asciiTheme="minorHAnsi" w:hAnsiTheme="minorHAnsi" w:cstheme="minorHAnsi"/>
        </w:rPr>
        <w:fldChar w:fldCharType="separate"/>
      </w:r>
      <w:r w:rsidR="002D58F1" w:rsidRPr="00506C0A">
        <w:rPr>
          <w:rFonts w:asciiTheme="minorHAnsi" w:hAnsiTheme="minorHAnsi" w:cstheme="minorHAnsi"/>
          <w:noProof/>
        </w:rPr>
        <w:t xml:space="preserve">    2</w:t>
      </w:r>
      <w:r w:rsidRPr="00506C0A">
        <w:rPr>
          <w:rFonts w:asciiTheme="minorHAnsi" w:hAnsiTheme="minorHAnsi" w:cstheme="minorHAnsi"/>
          <w:noProof/>
        </w:rPr>
        <w:t xml:space="preserve">.2 </w:t>
      </w:r>
      <w:r w:rsidR="002D58F1" w:rsidRPr="00506C0A">
        <w:rPr>
          <w:rFonts w:asciiTheme="minorHAnsi" w:hAnsiTheme="minorHAnsi" w:cstheme="minorHAnsi"/>
          <w:noProof/>
        </w:rPr>
        <w:t>Package Connection</w:t>
      </w:r>
      <w:r w:rsidR="00506C0A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.............................................................................................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</w:t>
      </w:r>
      <w:r w:rsidR="00506C0A"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 xml:space="preserve"> 11</w:t>
      </w:r>
    </w:p>
    <w:p w:rsidR="00FE0B74" w:rsidRPr="00506C0A" w:rsidRDefault="00FE0B74" w:rsidP="00FE0B74">
      <w:pPr>
        <w:pStyle w:val="Sommario5"/>
        <w:ind w:left="0"/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</w:pP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   </w:t>
      </w:r>
      <w:r w:rsidR="002D58F1"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>2</w:t>
      </w:r>
      <w:r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>.</w:t>
      </w: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>3</w:t>
      </w:r>
      <w:r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 xml:space="preserve"> </w:t>
      </w:r>
      <w:r w:rsidR="002D58F1" w:rsidRPr="00506C0A">
        <w:rPr>
          <w:rFonts w:asciiTheme="minorHAnsi" w:hAnsiTheme="minorHAnsi" w:cstheme="minorHAnsi"/>
          <w:noProof/>
        </w:rPr>
        <w:t xml:space="preserve">Package </w:t>
      </w:r>
      <w:r w:rsidR="002D58F1" w:rsidRPr="00506C0A">
        <w:rPr>
          <w:rFonts w:asciiTheme="minorHAnsi" w:hAnsiTheme="minorHAnsi" w:cstheme="minorHAnsi"/>
          <w:color w:val="111111"/>
          <w:shd w:val="clear" w:color="auto" w:fill="FFFFFF"/>
        </w:rPr>
        <w:t>Model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</w:t>
      </w:r>
      <w:r w:rsidR="002D58F1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</w:t>
      </w:r>
      <w:r w:rsidR="001D58DA"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>12</w:t>
      </w:r>
      <w:r w:rsidR="002B5EDD"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 xml:space="preserve"> </w:t>
      </w:r>
    </w:p>
    <w:p w:rsidR="00FE0B74" w:rsidRPr="00506C0A" w:rsidRDefault="00FE0B74" w:rsidP="00FE0B74">
      <w:pPr>
        <w:pStyle w:val="Sommario5"/>
        <w:ind w:left="0"/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</w:pP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   </w:t>
      </w:r>
      <w:r w:rsidR="002D58F1"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>2</w:t>
      </w:r>
      <w:r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>.</w:t>
      </w: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>4</w:t>
      </w:r>
      <w:r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 xml:space="preserve"> </w:t>
      </w:r>
      <w:r w:rsidR="002D58F1" w:rsidRPr="00506C0A">
        <w:rPr>
          <w:rFonts w:asciiTheme="minorHAnsi" w:hAnsiTheme="minorHAnsi" w:cstheme="minorHAnsi"/>
          <w:noProof/>
        </w:rPr>
        <w:t xml:space="preserve">Package </w:t>
      </w:r>
      <w:r w:rsidR="002D58F1" w:rsidRPr="00506C0A">
        <w:rPr>
          <w:rFonts w:asciiTheme="minorHAnsi" w:hAnsiTheme="minorHAnsi" w:cstheme="minorHAnsi"/>
          <w:color w:val="111111"/>
          <w:shd w:val="clear" w:color="auto" w:fill="FFFFFF"/>
        </w:rPr>
        <w:t>View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</w:t>
      </w:r>
      <w:r w:rsidR="002D58F1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</w:t>
      </w:r>
      <w:r w:rsidR="002D58F1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</w:t>
      </w:r>
      <w:r w:rsidR="001D58DA"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>12</w:t>
      </w:r>
    </w:p>
    <w:p w:rsidR="00586215" w:rsidRPr="00506C0A" w:rsidRDefault="00586215" w:rsidP="00586215">
      <w:pPr>
        <w:pStyle w:val="Sommario5"/>
        <w:ind w:left="0"/>
        <w:rPr>
          <w:rStyle w:val="Enfasigrassetto"/>
          <w:rFonts w:asciiTheme="minorHAnsi" w:eastAsia="Times New Roman" w:hAnsiTheme="minorHAnsi" w:cstheme="minorHAnsi"/>
          <w:b w:val="0"/>
          <w:bCs w:val="0"/>
          <w:color w:val="111111"/>
          <w:kern w:val="0"/>
          <w:sz w:val="22"/>
          <w:szCs w:val="18"/>
        </w:rPr>
      </w:pP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      2.4.1 Package Pubblico 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...............................................................................................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</w:t>
      </w:r>
      <w:r w:rsidR="001D58DA"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>13</w:t>
      </w:r>
    </w:p>
    <w:p w:rsidR="00586215" w:rsidRPr="00506C0A" w:rsidRDefault="00586215" w:rsidP="00586215">
      <w:pPr>
        <w:pStyle w:val="Sommario5"/>
        <w:ind w:left="0"/>
        <w:rPr>
          <w:rStyle w:val="Enfasigrassetto"/>
          <w:rFonts w:asciiTheme="minorHAnsi" w:eastAsia="Times New Roman" w:hAnsiTheme="minorHAnsi" w:cstheme="minorHAnsi"/>
          <w:b w:val="0"/>
          <w:bCs w:val="0"/>
          <w:color w:val="111111"/>
          <w:kern w:val="0"/>
          <w:sz w:val="22"/>
          <w:szCs w:val="18"/>
        </w:rPr>
      </w:pP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  </w:t>
      </w:r>
      <w:r w:rsidR="009B4709"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</w:t>
      </w: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  2.4.2 Package </w:t>
      </w:r>
      <w:r w:rsidR="009B4709"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>Gestore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</w:t>
      </w:r>
      <w:r w:rsidR="009B4709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...............................................................................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</w:t>
      </w:r>
      <w:r w:rsidR="001D58DA"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>14</w:t>
      </w:r>
    </w:p>
    <w:p w:rsidR="00142D71" w:rsidRPr="00506C0A" w:rsidRDefault="00142D71" w:rsidP="00142D71">
      <w:pPr>
        <w:pStyle w:val="Sommario5"/>
        <w:ind w:left="0"/>
        <w:rPr>
          <w:rStyle w:val="Enfasigrassetto"/>
          <w:rFonts w:asciiTheme="minorHAnsi" w:eastAsia="Times New Roman" w:hAnsiTheme="minorHAnsi" w:cstheme="minorHAnsi"/>
          <w:b w:val="0"/>
          <w:bCs w:val="0"/>
          <w:color w:val="111111"/>
          <w:kern w:val="0"/>
          <w:sz w:val="22"/>
          <w:szCs w:val="18"/>
        </w:rPr>
      </w:pP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      2.4.3 Package Studente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..........................................................................................</w:t>
      </w:r>
      <w:r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>15</w:t>
      </w:r>
    </w:p>
    <w:p w:rsidR="00142D71" w:rsidRPr="00506C0A" w:rsidRDefault="00142D71" w:rsidP="00142D71">
      <w:pPr>
        <w:pStyle w:val="Sommario5"/>
        <w:ind w:left="0"/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</w:pP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   2</w:t>
      </w:r>
      <w:r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>.</w:t>
      </w:r>
      <w:r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>5</w:t>
      </w:r>
      <w:r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 xml:space="preserve"> </w:t>
      </w:r>
      <w:r w:rsidRPr="00506C0A">
        <w:rPr>
          <w:rFonts w:asciiTheme="minorHAnsi" w:hAnsiTheme="minorHAnsi" w:cstheme="minorHAnsi"/>
          <w:color w:val="111111"/>
          <w:shd w:val="clear" w:color="auto" w:fill="FFFFFF"/>
        </w:rPr>
        <w:t xml:space="preserve">Package </w:t>
      </w:r>
      <w:r>
        <w:rPr>
          <w:rFonts w:asciiTheme="minorHAnsi" w:hAnsiTheme="minorHAnsi" w:cstheme="minorHAnsi"/>
          <w:color w:val="111111"/>
          <w:shd w:val="clear" w:color="auto" w:fill="FFFFFF"/>
        </w:rPr>
        <w:t>Test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</w:t>
      </w:r>
      <w:r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</w:t>
      </w:r>
      <w:r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>24</w:t>
      </w:r>
    </w:p>
    <w:p w:rsidR="00142D71" w:rsidRPr="00506C0A" w:rsidRDefault="00142D71" w:rsidP="00142D71">
      <w:pPr>
        <w:pStyle w:val="Sommario5"/>
        <w:ind w:left="0"/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</w:pP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   2</w:t>
      </w:r>
      <w:r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>.</w:t>
      </w:r>
      <w:r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>5.1</w:t>
      </w:r>
      <w:r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111111"/>
          <w:shd w:val="clear" w:color="auto" w:fill="FFFFFF"/>
        </w:rPr>
        <w:t>Account</w:t>
      </w:r>
      <w:r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</w:t>
      </w:r>
      <w:r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</w:t>
      </w:r>
      <w:r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</w:t>
      </w:r>
      <w:r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>24</w:t>
      </w:r>
    </w:p>
    <w:p w:rsidR="00142D71" w:rsidRPr="00506C0A" w:rsidRDefault="00142D71" w:rsidP="00142D71">
      <w:pPr>
        <w:pStyle w:val="Sommario5"/>
        <w:ind w:left="0"/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</w:pP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   2</w:t>
      </w:r>
      <w:r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>.</w:t>
      </w:r>
      <w:r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5.2 Documenti 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</w:t>
      </w:r>
      <w:r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</w:t>
      </w:r>
      <w:r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>24</w:t>
      </w:r>
    </w:p>
    <w:p w:rsidR="00142D71" w:rsidRPr="00506C0A" w:rsidRDefault="00142D71" w:rsidP="00142D71">
      <w:pPr>
        <w:pStyle w:val="Sommario5"/>
        <w:ind w:left="0"/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</w:pP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   2</w:t>
      </w:r>
      <w:r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>.</w:t>
      </w:r>
      <w:r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>5.3 Ordini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</w:t>
      </w:r>
      <w:r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</w:t>
      </w:r>
      <w:r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</w:t>
      </w:r>
      <w:r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>24</w:t>
      </w:r>
    </w:p>
    <w:p w:rsidR="00142D71" w:rsidRPr="00506C0A" w:rsidRDefault="00142D71" w:rsidP="00142D71">
      <w:pPr>
        <w:pStyle w:val="Sommario5"/>
        <w:ind w:left="0"/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</w:pP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   2</w:t>
      </w:r>
      <w:r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>.</w:t>
      </w:r>
      <w:r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>6</w:t>
      </w:r>
      <w:r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 xml:space="preserve"> </w:t>
      </w:r>
      <w:r w:rsidRPr="00506C0A">
        <w:rPr>
          <w:rFonts w:asciiTheme="minorHAnsi" w:hAnsiTheme="minorHAnsi" w:cstheme="minorHAnsi"/>
          <w:color w:val="111111"/>
          <w:shd w:val="clear" w:color="auto" w:fill="FFFFFF"/>
        </w:rPr>
        <w:t>Package Account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....................................................................................................</w:t>
      </w:r>
      <w:r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>24</w:t>
      </w:r>
    </w:p>
    <w:p w:rsidR="009B4709" w:rsidRPr="00506C0A" w:rsidRDefault="009B4709" w:rsidP="009B4709">
      <w:pPr>
        <w:pStyle w:val="Sommario5"/>
        <w:ind w:left="0"/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</w:pP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   2</w:t>
      </w:r>
      <w:r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 xml:space="preserve">. </w:t>
      </w:r>
      <w:r w:rsidRPr="00506C0A">
        <w:rPr>
          <w:rFonts w:asciiTheme="minorHAnsi" w:hAnsiTheme="minorHAnsi" w:cstheme="minorHAnsi"/>
          <w:color w:val="111111"/>
          <w:shd w:val="clear" w:color="auto" w:fill="FFFFFF"/>
        </w:rPr>
        <w:t>Package Document</w:t>
      </w:r>
      <w:r w:rsidR="001D2B54">
        <w:rPr>
          <w:rFonts w:asciiTheme="minorHAnsi" w:hAnsiTheme="minorHAnsi" w:cstheme="minorHAnsi"/>
          <w:color w:val="111111"/>
          <w:shd w:val="clear" w:color="auto" w:fill="FFFFFF"/>
        </w:rPr>
        <w:t>i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...........................................................................</w:t>
      </w:r>
      <w:r w:rsidR="00142D71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</w:t>
      </w:r>
      <w:r w:rsidR="00506C0A"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>25</w:t>
      </w:r>
    </w:p>
    <w:p w:rsidR="009B4709" w:rsidRPr="00506C0A" w:rsidRDefault="009B4709" w:rsidP="009B4709">
      <w:pPr>
        <w:pStyle w:val="Sommario5"/>
        <w:ind w:left="0"/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</w:pP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   2</w:t>
      </w:r>
      <w:r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>.</w:t>
      </w:r>
      <w:r w:rsidR="001D2B54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>7</w:t>
      </w:r>
      <w:r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 xml:space="preserve"> </w:t>
      </w:r>
      <w:r w:rsidRPr="00506C0A">
        <w:rPr>
          <w:rFonts w:asciiTheme="minorHAnsi" w:hAnsiTheme="minorHAnsi" w:cstheme="minorHAnsi"/>
          <w:color w:val="111111"/>
          <w:shd w:val="clear" w:color="auto" w:fill="FFFFFF"/>
        </w:rPr>
        <w:t>Package Ordini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............................................................................................................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</w:t>
      </w:r>
      <w:r w:rsidR="00506C0A"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 xml:space="preserve"> 28</w:t>
      </w:r>
    </w:p>
    <w:p w:rsidR="002D58F1" w:rsidRPr="00506C0A" w:rsidRDefault="002D58F1" w:rsidP="002D58F1">
      <w:pPr>
        <w:pStyle w:val="Sommario5"/>
        <w:ind w:left="0"/>
        <w:rPr>
          <w:rFonts w:asciiTheme="minorHAnsi" w:hAnsiTheme="minorHAnsi" w:cstheme="minorHAnsi"/>
          <w:color w:val="111111"/>
          <w:shd w:val="clear" w:color="auto" w:fill="FFFFFF"/>
        </w:rPr>
      </w:pPr>
      <w:r w:rsidRPr="00506C0A">
        <w:rPr>
          <w:rFonts w:asciiTheme="minorHAnsi" w:hAnsiTheme="minorHAnsi" w:cstheme="minorHAnsi"/>
        </w:rPr>
        <w:fldChar w:fldCharType="begin"/>
      </w:r>
      <w:r w:rsidRPr="00506C0A">
        <w:rPr>
          <w:rFonts w:asciiTheme="minorHAnsi" w:hAnsiTheme="minorHAnsi" w:cstheme="minorHAnsi"/>
        </w:rPr>
        <w:instrText xml:space="preserve"> TOC \o "1-3" </w:instrText>
      </w:r>
      <w:r w:rsidRPr="00506C0A">
        <w:rPr>
          <w:rFonts w:asciiTheme="minorHAnsi" w:hAnsiTheme="minorHAnsi" w:cstheme="minorHAnsi"/>
        </w:rPr>
        <w:fldChar w:fldCharType="separate"/>
      </w:r>
      <w:r w:rsidRPr="00506C0A">
        <w:rPr>
          <w:rFonts w:asciiTheme="minorHAnsi" w:hAnsiTheme="minorHAnsi" w:cstheme="minorHAnsi"/>
          <w:noProof/>
        </w:rPr>
        <w:t xml:space="preserve">3. </w:t>
      </w:r>
      <w:r w:rsidRPr="00506C0A">
        <w:rPr>
          <w:rFonts w:asciiTheme="minorHAnsi" w:hAnsiTheme="minorHAnsi" w:cstheme="minorHAnsi"/>
          <w:color w:val="212121"/>
        </w:rPr>
        <w:t>Interfacce delle classi</w:t>
      </w:r>
      <w:r w:rsidR="00FD7FB3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</w:t>
      </w:r>
      <w:r w:rsidR="00506C0A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….…………….</w:t>
      </w:r>
      <w:r w:rsidR="00FD7FB3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………………………………………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……………………………………….…...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………………………….…….</w:t>
      </w:r>
      <w:r w:rsidR="00506C0A"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>30</w:t>
      </w:r>
    </w:p>
    <w:p w:rsidR="00083E09" w:rsidRPr="00506C0A" w:rsidRDefault="002D58F1" w:rsidP="00FD7FB3">
      <w:pPr>
        <w:pStyle w:val="Sommario5"/>
        <w:ind w:left="0"/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</w:pPr>
      <w:r w:rsidRPr="00506C0A">
        <w:rPr>
          <w:rFonts w:asciiTheme="minorHAnsi" w:hAnsiTheme="minorHAnsi" w:cstheme="minorHAnsi"/>
          <w:sz w:val="32"/>
        </w:rPr>
        <w:fldChar w:fldCharType="end"/>
      </w:r>
      <w:r w:rsidR="00506C0A" w:rsidRPr="00506C0A">
        <w:rPr>
          <w:rFonts w:asciiTheme="minorHAnsi" w:hAnsiTheme="minorHAnsi" w:cstheme="minorHAnsi"/>
          <w:color w:val="212121"/>
        </w:rPr>
        <w:t xml:space="preserve">     Glossario</w:t>
      </w:r>
      <w:r w:rsidR="00506C0A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………….…………….……………………………………………………….…………………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…………………………………..……………….</w:t>
      </w:r>
      <w:r w:rsidR="00506C0A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……………….…</w:t>
      </w:r>
      <w:r w:rsidR="00506C0A"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 xml:space="preserve"> </w:t>
      </w:r>
      <w:r w:rsidR="008514C3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>45</w:t>
      </w:r>
    </w:p>
    <w:p w:rsidR="00083E09" w:rsidRPr="00506C0A" w:rsidRDefault="00083E09" w:rsidP="00083E09">
      <w:pPr>
        <w:pStyle w:val="Sommario5"/>
        <w:ind w:left="0"/>
        <w:rPr>
          <w:rFonts w:asciiTheme="minorHAnsi" w:hAnsiTheme="minorHAnsi" w:cstheme="minorHAnsi"/>
        </w:rPr>
      </w:pPr>
    </w:p>
    <w:p w:rsidR="00083E09" w:rsidRPr="00506C0A" w:rsidRDefault="00083E09" w:rsidP="00083E09">
      <w:pPr>
        <w:pStyle w:val="Sommario5"/>
        <w:ind w:left="0"/>
        <w:rPr>
          <w:rFonts w:asciiTheme="minorHAnsi" w:hAnsiTheme="minorHAnsi" w:cstheme="minorHAnsi"/>
        </w:rPr>
      </w:pPr>
      <w:r w:rsidRPr="00506C0A">
        <w:rPr>
          <w:rFonts w:asciiTheme="minorHAnsi" w:hAnsiTheme="minorHAnsi" w:cstheme="minorHAnsi"/>
        </w:rPr>
        <w:fldChar w:fldCharType="end"/>
      </w:r>
    </w:p>
    <w:p w:rsidR="00083E09" w:rsidRDefault="00083E09" w:rsidP="00083E09">
      <w:pPr>
        <w:pStyle w:val="Sommario5"/>
        <w:ind w:left="0"/>
        <w:sectPr w:rsidR="00083E09" w:rsidSect="00B51734">
          <w:footnotePr>
            <w:pos w:val="beneathText"/>
          </w:footnotePr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  <w:r w:rsidRPr="00506C0A">
        <w:rPr>
          <w:rFonts w:asciiTheme="minorHAnsi" w:hAnsiTheme="minorHAnsi" w:cstheme="minorHAnsi"/>
        </w:rPr>
        <w:fldChar w:fldCharType="end"/>
      </w:r>
    </w:p>
    <w:p w:rsidR="00A8657F" w:rsidRPr="00D500F7" w:rsidRDefault="0064359D" w:rsidP="00D500F7">
      <w:pPr>
        <w:pStyle w:val="Citazioneintensa"/>
        <w:numPr>
          <w:ilvl w:val="0"/>
          <w:numId w:val="2"/>
        </w:numPr>
        <w:rPr>
          <w:rFonts w:asciiTheme="minorHAnsi" w:hAnsiTheme="minorHAnsi" w:cstheme="minorHAnsi"/>
          <w:b/>
          <w:sz w:val="40"/>
        </w:rPr>
      </w:pPr>
      <w:r w:rsidRPr="00D500F7">
        <w:rPr>
          <w:rFonts w:asciiTheme="minorHAnsi" w:hAnsiTheme="minorHAnsi" w:cstheme="minorHAnsi"/>
          <w:b/>
          <w:sz w:val="40"/>
        </w:rPr>
        <w:lastRenderedPageBreak/>
        <w:t>Introduzione</w:t>
      </w:r>
    </w:p>
    <w:p w:rsidR="008F19C3" w:rsidRDefault="008F19C3" w:rsidP="008F19C3">
      <w:pPr>
        <w:ind w:left="765"/>
        <w:rPr>
          <w:rFonts w:ascii="Calibri" w:hAnsi="Calibri" w:cs="Calibri"/>
          <w:b/>
          <w:i/>
          <w:sz w:val="40"/>
          <w:szCs w:val="40"/>
        </w:rPr>
      </w:pPr>
    </w:p>
    <w:p w:rsidR="0028218B" w:rsidRPr="00D500F7" w:rsidRDefault="00A91569" w:rsidP="0017530C">
      <w:pPr>
        <w:numPr>
          <w:ilvl w:val="1"/>
          <w:numId w:val="2"/>
        </w:numPr>
        <w:jc w:val="center"/>
        <w:rPr>
          <w:rFonts w:ascii="Calibri" w:hAnsi="Calibri" w:cs="Calibri"/>
          <w:b/>
          <w:color w:val="44546A" w:themeColor="text2"/>
          <w:sz w:val="36"/>
          <w:szCs w:val="40"/>
        </w:rPr>
      </w:pPr>
      <w:r w:rsidRPr="00D500F7">
        <w:rPr>
          <w:rFonts w:asciiTheme="minorHAnsi" w:hAnsiTheme="minorHAnsi" w:cstheme="minorHAnsi"/>
          <w:b/>
          <w:color w:val="44546A" w:themeColor="text2"/>
          <w:sz w:val="32"/>
          <w:szCs w:val="23"/>
        </w:rPr>
        <w:t xml:space="preserve">Object design </w:t>
      </w:r>
      <w:proofErr w:type="spellStart"/>
      <w:r w:rsidRPr="00D500F7">
        <w:rPr>
          <w:rFonts w:asciiTheme="minorHAnsi" w:hAnsiTheme="minorHAnsi" w:cstheme="minorHAnsi"/>
          <w:b/>
          <w:color w:val="44546A" w:themeColor="text2"/>
          <w:sz w:val="32"/>
          <w:szCs w:val="23"/>
        </w:rPr>
        <w:t>trade-offs</w:t>
      </w:r>
      <w:proofErr w:type="spellEnd"/>
    </w:p>
    <w:p w:rsidR="0030659C" w:rsidRDefault="0030659C" w:rsidP="0030659C">
      <w:pPr>
        <w:pStyle w:val="Default"/>
        <w:rPr>
          <w:b/>
          <w:bCs/>
          <w:sz w:val="23"/>
          <w:szCs w:val="23"/>
        </w:rPr>
      </w:pPr>
    </w:p>
    <w:p w:rsidR="0030659C" w:rsidRPr="0030659C" w:rsidRDefault="0030659C" w:rsidP="0030659C">
      <w:pPr>
        <w:pStyle w:val="Default"/>
        <w:rPr>
          <w:rFonts w:asciiTheme="minorHAnsi" w:hAnsiTheme="minorHAnsi" w:cstheme="minorHAnsi"/>
          <w:szCs w:val="23"/>
        </w:rPr>
      </w:pPr>
      <w:r w:rsidRPr="0030659C">
        <w:rPr>
          <w:rFonts w:asciiTheme="minorHAnsi" w:hAnsiTheme="minorHAnsi" w:cstheme="minorHAnsi"/>
          <w:b/>
          <w:bCs/>
          <w:szCs w:val="23"/>
        </w:rPr>
        <w:t xml:space="preserve">Comprensibilità vs costi </w:t>
      </w:r>
    </w:p>
    <w:p w:rsidR="0030659C" w:rsidRPr="0030659C" w:rsidRDefault="0030659C" w:rsidP="0030659C">
      <w:pPr>
        <w:pStyle w:val="Default"/>
        <w:rPr>
          <w:rFonts w:asciiTheme="minorHAnsi" w:hAnsiTheme="minorHAnsi" w:cstheme="minorHAnsi"/>
          <w:szCs w:val="23"/>
        </w:rPr>
      </w:pPr>
      <w:r w:rsidRPr="0030659C">
        <w:rPr>
          <w:rFonts w:asciiTheme="minorHAnsi" w:hAnsiTheme="minorHAnsi" w:cstheme="minorHAnsi"/>
          <w:szCs w:val="23"/>
        </w:rPr>
        <w:t xml:space="preserve">Si preferisce avere un aumento dei costi per la documentazione, al fine di rendere il codice quanto più comprensibile possibile per i vari utenti: vale a dire per chi non è coinvolto nel progetto, per chi non ha lavorato in una parte in particolare, ma anche per chi lo ha fatto, in modo da agevolarne il mantenimento o un eventuale modifica e in generale per averne una comprensione migliore. </w:t>
      </w:r>
    </w:p>
    <w:p w:rsidR="0030659C" w:rsidRPr="0030659C" w:rsidRDefault="0030659C" w:rsidP="0030659C">
      <w:pPr>
        <w:pStyle w:val="Default"/>
        <w:rPr>
          <w:rFonts w:asciiTheme="minorHAnsi" w:hAnsiTheme="minorHAnsi" w:cstheme="minorHAnsi"/>
          <w:szCs w:val="23"/>
        </w:rPr>
      </w:pPr>
    </w:p>
    <w:p w:rsidR="0030659C" w:rsidRPr="0030659C" w:rsidRDefault="0030659C" w:rsidP="0030659C">
      <w:pPr>
        <w:pStyle w:val="Default"/>
        <w:rPr>
          <w:rFonts w:asciiTheme="minorHAnsi" w:hAnsiTheme="minorHAnsi" w:cstheme="minorHAnsi"/>
          <w:szCs w:val="23"/>
        </w:rPr>
      </w:pPr>
      <w:r w:rsidRPr="0030659C">
        <w:rPr>
          <w:rFonts w:asciiTheme="minorHAnsi" w:hAnsiTheme="minorHAnsi" w:cstheme="minorHAnsi"/>
          <w:b/>
          <w:bCs/>
          <w:szCs w:val="23"/>
        </w:rPr>
        <w:t xml:space="preserve">Interfaccia vs Usabilità </w:t>
      </w:r>
    </w:p>
    <w:p w:rsidR="0030659C" w:rsidRPr="0030659C" w:rsidRDefault="0030659C" w:rsidP="0030659C">
      <w:pPr>
        <w:pStyle w:val="Default"/>
        <w:rPr>
          <w:rFonts w:asciiTheme="minorHAnsi" w:hAnsiTheme="minorHAnsi" w:cstheme="minorHAnsi"/>
          <w:szCs w:val="23"/>
        </w:rPr>
      </w:pPr>
      <w:r w:rsidRPr="0030659C">
        <w:rPr>
          <w:rFonts w:asciiTheme="minorHAnsi" w:hAnsiTheme="minorHAnsi" w:cstheme="minorHAnsi"/>
          <w:szCs w:val="23"/>
        </w:rPr>
        <w:t xml:space="preserve">L’interfaccia grafica fa utilizzo di </w:t>
      </w:r>
      <w:proofErr w:type="spellStart"/>
      <w:r w:rsidRPr="0030659C">
        <w:rPr>
          <w:rFonts w:asciiTheme="minorHAnsi" w:hAnsiTheme="minorHAnsi" w:cstheme="minorHAnsi"/>
          <w:szCs w:val="23"/>
        </w:rPr>
        <w:t>form</w:t>
      </w:r>
      <w:proofErr w:type="spellEnd"/>
      <w:r w:rsidRPr="0030659C">
        <w:rPr>
          <w:rFonts w:asciiTheme="minorHAnsi" w:hAnsiTheme="minorHAnsi" w:cstheme="minorHAnsi"/>
          <w:szCs w:val="23"/>
        </w:rPr>
        <w:t xml:space="preserve"> e bottoni accompagnati da etichette con indicazioni brevi e concise, in modo da agevolare l’utilizzo del sistema all’utente finale, rendendo il tutto semplice, chiaro e intuitivo. </w:t>
      </w:r>
    </w:p>
    <w:p w:rsidR="0030659C" w:rsidRPr="0030659C" w:rsidRDefault="0030659C" w:rsidP="0030659C">
      <w:pPr>
        <w:pStyle w:val="Default"/>
        <w:rPr>
          <w:rFonts w:asciiTheme="minorHAnsi" w:hAnsiTheme="minorHAnsi" w:cstheme="minorHAnsi"/>
          <w:szCs w:val="23"/>
        </w:rPr>
      </w:pPr>
    </w:p>
    <w:p w:rsidR="0030659C" w:rsidRPr="0030659C" w:rsidRDefault="0030659C" w:rsidP="0030659C">
      <w:pPr>
        <w:pStyle w:val="Default"/>
        <w:rPr>
          <w:rFonts w:asciiTheme="minorHAnsi" w:hAnsiTheme="minorHAnsi" w:cstheme="minorHAnsi"/>
          <w:szCs w:val="23"/>
        </w:rPr>
      </w:pPr>
      <w:r w:rsidRPr="0030659C">
        <w:rPr>
          <w:rFonts w:asciiTheme="minorHAnsi" w:hAnsiTheme="minorHAnsi" w:cstheme="minorHAnsi"/>
          <w:b/>
          <w:bCs/>
          <w:szCs w:val="23"/>
        </w:rPr>
        <w:t xml:space="preserve">Memoria vs efficienza </w:t>
      </w:r>
    </w:p>
    <w:p w:rsidR="0030659C" w:rsidRPr="0030659C" w:rsidRDefault="0030659C" w:rsidP="0030659C">
      <w:pPr>
        <w:pStyle w:val="Default"/>
        <w:rPr>
          <w:rFonts w:asciiTheme="minorHAnsi" w:hAnsiTheme="minorHAnsi" w:cstheme="minorHAnsi"/>
          <w:szCs w:val="23"/>
        </w:rPr>
      </w:pPr>
      <w:r w:rsidRPr="0030659C">
        <w:rPr>
          <w:rFonts w:asciiTheme="minorHAnsi" w:hAnsiTheme="minorHAnsi" w:cstheme="minorHAnsi"/>
          <w:szCs w:val="23"/>
        </w:rPr>
        <w:t xml:space="preserve">La priorità viene data all’efficienza, poiché il sistema ha lo scopo di fornire all’utente finale una visione chiara e corretta della fase iniziale della richiesta di Tirocinio, quindi si deve avere la certezza che le operazioni effettuate, come la ricerca di offerte formative in base a determinati parametri, siano corrette. La memorizzazione dei dati ovviamente non viene a mancare, in quanto bisogna mantenere la tracciabilità di tutte le richieste ed è indispensabile il salvataggio dei profili utenti. </w:t>
      </w:r>
    </w:p>
    <w:p w:rsidR="0030659C" w:rsidRPr="0030659C" w:rsidRDefault="0030659C" w:rsidP="0030659C">
      <w:pPr>
        <w:pStyle w:val="Default"/>
        <w:rPr>
          <w:rFonts w:asciiTheme="minorHAnsi" w:hAnsiTheme="minorHAnsi" w:cstheme="minorHAnsi"/>
          <w:szCs w:val="23"/>
        </w:rPr>
      </w:pPr>
    </w:p>
    <w:p w:rsidR="0030659C" w:rsidRPr="0030659C" w:rsidRDefault="0030659C" w:rsidP="0030659C">
      <w:pPr>
        <w:pStyle w:val="Default"/>
        <w:rPr>
          <w:rFonts w:asciiTheme="minorHAnsi" w:hAnsiTheme="minorHAnsi" w:cstheme="minorHAnsi"/>
          <w:szCs w:val="23"/>
        </w:rPr>
      </w:pPr>
      <w:r w:rsidRPr="0030659C">
        <w:rPr>
          <w:rFonts w:asciiTheme="minorHAnsi" w:hAnsiTheme="minorHAnsi" w:cstheme="minorHAnsi"/>
          <w:b/>
          <w:bCs/>
          <w:szCs w:val="23"/>
        </w:rPr>
        <w:t xml:space="preserve">Sicurezza vs efficienza </w:t>
      </w:r>
    </w:p>
    <w:p w:rsidR="0030659C" w:rsidRPr="0030659C" w:rsidRDefault="0030659C" w:rsidP="0030659C">
      <w:pPr>
        <w:pStyle w:val="Default"/>
        <w:rPr>
          <w:rFonts w:asciiTheme="minorHAnsi" w:hAnsiTheme="minorHAnsi" w:cstheme="minorHAnsi"/>
          <w:szCs w:val="23"/>
        </w:rPr>
      </w:pPr>
      <w:r w:rsidRPr="0030659C">
        <w:rPr>
          <w:rFonts w:asciiTheme="minorHAnsi" w:hAnsiTheme="minorHAnsi" w:cstheme="minorHAnsi"/>
          <w:szCs w:val="23"/>
        </w:rPr>
        <w:t xml:space="preserve">La sicurezza è un aspetto molto importante del nostro sistema. L’autenticazione di un utente avviene, ovviamente dopo opportuna registrazione, attraverso username e password. Ogni utente può accedere solo a specifiche funzionalità del sistema, a seconda del tipo di account a cui fa capo. </w:t>
      </w:r>
    </w:p>
    <w:p w:rsidR="0030659C" w:rsidRDefault="0030659C" w:rsidP="0030659C">
      <w:pPr>
        <w:pStyle w:val="Default"/>
        <w:ind w:left="360"/>
        <w:rPr>
          <w:sz w:val="26"/>
          <w:szCs w:val="26"/>
        </w:rPr>
      </w:pPr>
    </w:p>
    <w:p w:rsidR="000A5D52" w:rsidRDefault="000A5D52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D73C68" w:rsidRDefault="00D73C68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D73C68" w:rsidRDefault="00D73C68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D73C68" w:rsidRDefault="00D73C68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D73C68" w:rsidRDefault="00D73C68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D73C68" w:rsidRDefault="00D73C68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D73C68" w:rsidRDefault="00D73C68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D73C68" w:rsidRDefault="00D73C68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D73C68" w:rsidRDefault="00D73C68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30659C" w:rsidRPr="00D500F7" w:rsidRDefault="00A91569" w:rsidP="0030659C">
      <w:pPr>
        <w:pStyle w:val="Paragrafoelenco"/>
        <w:numPr>
          <w:ilvl w:val="1"/>
          <w:numId w:val="13"/>
        </w:numPr>
        <w:jc w:val="center"/>
        <w:rPr>
          <w:rFonts w:asciiTheme="minorHAnsi" w:hAnsiTheme="minorHAnsi" w:cstheme="minorHAnsi"/>
          <w:b/>
          <w:color w:val="44546A" w:themeColor="text2"/>
          <w:sz w:val="40"/>
          <w:szCs w:val="40"/>
        </w:rPr>
      </w:pPr>
      <w:r w:rsidRPr="00D500F7">
        <w:rPr>
          <w:rFonts w:asciiTheme="minorHAnsi" w:hAnsiTheme="minorHAnsi" w:cstheme="minorHAnsi"/>
          <w:b/>
          <w:noProof/>
          <w:color w:val="44546A" w:themeColor="text2"/>
          <w:sz w:val="32"/>
        </w:rPr>
        <w:t>Linee guida per la documentazione dell'Interfaccia</w:t>
      </w:r>
    </w:p>
    <w:p w:rsidR="00A067F2" w:rsidRDefault="00A067F2" w:rsidP="0030659C">
      <w:pPr>
        <w:rPr>
          <w:sz w:val="23"/>
          <w:szCs w:val="23"/>
        </w:rPr>
      </w:pPr>
    </w:p>
    <w:p w:rsidR="00A067F2" w:rsidRDefault="0030659C" w:rsidP="0030659C">
      <w:pPr>
        <w:rPr>
          <w:sz w:val="23"/>
          <w:szCs w:val="23"/>
        </w:rPr>
      </w:pPr>
      <w:r w:rsidRPr="0030659C">
        <w:rPr>
          <w:sz w:val="23"/>
          <w:szCs w:val="23"/>
        </w:rPr>
        <w:t xml:space="preserve">Ogni metodo ed ogni file devono essere preceduti da un commento, ovvero da una documentazione che riporti l’obiettivo che si vuole e deve raggiungere. Vi saranno inoltre, commenti e giustificazioni in merito a </w:t>
      </w:r>
      <w:r w:rsidR="00A067F2">
        <w:rPr>
          <w:sz w:val="23"/>
          <w:szCs w:val="23"/>
        </w:rPr>
        <w:t>particolari decisioni o calcoli</w:t>
      </w:r>
      <w:r w:rsidRPr="0030659C">
        <w:rPr>
          <w:sz w:val="23"/>
          <w:szCs w:val="23"/>
        </w:rPr>
        <w:t>.</w:t>
      </w:r>
    </w:p>
    <w:p w:rsidR="0030659C" w:rsidRPr="00A067F2" w:rsidRDefault="0030659C" w:rsidP="0030659C">
      <w:pPr>
        <w:rPr>
          <w:sz w:val="23"/>
          <w:szCs w:val="23"/>
        </w:rPr>
      </w:pPr>
      <w:r w:rsidRPr="0030659C">
        <w:rPr>
          <w:sz w:val="23"/>
          <w:szCs w:val="23"/>
        </w:rPr>
        <w:t>La prima lettera può essere sia maiuscola, come il nome delle classi in Java, che minuscola, come le proprietà di un oggetto in Java.</w:t>
      </w:r>
    </w:p>
    <w:p w:rsidR="00A067F2" w:rsidRDefault="00A067F2" w:rsidP="00A067F2">
      <w:pPr>
        <w:pStyle w:val="Default"/>
        <w:rPr>
          <w:rFonts w:asciiTheme="minorHAnsi" w:hAnsiTheme="minorHAnsi" w:cstheme="minorHAnsi"/>
          <w:b/>
          <w:bCs/>
        </w:rPr>
      </w:pPr>
    </w:p>
    <w:p w:rsidR="00A067F2" w:rsidRPr="00D500F7" w:rsidRDefault="003C4D18" w:rsidP="00D73C68">
      <w:pPr>
        <w:pStyle w:val="Default"/>
        <w:jc w:val="center"/>
        <w:rPr>
          <w:rFonts w:asciiTheme="minorHAnsi" w:hAnsiTheme="minorHAnsi" w:cstheme="minorHAnsi"/>
          <w:b/>
          <w:bCs/>
          <w:color w:val="44546A" w:themeColor="text2"/>
          <w:sz w:val="28"/>
        </w:rPr>
      </w:pPr>
      <w:r w:rsidRPr="00D500F7">
        <w:rPr>
          <w:rFonts w:asciiTheme="minorHAnsi" w:hAnsiTheme="minorHAnsi" w:cstheme="minorHAnsi"/>
          <w:b/>
          <w:bCs/>
          <w:color w:val="44546A" w:themeColor="text2"/>
          <w:sz w:val="28"/>
        </w:rPr>
        <w:t>Organizzazione dei file</w:t>
      </w:r>
    </w:p>
    <w:p w:rsidR="00A067F2" w:rsidRPr="00A067F2" w:rsidRDefault="00A067F2" w:rsidP="00A067F2">
      <w:pPr>
        <w:pStyle w:val="Default"/>
        <w:rPr>
          <w:rFonts w:asciiTheme="minorHAnsi" w:hAnsiTheme="minorHAnsi" w:cstheme="minorHAnsi"/>
        </w:rPr>
      </w:pPr>
      <w:r w:rsidRPr="00A067F2">
        <w:rPr>
          <w:rFonts w:asciiTheme="minorHAnsi" w:hAnsiTheme="minorHAnsi" w:cstheme="minorHAnsi"/>
        </w:rPr>
        <w:t xml:space="preserve">Ogni file deve: </w:t>
      </w:r>
    </w:p>
    <w:p w:rsidR="00A067F2" w:rsidRPr="00A067F2" w:rsidRDefault="00A067F2" w:rsidP="00A067F2">
      <w:pPr>
        <w:pStyle w:val="Default"/>
        <w:rPr>
          <w:rFonts w:asciiTheme="minorHAnsi" w:hAnsiTheme="minorHAnsi" w:cstheme="minorHAnsi"/>
        </w:rPr>
      </w:pPr>
    </w:p>
    <w:p w:rsidR="00A067F2" w:rsidRPr="00A067F2" w:rsidRDefault="00A067F2" w:rsidP="00A067F2">
      <w:pPr>
        <w:pStyle w:val="Default"/>
        <w:spacing w:after="86"/>
        <w:rPr>
          <w:rFonts w:asciiTheme="minorHAnsi" w:hAnsiTheme="minorHAnsi" w:cstheme="minorHAnsi"/>
        </w:rPr>
      </w:pPr>
      <w:proofErr w:type="gramStart"/>
      <w:r w:rsidRPr="00A067F2">
        <w:rPr>
          <w:rFonts w:asciiTheme="minorHAnsi" w:hAnsiTheme="minorHAnsi" w:cstheme="minorHAnsi"/>
        </w:rPr>
        <w:t>o</w:t>
      </w:r>
      <w:proofErr w:type="gramEnd"/>
      <w:r w:rsidRPr="00A067F2">
        <w:rPr>
          <w:rFonts w:asciiTheme="minorHAnsi" w:hAnsiTheme="minorHAnsi" w:cstheme="minorHAnsi"/>
        </w:rPr>
        <w:t xml:space="preserve"> Essere sviluppato e correlato ad un’unica funzionalità che persegue. Ogni pagina deve essere implementata in file separato (</w:t>
      </w:r>
      <w:r>
        <w:rPr>
          <w:rFonts w:asciiTheme="minorHAnsi" w:hAnsiTheme="minorHAnsi" w:cstheme="minorHAnsi"/>
        </w:rPr>
        <w:t xml:space="preserve">Accedi, </w:t>
      </w:r>
      <w:proofErr w:type="spellStart"/>
      <w:r>
        <w:rPr>
          <w:rFonts w:asciiTheme="minorHAnsi" w:hAnsiTheme="minorHAnsi" w:cstheme="minorHAnsi"/>
        </w:rPr>
        <w:t>SalvaUtente</w:t>
      </w:r>
      <w:proofErr w:type="spellEnd"/>
      <w:r w:rsidRPr="00A067F2">
        <w:rPr>
          <w:rFonts w:asciiTheme="minorHAnsi" w:hAnsiTheme="minorHAnsi" w:cstheme="minorHAnsi"/>
        </w:rPr>
        <w:t xml:space="preserve">, </w:t>
      </w:r>
      <w:proofErr w:type="spellStart"/>
      <w:r w:rsidRPr="00A067F2">
        <w:rPr>
          <w:rFonts w:asciiTheme="minorHAnsi" w:hAnsiTheme="minorHAnsi" w:cstheme="minorHAnsi"/>
        </w:rPr>
        <w:t>etc</w:t>
      </w:r>
      <w:proofErr w:type="spellEnd"/>
      <w:r w:rsidRPr="00A067F2">
        <w:rPr>
          <w:rFonts w:asciiTheme="minorHAnsi" w:hAnsiTheme="minorHAnsi" w:cstheme="minorHAnsi"/>
        </w:rPr>
        <w:t xml:space="preserve">). All’interno dello stesso file potranno, tuttavia, essere inserite classi private associate alla classe pubblica. </w:t>
      </w:r>
    </w:p>
    <w:p w:rsidR="00A067F2" w:rsidRPr="00A067F2" w:rsidRDefault="00A067F2" w:rsidP="00A067F2">
      <w:pPr>
        <w:pStyle w:val="Default"/>
        <w:rPr>
          <w:rFonts w:asciiTheme="minorHAnsi" w:hAnsiTheme="minorHAnsi" w:cstheme="minorHAnsi"/>
        </w:rPr>
      </w:pPr>
      <w:proofErr w:type="gramStart"/>
      <w:r w:rsidRPr="00A067F2">
        <w:rPr>
          <w:rFonts w:asciiTheme="minorHAnsi" w:hAnsiTheme="minorHAnsi" w:cstheme="minorHAnsi"/>
        </w:rPr>
        <w:t>o</w:t>
      </w:r>
      <w:proofErr w:type="gramEnd"/>
      <w:r w:rsidRPr="00A067F2">
        <w:rPr>
          <w:rFonts w:asciiTheme="minorHAnsi" w:hAnsiTheme="minorHAnsi" w:cstheme="minorHAnsi"/>
        </w:rPr>
        <w:t xml:space="preserve"> Essere diviso in più file se raggiunge una lunghezza tale da divenire difficile da leggere e comprendere. </w:t>
      </w:r>
    </w:p>
    <w:p w:rsidR="00A067F2" w:rsidRDefault="00A067F2" w:rsidP="00A067F2">
      <w:pPr>
        <w:pStyle w:val="Default"/>
        <w:rPr>
          <w:rFonts w:asciiTheme="minorHAnsi" w:hAnsiTheme="minorHAnsi" w:cstheme="minorHAnsi"/>
          <w:szCs w:val="23"/>
        </w:rPr>
      </w:pPr>
      <w:r w:rsidRPr="00A067F2">
        <w:rPr>
          <w:rFonts w:asciiTheme="minorHAnsi" w:hAnsiTheme="minorHAnsi" w:cstheme="minorHAnsi"/>
          <w:szCs w:val="23"/>
        </w:rPr>
        <w:t xml:space="preserve">Per quanto riguarda i nomi dei file, operazioni e variabili, si è scelto di utilizzare nomi evocativi, in lingua italiana o inglese, ma che in ogni caso risultano di facile comprensione e di immediata intuizione. I termini GET e SET, ad esempio, non sono stati tradotti in quanto la traduzione in italiano non regge il confronto. Di conseguenza viene inserito il rispettivo significato nella terminologia. </w:t>
      </w:r>
    </w:p>
    <w:p w:rsidR="00A067F2" w:rsidRPr="00A067F2" w:rsidRDefault="00A067F2" w:rsidP="00A067F2">
      <w:pPr>
        <w:pStyle w:val="Default"/>
        <w:rPr>
          <w:rFonts w:asciiTheme="minorHAnsi" w:hAnsiTheme="minorHAnsi" w:cstheme="minorHAnsi"/>
          <w:szCs w:val="23"/>
        </w:rPr>
      </w:pPr>
    </w:p>
    <w:p w:rsidR="00A91569" w:rsidRDefault="00A067F2" w:rsidP="00C5578A">
      <w:pPr>
        <w:tabs>
          <w:tab w:val="left" w:pos="3631"/>
        </w:tabs>
        <w:rPr>
          <w:rFonts w:asciiTheme="minorHAnsi" w:hAnsiTheme="minorHAnsi" w:cstheme="minorHAnsi"/>
          <w:b/>
          <w:i/>
          <w:sz w:val="48"/>
          <w:szCs w:val="40"/>
        </w:rPr>
      </w:pPr>
      <w:r w:rsidRPr="00A067F2">
        <w:rPr>
          <w:rFonts w:asciiTheme="minorHAnsi" w:hAnsiTheme="minorHAnsi" w:cstheme="minorHAnsi"/>
          <w:szCs w:val="23"/>
        </w:rPr>
        <w:t>I file delle librerie usate e altre risorse utilizzate per lo sviluppo del processo verranno organizzati nelle varie cartelle.</w:t>
      </w:r>
    </w:p>
    <w:p w:rsidR="00A067F2" w:rsidRPr="00A067F2" w:rsidRDefault="00A067F2" w:rsidP="00C5578A">
      <w:pPr>
        <w:tabs>
          <w:tab w:val="left" w:pos="3631"/>
        </w:tabs>
        <w:rPr>
          <w:rFonts w:asciiTheme="minorHAnsi" w:hAnsiTheme="minorHAnsi" w:cstheme="minorHAnsi"/>
          <w:b/>
          <w:i/>
          <w:sz w:val="48"/>
          <w:szCs w:val="40"/>
        </w:rPr>
      </w:pPr>
    </w:p>
    <w:p w:rsidR="00A067F2" w:rsidRPr="00A067F2" w:rsidRDefault="00A067F2" w:rsidP="00A067F2">
      <w:pPr>
        <w:pStyle w:val="Default"/>
        <w:rPr>
          <w:rFonts w:asciiTheme="minorHAnsi" w:hAnsiTheme="minorHAnsi" w:cstheme="minorHAnsi"/>
          <w:szCs w:val="23"/>
        </w:rPr>
      </w:pPr>
      <w:r w:rsidRPr="00A067F2">
        <w:rPr>
          <w:rFonts w:asciiTheme="minorHAnsi" w:hAnsiTheme="minorHAnsi" w:cstheme="minorHAnsi"/>
          <w:szCs w:val="23"/>
        </w:rPr>
        <w:t xml:space="preserve">In generale, i file hanno la seguente struttura: </w:t>
      </w:r>
    </w:p>
    <w:p w:rsidR="003C4D18" w:rsidRDefault="00A067F2" w:rsidP="00A067F2">
      <w:pPr>
        <w:pStyle w:val="Default"/>
        <w:spacing w:after="58"/>
        <w:rPr>
          <w:rFonts w:asciiTheme="minorHAnsi" w:hAnsiTheme="minorHAnsi" w:cstheme="minorHAnsi"/>
          <w:szCs w:val="23"/>
        </w:rPr>
      </w:pPr>
      <w:r w:rsidRPr="00A067F2">
        <w:rPr>
          <w:rFonts w:asciiTheme="minorHAnsi" w:hAnsiTheme="minorHAnsi" w:cstheme="minorHAnsi"/>
          <w:b/>
          <w:bCs/>
          <w:szCs w:val="23"/>
        </w:rPr>
        <w:t>Commento iniziale</w:t>
      </w:r>
      <w:r w:rsidRPr="00A067F2">
        <w:rPr>
          <w:rFonts w:asciiTheme="minorHAnsi" w:hAnsiTheme="minorHAnsi" w:cstheme="minorHAnsi"/>
          <w:szCs w:val="23"/>
        </w:rPr>
        <w:t>: un commento che specifichi il nom</w:t>
      </w:r>
      <w:r w:rsidR="003C4D18">
        <w:rPr>
          <w:rFonts w:asciiTheme="minorHAnsi" w:hAnsiTheme="minorHAnsi" w:cstheme="minorHAnsi"/>
          <w:szCs w:val="23"/>
        </w:rPr>
        <w:t xml:space="preserve">e della classe. </w:t>
      </w:r>
    </w:p>
    <w:p w:rsidR="00A067F2" w:rsidRPr="00A067F2" w:rsidRDefault="00A067F2" w:rsidP="00A067F2">
      <w:pPr>
        <w:pStyle w:val="Default"/>
        <w:spacing w:after="58"/>
        <w:rPr>
          <w:rFonts w:asciiTheme="minorHAnsi" w:hAnsiTheme="minorHAnsi" w:cstheme="minorHAnsi"/>
          <w:szCs w:val="23"/>
        </w:rPr>
      </w:pPr>
      <w:r w:rsidRPr="00A067F2">
        <w:rPr>
          <w:rFonts w:asciiTheme="minorHAnsi" w:hAnsiTheme="minorHAnsi" w:cstheme="minorHAnsi"/>
          <w:b/>
          <w:bCs/>
          <w:szCs w:val="23"/>
        </w:rPr>
        <w:t>Package e Import</w:t>
      </w:r>
      <w:r w:rsidRPr="00A067F2">
        <w:rPr>
          <w:rFonts w:asciiTheme="minorHAnsi" w:hAnsiTheme="minorHAnsi" w:cstheme="minorHAnsi"/>
          <w:szCs w:val="23"/>
        </w:rPr>
        <w:t xml:space="preserve">: le prime linee di codice specificano in quale package il file è contenuto e le righe successive possono contenere direttive di import per l’utilizzo di classi non contenute dal package corrente. </w:t>
      </w:r>
    </w:p>
    <w:p w:rsidR="00A067F2" w:rsidRPr="00A067F2" w:rsidRDefault="00A067F2" w:rsidP="00A067F2">
      <w:pPr>
        <w:pStyle w:val="Default"/>
        <w:spacing w:after="58"/>
        <w:rPr>
          <w:rFonts w:asciiTheme="minorHAnsi" w:hAnsiTheme="minorHAnsi" w:cstheme="minorHAnsi"/>
          <w:szCs w:val="23"/>
        </w:rPr>
      </w:pPr>
      <w:r w:rsidRPr="00A067F2">
        <w:rPr>
          <w:rFonts w:asciiTheme="minorHAnsi" w:hAnsiTheme="minorHAnsi" w:cstheme="minorHAnsi"/>
          <w:b/>
          <w:bCs/>
          <w:szCs w:val="23"/>
        </w:rPr>
        <w:t>Descrizione della classe</w:t>
      </w:r>
      <w:r w:rsidRPr="00A067F2">
        <w:rPr>
          <w:rFonts w:asciiTheme="minorHAnsi" w:hAnsiTheme="minorHAnsi" w:cstheme="minorHAnsi"/>
          <w:szCs w:val="23"/>
        </w:rPr>
        <w:t xml:space="preserve">: la dichiarazione della classe è preceduta da un commento più o meno breve che descrive approfonditamente le funzionalità delle classi, le metodologie utilizzate, l’autore della classe e la versione. Il commento fa utilizzo delle annotazioni </w:t>
      </w:r>
      <w:proofErr w:type="spellStart"/>
      <w:r w:rsidRPr="00A067F2">
        <w:rPr>
          <w:rFonts w:asciiTheme="minorHAnsi" w:hAnsiTheme="minorHAnsi" w:cstheme="minorHAnsi"/>
          <w:szCs w:val="23"/>
        </w:rPr>
        <w:t>javadoc</w:t>
      </w:r>
      <w:proofErr w:type="spellEnd"/>
      <w:r w:rsidRPr="00A067F2">
        <w:rPr>
          <w:rFonts w:asciiTheme="minorHAnsi" w:hAnsiTheme="minorHAnsi" w:cstheme="minorHAnsi"/>
          <w:szCs w:val="23"/>
        </w:rPr>
        <w:t xml:space="preserve">. </w:t>
      </w:r>
    </w:p>
    <w:p w:rsidR="00A067F2" w:rsidRPr="00A067F2" w:rsidRDefault="00A067F2" w:rsidP="00A067F2">
      <w:pPr>
        <w:pStyle w:val="Default"/>
        <w:spacing w:after="58"/>
        <w:rPr>
          <w:rFonts w:asciiTheme="minorHAnsi" w:hAnsiTheme="minorHAnsi" w:cstheme="minorHAnsi"/>
          <w:szCs w:val="23"/>
        </w:rPr>
      </w:pPr>
      <w:r w:rsidRPr="00A067F2">
        <w:rPr>
          <w:rFonts w:asciiTheme="minorHAnsi" w:hAnsiTheme="minorHAnsi" w:cstheme="minorHAnsi"/>
          <w:b/>
          <w:bCs/>
          <w:szCs w:val="23"/>
        </w:rPr>
        <w:t>Dichiarazione della classe (o dell’interfaccia</w:t>
      </w:r>
      <w:r w:rsidRPr="00A067F2">
        <w:rPr>
          <w:rFonts w:asciiTheme="minorHAnsi" w:hAnsiTheme="minorHAnsi" w:cstheme="minorHAnsi"/>
          <w:szCs w:val="23"/>
        </w:rPr>
        <w:t xml:space="preserve">): gli elementi della classe devono essere dichiarati nel modo seguente: </w:t>
      </w:r>
    </w:p>
    <w:p w:rsidR="00A067F2" w:rsidRPr="00A067F2" w:rsidRDefault="00A067F2" w:rsidP="00A067F2">
      <w:pPr>
        <w:pStyle w:val="Default"/>
        <w:spacing w:after="58"/>
        <w:rPr>
          <w:rFonts w:asciiTheme="minorHAnsi" w:hAnsiTheme="minorHAnsi" w:cstheme="minorHAnsi"/>
          <w:szCs w:val="23"/>
        </w:rPr>
      </w:pPr>
      <w:r w:rsidRPr="00A067F2">
        <w:rPr>
          <w:rFonts w:asciiTheme="minorHAnsi" w:hAnsiTheme="minorHAnsi" w:cstheme="minorHAnsi"/>
          <w:szCs w:val="23"/>
        </w:rPr>
        <w:t xml:space="preserve">1. La prima istruzione deve essere la dichiarazione della classe (o interfaccia) pubblica. </w:t>
      </w:r>
    </w:p>
    <w:p w:rsidR="00A067F2" w:rsidRPr="00A067F2" w:rsidRDefault="00A067F2" w:rsidP="00A067F2">
      <w:pPr>
        <w:pStyle w:val="Default"/>
        <w:spacing w:after="58"/>
        <w:rPr>
          <w:rFonts w:asciiTheme="minorHAnsi" w:hAnsiTheme="minorHAnsi" w:cstheme="minorHAnsi"/>
          <w:szCs w:val="23"/>
        </w:rPr>
      </w:pPr>
      <w:r w:rsidRPr="00A067F2">
        <w:rPr>
          <w:rFonts w:asciiTheme="minorHAnsi" w:hAnsiTheme="minorHAnsi" w:cstheme="minorHAnsi"/>
          <w:szCs w:val="23"/>
        </w:rPr>
        <w:lastRenderedPageBreak/>
        <w:t>2. Le variabili sono dichiarate all’inizio della classe, seguendo il seguente ordine: prima le costanti (</w:t>
      </w:r>
      <w:proofErr w:type="spellStart"/>
      <w:r w:rsidRPr="00A067F2">
        <w:rPr>
          <w:rFonts w:asciiTheme="minorHAnsi" w:hAnsiTheme="minorHAnsi" w:cstheme="minorHAnsi"/>
          <w:szCs w:val="23"/>
        </w:rPr>
        <w:t>final</w:t>
      </w:r>
      <w:proofErr w:type="spellEnd"/>
      <w:r w:rsidRPr="00A067F2">
        <w:rPr>
          <w:rFonts w:asciiTheme="minorHAnsi" w:hAnsiTheme="minorHAnsi" w:cstheme="minorHAnsi"/>
          <w:szCs w:val="23"/>
        </w:rPr>
        <w:t xml:space="preserve">, </w:t>
      </w:r>
      <w:proofErr w:type="spellStart"/>
      <w:r w:rsidRPr="00A067F2">
        <w:rPr>
          <w:rFonts w:asciiTheme="minorHAnsi" w:hAnsiTheme="minorHAnsi" w:cstheme="minorHAnsi"/>
          <w:szCs w:val="23"/>
        </w:rPr>
        <w:t>static</w:t>
      </w:r>
      <w:proofErr w:type="spellEnd"/>
      <w:r w:rsidRPr="00A067F2">
        <w:rPr>
          <w:rFonts w:asciiTheme="minorHAnsi" w:hAnsiTheme="minorHAnsi" w:cstheme="minorHAnsi"/>
          <w:szCs w:val="23"/>
        </w:rPr>
        <w:t>), poi le variabili di classe(</w:t>
      </w:r>
      <w:proofErr w:type="spellStart"/>
      <w:r w:rsidRPr="00A067F2">
        <w:rPr>
          <w:rFonts w:asciiTheme="minorHAnsi" w:hAnsiTheme="minorHAnsi" w:cstheme="minorHAnsi"/>
          <w:szCs w:val="23"/>
        </w:rPr>
        <w:t>static</w:t>
      </w:r>
      <w:proofErr w:type="spellEnd"/>
      <w:r w:rsidRPr="00A067F2">
        <w:rPr>
          <w:rFonts w:asciiTheme="minorHAnsi" w:hAnsiTheme="minorHAnsi" w:cstheme="minorHAnsi"/>
          <w:szCs w:val="23"/>
        </w:rPr>
        <w:t xml:space="preserve">), in seguito le variabili di istanza (public, </w:t>
      </w:r>
      <w:proofErr w:type="spellStart"/>
      <w:r w:rsidRPr="00A067F2">
        <w:rPr>
          <w:rFonts w:asciiTheme="minorHAnsi" w:hAnsiTheme="minorHAnsi" w:cstheme="minorHAnsi"/>
          <w:szCs w:val="23"/>
        </w:rPr>
        <w:t>protected</w:t>
      </w:r>
      <w:proofErr w:type="spellEnd"/>
      <w:r w:rsidRPr="00A067F2">
        <w:rPr>
          <w:rFonts w:asciiTheme="minorHAnsi" w:hAnsiTheme="minorHAnsi" w:cstheme="minorHAnsi"/>
          <w:szCs w:val="23"/>
        </w:rPr>
        <w:t xml:space="preserve">, private). </w:t>
      </w:r>
    </w:p>
    <w:p w:rsidR="00A067F2" w:rsidRPr="00A067F2" w:rsidRDefault="00A067F2" w:rsidP="00A067F2">
      <w:pPr>
        <w:pStyle w:val="Default"/>
        <w:spacing w:after="58"/>
        <w:rPr>
          <w:rFonts w:asciiTheme="minorHAnsi" w:hAnsiTheme="minorHAnsi" w:cstheme="minorHAnsi"/>
          <w:szCs w:val="23"/>
        </w:rPr>
      </w:pPr>
      <w:r w:rsidRPr="00A067F2">
        <w:rPr>
          <w:rFonts w:asciiTheme="minorHAnsi" w:hAnsiTheme="minorHAnsi" w:cstheme="minorHAnsi"/>
          <w:szCs w:val="23"/>
        </w:rPr>
        <w:t xml:space="preserve">3. I costruttori vengono dichiarati prima dei metodi. </w:t>
      </w:r>
    </w:p>
    <w:p w:rsidR="00D73C68" w:rsidRDefault="00A067F2" w:rsidP="00A067F2">
      <w:pPr>
        <w:pStyle w:val="Default"/>
        <w:rPr>
          <w:rFonts w:asciiTheme="minorHAnsi" w:hAnsiTheme="minorHAnsi" w:cstheme="minorHAnsi"/>
          <w:szCs w:val="23"/>
        </w:rPr>
      </w:pPr>
      <w:r w:rsidRPr="00A067F2">
        <w:rPr>
          <w:rFonts w:asciiTheme="minorHAnsi" w:hAnsiTheme="minorHAnsi" w:cstheme="minorHAnsi"/>
          <w:szCs w:val="23"/>
        </w:rPr>
        <w:t xml:space="preserve">4. Infine, vengono dichiarati i metodi, raggruppati in base alle funzionalità e non in base alla visibilità. </w:t>
      </w:r>
    </w:p>
    <w:p w:rsidR="00D73C68" w:rsidRPr="00D500F7" w:rsidRDefault="00D73C68" w:rsidP="00D73C68">
      <w:pPr>
        <w:pStyle w:val="Default"/>
        <w:jc w:val="center"/>
        <w:rPr>
          <w:rFonts w:asciiTheme="minorHAnsi" w:hAnsiTheme="minorHAnsi" w:cstheme="minorHAnsi"/>
          <w:color w:val="44546A" w:themeColor="text2"/>
        </w:rPr>
      </w:pPr>
      <w:r w:rsidRPr="00D500F7">
        <w:rPr>
          <w:rFonts w:asciiTheme="minorHAnsi" w:hAnsiTheme="minorHAnsi" w:cstheme="minorHAnsi"/>
          <w:b/>
          <w:bCs/>
          <w:color w:val="44546A" w:themeColor="text2"/>
          <w:sz w:val="28"/>
        </w:rPr>
        <w:t>Istruzioni</w:t>
      </w:r>
    </w:p>
    <w:p w:rsidR="00D73C68" w:rsidRPr="00D73C68" w:rsidRDefault="00D73C68" w:rsidP="00D73C68">
      <w:pPr>
        <w:pStyle w:val="Default"/>
        <w:rPr>
          <w:rFonts w:asciiTheme="minorHAnsi" w:hAnsiTheme="minorHAnsi" w:cstheme="minorHAnsi"/>
        </w:rPr>
      </w:pPr>
      <w:r w:rsidRPr="00D73C68">
        <w:rPr>
          <w:rFonts w:asciiTheme="minorHAnsi" w:hAnsiTheme="minorHAnsi" w:cstheme="minorHAnsi"/>
        </w:rPr>
        <w:t xml:space="preserve">Nel caso di istruzioni semplici, ogni linea deve contenere al massimo una sola istruzione. Mentre nel caso di istruzioni composte vanno rispettate le seguenti regole: </w:t>
      </w:r>
    </w:p>
    <w:p w:rsidR="00D73C68" w:rsidRPr="00D73C68" w:rsidRDefault="00D73C68" w:rsidP="00D73C68">
      <w:pPr>
        <w:pStyle w:val="Default"/>
        <w:numPr>
          <w:ilvl w:val="0"/>
          <w:numId w:val="26"/>
        </w:numPr>
        <w:spacing w:after="45"/>
        <w:rPr>
          <w:rFonts w:asciiTheme="minorHAnsi" w:hAnsiTheme="minorHAnsi" w:cstheme="minorHAnsi"/>
        </w:rPr>
      </w:pPr>
      <w:r w:rsidRPr="00D73C68">
        <w:rPr>
          <w:rFonts w:asciiTheme="minorHAnsi" w:hAnsiTheme="minorHAnsi" w:cstheme="minorHAnsi"/>
        </w:rPr>
        <w:t xml:space="preserve">Le istruzioni racchiuse all’interno di un blocco (esempio: for), devono essere indentate di un’unita all’interno dell’istruzione composta. </w:t>
      </w:r>
    </w:p>
    <w:p w:rsidR="00D73C68" w:rsidRPr="00D73C68" w:rsidRDefault="00D73C68" w:rsidP="00D73C68">
      <w:pPr>
        <w:pStyle w:val="Default"/>
        <w:numPr>
          <w:ilvl w:val="0"/>
          <w:numId w:val="26"/>
        </w:numPr>
        <w:spacing w:after="45"/>
        <w:rPr>
          <w:rFonts w:asciiTheme="minorHAnsi" w:hAnsiTheme="minorHAnsi" w:cstheme="minorHAnsi"/>
        </w:rPr>
      </w:pPr>
      <w:r w:rsidRPr="00D73C68">
        <w:rPr>
          <w:rFonts w:asciiTheme="minorHAnsi" w:hAnsiTheme="minorHAnsi" w:cstheme="minorHAnsi"/>
        </w:rPr>
        <w:t xml:space="preserve">La parentesi di apertura del blocco deve trovarsi alla fine della riga dell’istruzione composta. </w:t>
      </w:r>
    </w:p>
    <w:p w:rsidR="00D73C68" w:rsidRPr="00D73C68" w:rsidRDefault="00D73C68" w:rsidP="00D73C68">
      <w:pPr>
        <w:pStyle w:val="Default"/>
        <w:numPr>
          <w:ilvl w:val="0"/>
          <w:numId w:val="26"/>
        </w:numPr>
        <w:spacing w:after="45"/>
        <w:rPr>
          <w:rFonts w:asciiTheme="minorHAnsi" w:hAnsiTheme="minorHAnsi" w:cstheme="minorHAnsi"/>
        </w:rPr>
      </w:pPr>
      <w:r w:rsidRPr="00D73C68">
        <w:rPr>
          <w:rFonts w:asciiTheme="minorHAnsi" w:hAnsiTheme="minorHAnsi" w:cstheme="minorHAnsi"/>
        </w:rPr>
        <w:t xml:space="preserve">La parentesi di chiusura del blocco deve trovarsi allo stesso livello di indentazione dell’istruzione composta </w:t>
      </w:r>
    </w:p>
    <w:p w:rsidR="00D73C68" w:rsidRPr="00D73C68" w:rsidRDefault="00D73C68" w:rsidP="00D73C68">
      <w:pPr>
        <w:pStyle w:val="Default"/>
        <w:numPr>
          <w:ilvl w:val="0"/>
          <w:numId w:val="26"/>
        </w:numPr>
        <w:rPr>
          <w:rFonts w:asciiTheme="minorHAnsi" w:hAnsiTheme="minorHAnsi" w:cstheme="minorHAnsi"/>
        </w:rPr>
      </w:pPr>
      <w:r w:rsidRPr="00D73C68">
        <w:rPr>
          <w:rFonts w:asciiTheme="minorHAnsi" w:hAnsiTheme="minorHAnsi" w:cstheme="minorHAnsi"/>
        </w:rPr>
        <w:t xml:space="preserve">Le istruzioni composte formate da un’unica istruzione devono essere racchiuse </w:t>
      </w:r>
      <w:proofErr w:type="spellStart"/>
      <w:r w:rsidRPr="00D73C68">
        <w:rPr>
          <w:rFonts w:asciiTheme="minorHAnsi" w:hAnsiTheme="minorHAnsi" w:cstheme="minorHAnsi"/>
        </w:rPr>
        <w:t>da</w:t>
      </w:r>
      <w:proofErr w:type="spellEnd"/>
      <w:r w:rsidRPr="00D73C68">
        <w:rPr>
          <w:rFonts w:asciiTheme="minorHAnsi" w:hAnsiTheme="minorHAnsi" w:cstheme="minorHAnsi"/>
        </w:rPr>
        <w:t xml:space="preserve"> parentesi. </w:t>
      </w:r>
    </w:p>
    <w:p w:rsidR="00D73C68" w:rsidRDefault="00D73C68" w:rsidP="00D73C68">
      <w:pPr>
        <w:pStyle w:val="Default"/>
        <w:rPr>
          <w:rFonts w:asciiTheme="minorHAnsi" w:hAnsiTheme="minorHAnsi" w:cstheme="minorHAnsi"/>
        </w:rPr>
      </w:pPr>
    </w:p>
    <w:p w:rsidR="00D73C68" w:rsidRPr="00D73C68" w:rsidRDefault="00D73C68" w:rsidP="00D73C68">
      <w:pPr>
        <w:pStyle w:val="Default"/>
        <w:rPr>
          <w:rFonts w:asciiTheme="minorHAnsi" w:hAnsiTheme="minorHAnsi" w:cstheme="minorHAnsi"/>
        </w:rPr>
      </w:pPr>
    </w:p>
    <w:p w:rsidR="00D73C68" w:rsidRPr="00D500F7" w:rsidRDefault="00D73C68" w:rsidP="00D73C68">
      <w:pPr>
        <w:pStyle w:val="Default"/>
        <w:jc w:val="center"/>
        <w:rPr>
          <w:rFonts w:asciiTheme="minorHAnsi" w:hAnsiTheme="minorHAnsi" w:cstheme="minorHAnsi"/>
          <w:color w:val="44546A" w:themeColor="text2"/>
          <w:sz w:val="28"/>
        </w:rPr>
      </w:pPr>
      <w:r w:rsidRPr="00D500F7">
        <w:rPr>
          <w:rFonts w:asciiTheme="minorHAnsi" w:hAnsiTheme="minorHAnsi" w:cstheme="minorHAnsi"/>
          <w:b/>
          <w:bCs/>
          <w:color w:val="44546A" w:themeColor="text2"/>
          <w:sz w:val="28"/>
        </w:rPr>
        <w:t>Spazi bianchi</w:t>
      </w:r>
    </w:p>
    <w:p w:rsidR="00D73C68" w:rsidRPr="00D73C68" w:rsidRDefault="00D73C68" w:rsidP="00D73C68">
      <w:pPr>
        <w:pStyle w:val="Default"/>
        <w:rPr>
          <w:rFonts w:asciiTheme="minorHAnsi" w:hAnsiTheme="minorHAnsi" w:cstheme="minorHAnsi"/>
        </w:rPr>
      </w:pPr>
      <w:r w:rsidRPr="00D73C68">
        <w:rPr>
          <w:rFonts w:asciiTheme="minorHAnsi" w:hAnsiTheme="minorHAnsi" w:cstheme="minorHAnsi"/>
        </w:rPr>
        <w:t xml:space="preserve">Uno spazio bianco dovrebbe essere usato nelle seguenti condizioni: </w:t>
      </w:r>
    </w:p>
    <w:p w:rsidR="00D73C68" w:rsidRPr="00D73C68" w:rsidRDefault="00D73C68" w:rsidP="00D73C68">
      <w:pPr>
        <w:pStyle w:val="Default"/>
        <w:numPr>
          <w:ilvl w:val="0"/>
          <w:numId w:val="28"/>
        </w:numPr>
        <w:spacing w:after="44"/>
        <w:rPr>
          <w:rFonts w:asciiTheme="minorHAnsi" w:hAnsiTheme="minorHAnsi" w:cstheme="minorHAnsi"/>
        </w:rPr>
      </w:pPr>
      <w:r w:rsidRPr="00D73C68">
        <w:rPr>
          <w:rFonts w:asciiTheme="minorHAnsi" w:hAnsiTheme="minorHAnsi" w:cstheme="minorHAnsi"/>
        </w:rPr>
        <w:t xml:space="preserve">Dopo le virgole nelle liste di argomenti. </w:t>
      </w:r>
    </w:p>
    <w:p w:rsidR="00D73C68" w:rsidRPr="00D73C68" w:rsidRDefault="00D73C68" w:rsidP="00D73C68">
      <w:pPr>
        <w:pStyle w:val="Default"/>
        <w:numPr>
          <w:ilvl w:val="0"/>
          <w:numId w:val="28"/>
        </w:numPr>
        <w:rPr>
          <w:rFonts w:asciiTheme="minorHAnsi" w:hAnsiTheme="minorHAnsi" w:cstheme="minorHAnsi"/>
        </w:rPr>
      </w:pPr>
      <w:r w:rsidRPr="00D73C68">
        <w:rPr>
          <w:rFonts w:asciiTheme="minorHAnsi" w:hAnsiTheme="minorHAnsi" w:cstheme="minorHAnsi"/>
        </w:rPr>
        <w:t xml:space="preserve">Tutti gli operatori binari eccetto “. “(operatore punto) dovrebbero essere separati dai loro operandi tramite spazi. Gli spazi bianchi non dovrebbero mai separare gli operatori unari come l’operatore meno, l’incremento e il decremento. </w:t>
      </w:r>
    </w:p>
    <w:p w:rsidR="003C4D18" w:rsidRDefault="003C4D18" w:rsidP="00A067F2">
      <w:pPr>
        <w:pStyle w:val="Default"/>
        <w:rPr>
          <w:rFonts w:asciiTheme="minorHAnsi" w:hAnsiTheme="minorHAnsi" w:cstheme="minorHAnsi"/>
          <w:szCs w:val="23"/>
        </w:rPr>
      </w:pPr>
    </w:p>
    <w:p w:rsidR="003C4D18" w:rsidRDefault="003C4D18" w:rsidP="00A067F2">
      <w:pPr>
        <w:pStyle w:val="Default"/>
        <w:rPr>
          <w:rFonts w:asciiTheme="minorHAnsi" w:hAnsiTheme="minorHAnsi" w:cstheme="minorHAnsi"/>
          <w:szCs w:val="23"/>
        </w:rPr>
      </w:pPr>
    </w:p>
    <w:p w:rsidR="003C4D18" w:rsidRDefault="003C4D18" w:rsidP="00A067F2">
      <w:pPr>
        <w:pStyle w:val="Default"/>
        <w:rPr>
          <w:rFonts w:asciiTheme="minorHAnsi" w:hAnsiTheme="minorHAnsi" w:cstheme="minorHAnsi"/>
          <w:szCs w:val="23"/>
        </w:rPr>
      </w:pPr>
    </w:p>
    <w:p w:rsidR="003C4D18" w:rsidRDefault="003C4D18" w:rsidP="00A067F2">
      <w:pPr>
        <w:pStyle w:val="Default"/>
        <w:rPr>
          <w:rFonts w:asciiTheme="minorHAnsi" w:hAnsiTheme="minorHAnsi" w:cstheme="minorHAnsi"/>
          <w:szCs w:val="23"/>
        </w:rPr>
      </w:pPr>
    </w:p>
    <w:p w:rsidR="003C4D18" w:rsidRPr="00A067F2" w:rsidRDefault="003C4D18" w:rsidP="00A067F2">
      <w:pPr>
        <w:pStyle w:val="Default"/>
        <w:rPr>
          <w:rFonts w:asciiTheme="minorHAnsi" w:hAnsiTheme="minorHAnsi" w:cstheme="minorHAnsi"/>
          <w:szCs w:val="23"/>
        </w:rPr>
      </w:pPr>
    </w:p>
    <w:p w:rsidR="003C4D18" w:rsidRPr="00D500F7" w:rsidRDefault="003C4D18" w:rsidP="00D73C68">
      <w:pPr>
        <w:pStyle w:val="Default"/>
        <w:jc w:val="center"/>
        <w:rPr>
          <w:rFonts w:asciiTheme="minorHAnsi" w:hAnsiTheme="minorHAnsi" w:cstheme="minorHAnsi"/>
          <w:color w:val="44546A" w:themeColor="text2"/>
          <w:sz w:val="28"/>
        </w:rPr>
      </w:pPr>
      <w:r w:rsidRPr="00D500F7">
        <w:rPr>
          <w:rFonts w:asciiTheme="minorHAnsi" w:hAnsiTheme="minorHAnsi" w:cstheme="minorHAnsi"/>
          <w:b/>
          <w:bCs/>
          <w:color w:val="44546A" w:themeColor="text2"/>
          <w:sz w:val="28"/>
        </w:rPr>
        <w:t>Convenzioni di nomi</w:t>
      </w:r>
    </w:p>
    <w:p w:rsidR="003C4D18" w:rsidRPr="00D73C68" w:rsidRDefault="003C4D18" w:rsidP="003C4D18">
      <w:pPr>
        <w:pStyle w:val="Default"/>
        <w:rPr>
          <w:rFonts w:asciiTheme="minorHAnsi" w:hAnsiTheme="minorHAnsi" w:cstheme="minorHAnsi"/>
        </w:rPr>
      </w:pPr>
      <w:r w:rsidRPr="00D73C68">
        <w:rPr>
          <w:rFonts w:asciiTheme="minorHAnsi" w:hAnsiTheme="minorHAnsi" w:cstheme="minorHAnsi"/>
          <w:b/>
          <w:bCs/>
        </w:rPr>
        <w:t xml:space="preserve">Classi </w:t>
      </w:r>
    </w:p>
    <w:p w:rsidR="003C4D18" w:rsidRPr="00D73C68" w:rsidRDefault="003C4D18" w:rsidP="003C4D18">
      <w:pPr>
        <w:pStyle w:val="Default"/>
        <w:rPr>
          <w:rFonts w:asciiTheme="minorHAnsi" w:hAnsiTheme="minorHAnsi" w:cstheme="minorHAnsi"/>
        </w:rPr>
      </w:pPr>
      <w:r w:rsidRPr="00D73C68">
        <w:rPr>
          <w:rFonts w:asciiTheme="minorHAnsi" w:hAnsiTheme="minorHAnsi" w:cstheme="minorHAnsi"/>
        </w:rPr>
        <w:t xml:space="preserve">I nomi di classe devono essere sostantivi, con lettere minuscole e, sia la prima lettera del nome della classe sia la prima lettera di ogni parola interna, deve essere maiuscola. I nomi delle classi dovrebbero essere semplici, descrittivi e che rispettino il dominio applicativo. Usare parole intere evitando acronimi e abbreviazioni. Non dovrebbero essere usati underscore per legare nomi. </w:t>
      </w:r>
    </w:p>
    <w:p w:rsidR="003C4D18" w:rsidRPr="00D73C68" w:rsidRDefault="003C4D18" w:rsidP="003C4D18">
      <w:pPr>
        <w:pStyle w:val="Default"/>
        <w:rPr>
          <w:rFonts w:asciiTheme="minorHAnsi" w:hAnsiTheme="minorHAnsi" w:cstheme="minorHAnsi"/>
        </w:rPr>
      </w:pPr>
      <w:r w:rsidRPr="00D73C68">
        <w:rPr>
          <w:rFonts w:asciiTheme="minorHAnsi" w:hAnsiTheme="minorHAnsi" w:cstheme="minorHAnsi"/>
          <w:b/>
          <w:bCs/>
        </w:rPr>
        <w:t xml:space="preserve">Metodi </w:t>
      </w:r>
    </w:p>
    <w:p w:rsidR="003C4D18" w:rsidRPr="00D73C68" w:rsidRDefault="003C4D18" w:rsidP="003C4D18">
      <w:pPr>
        <w:pStyle w:val="Default"/>
        <w:rPr>
          <w:rFonts w:asciiTheme="minorHAnsi" w:hAnsiTheme="minorHAnsi" w:cstheme="minorHAnsi"/>
        </w:rPr>
      </w:pPr>
      <w:r w:rsidRPr="00D73C68">
        <w:rPr>
          <w:rFonts w:asciiTheme="minorHAnsi" w:hAnsiTheme="minorHAnsi" w:cstheme="minorHAnsi"/>
        </w:rPr>
        <w:t xml:space="preserve">I nomi dei metodi iniziano con una lettera minuscola (non sono consentiti caratteri speciali) e seguono la notazione a cammello. Dovranno essere semplici, descrittivi e che rispettino il dominio applicativo </w:t>
      </w:r>
    </w:p>
    <w:p w:rsidR="003C4D18" w:rsidRPr="00D73C68" w:rsidRDefault="003C4D18" w:rsidP="003C4D18">
      <w:pPr>
        <w:pStyle w:val="Default"/>
        <w:rPr>
          <w:rFonts w:asciiTheme="minorHAnsi" w:hAnsiTheme="minorHAnsi" w:cstheme="minorHAnsi"/>
          <w:b/>
          <w:bCs/>
        </w:rPr>
      </w:pPr>
    </w:p>
    <w:p w:rsidR="003C4D18" w:rsidRPr="00D73C68" w:rsidRDefault="003C4D18" w:rsidP="003C4D18">
      <w:pPr>
        <w:pStyle w:val="Default"/>
        <w:rPr>
          <w:rFonts w:asciiTheme="minorHAnsi" w:hAnsiTheme="minorHAnsi" w:cstheme="minorHAnsi"/>
        </w:rPr>
      </w:pPr>
      <w:r w:rsidRPr="00D73C68">
        <w:rPr>
          <w:rFonts w:asciiTheme="minorHAnsi" w:hAnsiTheme="minorHAnsi" w:cstheme="minorHAnsi"/>
          <w:b/>
          <w:bCs/>
        </w:rPr>
        <w:t>Variabili</w:t>
      </w:r>
    </w:p>
    <w:p w:rsidR="003C4D18" w:rsidRPr="00D73C68" w:rsidRDefault="003C4D18" w:rsidP="003C4D18">
      <w:pPr>
        <w:tabs>
          <w:tab w:val="left" w:pos="3631"/>
        </w:tabs>
        <w:rPr>
          <w:rFonts w:asciiTheme="minorHAnsi" w:hAnsiTheme="minorHAnsi" w:cstheme="minorHAnsi"/>
          <w:b/>
          <w:bCs/>
        </w:rPr>
      </w:pPr>
      <w:r w:rsidRPr="00D73C68">
        <w:rPr>
          <w:rFonts w:asciiTheme="minorHAnsi" w:hAnsiTheme="minorHAnsi" w:cstheme="minorHAnsi"/>
        </w:rPr>
        <w:t>La scelta di un nome deve essere mnemonica e di facile intuizione, rispettando il dominio applicativo. Dovrebbero essere evitati nomi di variabili con un solo carattere.</w:t>
      </w:r>
    </w:p>
    <w:p w:rsidR="003C4D18" w:rsidRDefault="003C4D18" w:rsidP="00C5578A">
      <w:pPr>
        <w:tabs>
          <w:tab w:val="left" w:pos="3631"/>
        </w:tabs>
        <w:rPr>
          <w:rFonts w:asciiTheme="minorHAnsi" w:hAnsiTheme="minorHAnsi" w:cstheme="minorHAnsi"/>
          <w:b/>
          <w:bCs/>
          <w:szCs w:val="23"/>
        </w:rPr>
      </w:pPr>
    </w:p>
    <w:p w:rsidR="003C4D18" w:rsidRDefault="003C4D18" w:rsidP="00C5578A">
      <w:pPr>
        <w:tabs>
          <w:tab w:val="left" w:pos="3631"/>
        </w:tabs>
        <w:rPr>
          <w:rFonts w:asciiTheme="minorHAnsi" w:hAnsiTheme="minorHAnsi" w:cstheme="minorHAnsi"/>
          <w:b/>
          <w:bCs/>
          <w:szCs w:val="23"/>
        </w:rPr>
      </w:pPr>
    </w:p>
    <w:p w:rsidR="00D73C68" w:rsidRDefault="00D73C68" w:rsidP="00C5578A">
      <w:pPr>
        <w:tabs>
          <w:tab w:val="left" w:pos="3631"/>
        </w:tabs>
        <w:rPr>
          <w:rFonts w:asciiTheme="minorHAnsi" w:hAnsiTheme="minorHAnsi" w:cstheme="minorHAnsi"/>
          <w:b/>
          <w:bCs/>
          <w:szCs w:val="23"/>
        </w:rPr>
      </w:pPr>
    </w:p>
    <w:p w:rsidR="00A91569" w:rsidRPr="00D500F7" w:rsidRDefault="003C4D18" w:rsidP="00D73C68">
      <w:pPr>
        <w:tabs>
          <w:tab w:val="left" w:pos="3631"/>
        </w:tabs>
        <w:jc w:val="center"/>
        <w:rPr>
          <w:rFonts w:asciiTheme="minorHAnsi" w:hAnsiTheme="minorHAnsi" w:cstheme="minorHAnsi"/>
          <w:b/>
          <w:i/>
          <w:color w:val="44546A" w:themeColor="text2"/>
          <w:sz w:val="52"/>
          <w:szCs w:val="40"/>
        </w:rPr>
      </w:pPr>
      <w:r w:rsidRPr="00D500F7">
        <w:rPr>
          <w:rFonts w:asciiTheme="minorHAnsi" w:hAnsiTheme="minorHAnsi" w:cstheme="minorHAnsi"/>
          <w:b/>
          <w:bCs/>
          <w:color w:val="44546A" w:themeColor="text2"/>
          <w:sz w:val="28"/>
          <w:szCs w:val="23"/>
        </w:rPr>
        <w:t>Pagine Html</w:t>
      </w:r>
    </w:p>
    <w:p w:rsidR="003C4D18" w:rsidRPr="003C4D18" w:rsidRDefault="003C4D18" w:rsidP="003C4D18">
      <w:pPr>
        <w:pStyle w:val="Default"/>
        <w:rPr>
          <w:rFonts w:asciiTheme="minorHAnsi" w:hAnsiTheme="minorHAnsi" w:cstheme="minorHAnsi"/>
          <w:szCs w:val="23"/>
        </w:rPr>
      </w:pPr>
      <w:r w:rsidRPr="003C4D18">
        <w:rPr>
          <w:rFonts w:asciiTheme="minorHAnsi" w:hAnsiTheme="minorHAnsi" w:cstheme="minorHAnsi"/>
          <w:szCs w:val="23"/>
        </w:rPr>
        <w:t xml:space="preserve">Le pagine HTML, statiche e dinamiche, devono essere aderenti allo standard HTML5. </w:t>
      </w:r>
    </w:p>
    <w:p w:rsidR="003C4D18" w:rsidRDefault="003C4D18" w:rsidP="003C4D18">
      <w:pPr>
        <w:pStyle w:val="Default"/>
        <w:rPr>
          <w:rFonts w:asciiTheme="minorHAnsi" w:hAnsiTheme="minorHAnsi" w:cstheme="minorHAnsi"/>
          <w:szCs w:val="23"/>
        </w:rPr>
      </w:pPr>
    </w:p>
    <w:p w:rsidR="003C4D18" w:rsidRPr="003C4D18" w:rsidRDefault="003C4D18" w:rsidP="003C4D18">
      <w:pPr>
        <w:pStyle w:val="Default"/>
        <w:rPr>
          <w:rFonts w:asciiTheme="minorHAnsi" w:hAnsiTheme="minorHAnsi" w:cstheme="minorHAnsi"/>
          <w:szCs w:val="23"/>
        </w:rPr>
      </w:pPr>
      <w:proofErr w:type="gramStart"/>
      <w:r w:rsidRPr="003C4D18">
        <w:rPr>
          <w:rFonts w:asciiTheme="minorHAnsi" w:hAnsiTheme="minorHAnsi" w:cstheme="minorHAnsi"/>
          <w:szCs w:val="23"/>
        </w:rPr>
        <w:t>o</w:t>
      </w:r>
      <w:proofErr w:type="gramEnd"/>
      <w:r w:rsidRPr="003C4D18">
        <w:rPr>
          <w:rFonts w:asciiTheme="minorHAnsi" w:hAnsiTheme="minorHAnsi" w:cstheme="minorHAnsi"/>
          <w:szCs w:val="23"/>
        </w:rPr>
        <w:t xml:space="preserve"> Nella prima riga, va dichiarato il tipo del documento </w:t>
      </w:r>
    </w:p>
    <w:p w:rsidR="003C4D18" w:rsidRPr="003C4D18" w:rsidRDefault="003C4D18" w:rsidP="003C4D18">
      <w:pPr>
        <w:pStyle w:val="Default"/>
        <w:rPr>
          <w:rFonts w:asciiTheme="minorHAnsi" w:hAnsiTheme="minorHAnsi" w:cstheme="minorHAnsi"/>
          <w:szCs w:val="23"/>
        </w:rPr>
      </w:pPr>
    </w:p>
    <w:p w:rsidR="003C4D18" w:rsidRPr="003C4D18" w:rsidRDefault="003C4D18" w:rsidP="003C4D18">
      <w:pPr>
        <w:pStyle w:val="Default"/>
        <w:rPr>
          <w:rFonts w:asciiTheme="minorHAnsi" w:hAnsiTheme="minorHAnsi" w:cstheme="minorHAnsi"/>
          <w:szCs w:val="23"/>
        </w:rPr>
      </w:pPr>
      <w:proofErr w:type="gramStart"/>
      <w:r w:rsidRPr="003C4D18">
        <w:rPr>
          <w:rFonts w:asciiTheme="minorHAnsi" w:hAnsiTheme="minorHAnsi" w:cstheme="minorHAnsi"/>
          <w:szCs w:val="23"/>
        </w:rPr>
        <w:t>o</w:t>
      </w:r>
      <w:proofErr w:type="gramEnd"/>
      <w:r w:rsidRPr="003C4D18">
        <w:rPr>
          <w:rFonts w:asciiTheme="minorHAnsi" w:hAnsiTheme="minorHAnsi" w:cstheme="minorHAnsi"/>
          <w:szCs w:val="23"/>
        </w:rPr>
        <w:t xml:space="preserve"> Per i nomi degli elementi, HTML5 consente l’uso del minuscolo e del maiuscolo. Non è buona norma mischiare il minuscolo e il maiuscolo. Gli sviluppatori sono soliti usare il minuscolo, che risulta più “pulito”, è più semplice da scrivere. </w:t>
      </w:r>
    </w:p>
    <w:p w:rsidR="003C4D18" w:rsidRPr="003C4D18" w:rsidRDefault="003C4D18" w:rsidP="003C4D18">
      <w:pPr>
        <w:pStyle w:val="Default"/>
        <w:rPr>
          <w:rFonts w:asciiTheme="minorHAnsi" w:hAnsiTheme="minorHAnsi" w:cstheme="minorHAnsi"/>
          <w:szCs w:val="23"/>
        </w:rPr>
      </w:pPr>
    </w:p>
    <w:p w:rsidR="003C4D18" w:rsidRPr="003C4D18" w:rsidRDefault="003C4D18" w:rsidP="003C4D18">
      <w:pPr>
        <w:pStyle w:val="Default"/>
        <w:rPr>
          <w:rFonts w:asciiTheme="minorHAnsi" w:hAnsiTheme="minorHAnsi" w:cstheme="minorHAnsi"/>
          <w:szCs w:val="23"/>
        </w:rPr>
      </w:pPr>
      <w:proofErr w:type="gramStart"/>
      <w:r w:rsidRPr="003C4D18">
        <w:rPr>
          <w:rFonts w:asciiTheme="minorHAnsi" w:hAnsiTheme="minorHAnsi" w:cstheme="minorHAnsi"/>
          <w:szCs w:val="23"/>
        </w:rPr>
        <w:t>o</w:t>
      </w:r>
      <w:proofErr w:type="gramEnd"/>
      <w:r w:rsidRPr="003C4D18">
        <w:rPr>
          <w:rFonts w:asciiTheme="minorHAnsi" w:hAnsiTheme="minorHAnsi" w:cstheme="minorHAnsi"/>
          <w:szCs w:val="23"/>
        </w:rPr>
        <w:t xml:space="preserve"> In HTML5 non bisogna chiudere obbligatoriamente tutti gli elementi. Per consentire una lettura più chiara e scorrevole, si preferisce chiudere tutti gli elementi. </w:t>
      </w:r>
    </w:p>
    <w:p w:rsidR="003C4D18" w:rsidRPr="003C4D18" w:rsidRDefault="003C4D18" w:rsidP="003C4D18">
      <w:pPr>
        <w:pStyle w:val="Default"/>
        <w:rPr>
          <w:rFonts w:asciiTheme="minorHAnsi" w:hAnsiTheme="minorHAnsi" w:cstheme="minorHAnsi"/>
          <w:szCs w:val="23"/>
        </w:rPr>
      </w:pPr>
    </w:p>
    <w:p w:rsidR="003C4D18" w:rsidRPr="003C4D18" w:rsidRDefault="003C4D18" w:rsidP="003C4D18">
      <w:pPr>
        <w:pStyle w:val="Default"/>
        <w:rPr>
          <w:rFonts w:asciiTheme="minorHAnsi" w:hAnsiTheme="minorHAnsi" w:cstheme="minorHAnsi"/>
          <w:szCs w:val="23"/>
        </w:rPr>
      </w:pPr>
      <w:proofErr w:type="gramStart"/>
      <w:r w:rsidRPr="003C4D18">
        <w:rPr>
          <w:rFonts w:asciiTheme="minorHAnsi" w:hAnsiTheme="minorHAnsi" w:cstheme="minorHAnsi"/>
          <w:szCs w:val="23"/>
        </w:rPr>
        <w:t>o</w:t>
      </w:r>
      <w:proofErr w:type="gramEnd"/>
      <w:r w:rsidRPr="003C4D18">
        <w:rPr>
          <w:rFonts w:asciiTheme="minorHAnsi" w:hAnsiTheme="minorHAnsi" w:cstheme="minorHAnsi"/>
          <w:szCs w:val="23"/>
        </w:rPr>
        <w:t xml:space="preserve"> HTML5 consente l’uso del minuscolo e del maiuscolo per gli attributi, è consigliato utilizzare il minuscolo. </w:t>
      </w:r>
    </w:p>
    <w:p w:rsidR="003C4D18" w:rsidRPr="003C4D18" w:rsidRDefault="003C4D18" w:rsidP="003C4D18">
      <w:pPr>
        <w:pStyle w:val="Default"/>
        <w:rPr>
          <w:rFonts w:asciiTheme="minorHAnsi" w:hAnsiTheme="minorHAnsi" w:cstheme="minorHAnsi"/>
          <w:szCs w:val="23"/>
        </w:rPr>
      </w:pPr>
    </w:p>
    <w:p w:rsidR="003C4D18" w:rsidRPr="003C4D18" w:rsidRDefault="003C4D18" w:rsidP="003C4D18">
      <w:pPr>
        <w:pStyle w:val="Default"/>
        <w:rPr>
          <w:rFonts w:asciiTheme="minorHAnsi" w:hAnsiTheme="minorHAnsi" w:cstheme="minorHAnsi"/>
          <w:szCs w:val="23"/>
        </w:rPr>
      </w:pPr>
      <w:proofErr w:type="gramStart"/>
      <w:r w:rsidRPr="003C4D18">
        <w:rPr>
          <w:rFonts w:asciiTheme="minorHAnsi" w:hAnsiTheme="minorHAnsi" w:cstheme="minorHAnsi"/>
          <w:szCs w:val="23"/>
        </w:rPr>
        <w:t>o</w:t>
      </w:r>
      <w:proofErr w:type="gramEnd"/>
      <w:r w:rsidRPr="003C4D18">
        <w:rPr>
          <w:rFonts w:asciiTheme="minorHAnsi" w:hAnsiTheme="minorHAnsi" w:cstheme="minorHAnsi"/>
          <w:szCs w:val="23"/>
        </w:rPr>
        <w:t xml:space="preserve"> In HTML5 non sono necessari i </w:t>
      </w:r>
      <w:proofErr w:type="spellStart"/>
      <w:r w:rsidRPr="003C4D18">
        <w:rPr>
          <w:rFonts w:asciiTheme="minorHAnsi" w:hAnsiTheme="minorHAnsi" w:cstheme="minorHAnsi"/>
          <w:szCs w:val="23"/>
        </w:rPr>
        <w:t>tag</w:t>
      </w:r>
      <w:proofErr w:type="spellEnd"/>
      <w:r w:rsidRPr="003C4D18">
        <w:rPr>
          <w:rFonts w:asciiTheme="minorHAnsi" w:hAnsiTheme="minorHAnsi" w:cstheme="minorHAnsi"/>
          <w:szCs w:val="23"/>
        </w:rPr>
        <w:t xml:space="preserve"> principali: &lt;html&gt;, &lt;body&gt;, &lt;head&gt;. Tuttavia si preferisce utilizzarli, per evitare problemi di validazione del documento. </w:t>
      </w:r>
    </w:p>
    <w:p w:rsidR="003C4D18" w:rsidRPr="003C4D18" w:rsidRDefault="003C4D18" w:rsidP="003C4D18">
      <w:pPr>
        <w:pStyle w:val="Default"/>
        <w:rPr>
          <w:rFonts w:asciiTheme="minorHAnsi" w:hAnsiTheme="minorHAnsi" w:cstheme="minorHAnsi"/>
          <w:szCs w:val="23"/>
        </w:rPr>
      </w:pPr>
    </w:p>
    <w:p w:rsidR="003C4D18" w:rsidRDefault="003C4D18" w:rsidP="00D73C68">
      <w:pPr>
        <w:pStyle w:val="Default"/>
        <w:rPr>
          <w:rFonts w:asciiTheme="minorHAnsi" w:hAnsiTheme="minorHAnsi" w:cstheme="minorHAnsi"/>
          <w:szCs w:val="23"/>
        </w:rPr>
      </w:pPr>
      <w:proofErr w:type="gramStart"/>
      <w:r w:rsidRPr="003C4D18">
        <w:rPr>
          <w:rFonts w:asciiTheme="minorHAnsi" w:hAnsiTheme="minorHAnsi" w:cstheme="minorHAnsi"/>
          <w:szCs w:val="23"/>
        </w:rPr>
        <w:t>o</w:t>
      </w:r>
      <w:proofErr w:type="gramEnd"/>
      <w:r w:rsidRPr="003C4D18">
        <w:rPr>
          <w:rFonts w:asciiTheme="minorHAnsi" w:hAnsiTheme="minorHAnsi" w:cstheme="minorHAnsi"/>
          <w:szCs w:val="23"/>
        </w:rPr>
        <w:t xml:space="preserve"> Usare una sintassi semplice per inc</w:t>
      </w:r>
      <w:r w:rsidR="00D73C68">
        <w:rPr>
          <w:rFonts w:asciiTheme="minorHAnsi" w:hAnsiTheme="minorHAnsi" w:cstheme="minorHAnsi"/>
          <w:szCs w:val="23"/>
        </w:rPr>
        <w:t xml:space="preserve">ludere fogli di stile esterni. </w:t>
      </w: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P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3C4D18" w:rsidRPr="00D500F7" w:rsidRDefault="003C4D18" w:rsidP="00D73C68">
      <w:pPr>
        <w:pStyle w:val="Default"/>
        <w:jc w:val="center"/>
        <w:rPr>
          <w:rFonts w:asciiTheme="minorHAnsi" w:hAnsiTheme="minorHAnsi" w:cstheme="minorHAnsi"/>
          <w:color w:val="44546A" w:themeColor="text2"/>
          <w:sz w:val="28"/>
          <w:szCs w:val="23"/>
        </w:rPr>
      </w:pPr>
      <w:r w:rsidRPr="00D500F7">
        <w:rPr>
          <w:rFonts w:asciiTheme="minorHAnsi" w:hAnsiTheme="minorHAnsi" w:cstheme="minorHAnsi"/>
          <w:b/>
          <w:bCs/>
          <w:color w:val="44546A" w:themeColor="text2"/>
          <w:sz w:val="28"/>
          <w:szCs w:val="23"/>
        </w:rPr>
        <w:t>Fogli di stile CSS</w:t>
      </w:r>
    </w:p>
    <w:p w:rsidR="003C4D18" w:rsidRDefault="003C4D18" w:rsidP="003C4D18">
      <w:pPr>
        <w:pStyle w:val="Default"/>
        <w:rPr>
          <w:sz w:val="23"/>
          <w:szCs w:val="23"/>
        </w:rPr>
      </w:pPr>
      <w:r w:rsidRPr="003C4D18">
        <w:rPr>
          <w:rFonts w:asciiTheme="minorHAnsi" w:hAnsiTheme="minorHAnsi" w:cstheme="minorHAnsi"/>
          <w:szCs w:val="23"/>
        </w:rPr>
        <w:t>Per una più chiara lettura, si consiglia di scriv</w:t>
      </w:r>
      <w:r>
        <w:rPr>
          <w:rFonts w:asciiTheme="minorHAnsi" w:hAnsiTheme="minorHAnsi" w:cstheme="minorHAnsi"/>
          <w:szCs w:val="23"/>
        </w:rPr>
        <w:t>ere le regole CSS su più righe,</w:t>
      </w:r>
      <w:r w:rsidRPr="003C4D18"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In generale: </w:t>
      </w:r>
    </w:p>
    <w:p w:rsidR="003C4D18" w:rsidRDefault="003C4D18" w:rsidP="003C4D18">
      <w:pPr>
        <w:pStyle w:val="Default"/>
        <w:rPr>
          <w:sz w:val="23"/>
          <w:szCs w:val="23"/>
        </w:rPr>
      </w:pPr>
    </w:p>
    <w:p w:rsidR="003C4D18" w:rsidRPr="003C4D18" w:rsidRDefault="003C4D18" w:rsidP="003C4D18">
      <w:pPr>
        <w:pStyle w:val="Default"/>
        <w:spacing w:after="17"/>
        <w:rPr>
          <w:rFonts w:asciiTheme="minorHAnsi" w:hAnsiTheme="minorHAnsi" w:cstheme="minorHAnsi"/>
          <w:szCs w:val="23"/>
        </w:rPr>
      </w:pPr>
      <w:proofErr w:type="gramStart"/>
      <w:r w:rsidRPr="003C4D18">
        <w:rPr>
          <w:rFonts w:asciiTheme="minorHAnsi" w:hAnsiTheme="minorHAnsi" w:cstheme="minorHAnsi"/>
          <w:szCs w:val="23"/>
        </w:rPr>
        <w:t>o</w:t>
      </w:r>
      <w:proofErr w:type="gramEnd"/>
      <w:r w:rsidRPr="003C4D18">
        <w:rPr>
          <w:rFonts w:asciiTheme="minorHAnsi" w:hAnsiTheme="minorHAnsi" w:cstheme="minorHAnsi"/>
          <w:szCs w:val="23"/>
        </w:rPr>
        <w:t xml:space="preserve"> Aprire la parentesi graffa sulla stessa riga del selettore. </w:t>
      </w:r>
    </w:p>
    <w:p w:rsidR="003C4D18" w:rsidRPr="003C4D18" w:rsidRDefault="003C4D18" w:rsidP="003C4D18">
      <w:pPr>
        <w:pStyle w:val="Default"/>
        <w:spacing w:after="17"/>
        <w:rPr>
          <w:rFonts w:asciiTheme="minorHAnsi" w:hAnsiTheme="minorHAnsi" w:cstheme="minorHAnsi"/>
          <w:szCs w:val="23"/>
        </w:rPr>
      </w:pPr>
      <w:proofErr w:type="gramStart"/>
      <w:r w:rsidRPr="003C4D18">
        <w:rPr>
          <w:rFonts w:asciiTheme="minorHAnsi" w:hAnsiTheme="minorHAnsi" w:cstheme="minorHAnsi"/>
          <w:szCs w:val="23"/>
        </w:rPr>
        <w:t>o</w:t>
      </w:r>
      <w:proofErr w:type="gramEnd"/>
      <w:r w:rsidRPr="003C4D18">
        <w:rPr>
          <w:rFonts w:asciiTheme="minorHAnsi" w:hAnsiTheme="minorHAnsi" w:cstheme="minorHAnsi"/>
          <w:szCs w:val="23"/>
        </w:rPr>
        <w:t xml:space="preserve"> Usare un solo spazio prima della parentesi graffa. </w:t>
      </w:r>
    </w:p>
    <w:p w:rsidR="003C4D18" w:rsidRPr="003C4D18" w:rsidRDefault="003C4D18" w:rsidP="003C4D18">
      <w:pPr>
        <w:pStyle w:val="Default"/>
        <w:spacing w:after="17"/>
        <w:rPr>
          <w:rFonts w:asciiTheme="minorHAnsi" w:hAnsiTheme="minorHAnsi" w:cstheme="minorHAnsi"/>
          <w:szCs w:val="23"/>
        </w:rPr>
      </w:pPr>
      <w:proofErr w:type="gramStart"/>
      <w:r w:rsidRPr="003C4D18">
        <w:rPr>
          <w:rFonts w:asciiTheme="minorHAnsi" w:hAnsiTheme="minorHAnsi" w:cstheme="minorHAnsi"/>
          <w:szCs w:val="23"/>
        </w:rPr>
        <w:t>o</w:t>
      </w:r>
      <w:proofErr w:type="gramEnd"/>
      <w:r w:rsidRPr="003C4D18">
        <w:rPr>
          <w:rFonts w:asciiTheme="minorHAnsi" w:hAnsiTheme="minorHAnsi" w:cstheme="minorHAnsi"/>
          <w:szCs w:val="23"/>
        </w:rPr>
        <w:t xml:space="preserve"> Usare due punti più uno spazio tra una proprietà e il suo valore. </w:t>
      </w:r>
    </w:p>
    <w:p w:rsidR="003C4D18" w:rsidRPr="003C4D18" w:rsidRDefault="003C4D18" w:rsidP="003C4D18">
      <w:pPr>
        <w:pStyle w:val="Default"/>
        <w:spacing w:after="17"/>
        <w:rPr>
          <w:rFonts w:asciiTheme="minorHAnsi" w:hAnsiTheme="minorHAnsi" w:cstheme="minorHAnsi"/>
          <w:szCs w:val="23"/>
        </w:rPr>
      </w:pPr>
      <w:proofErr w:type="gramStart"/>
      <w:r w:rsidRPr="003C4D18">
        <w:rPr>
          <w:rFonts w:asciiTheme="minorHAnsi" w:hAnsiTheme="minorHAnsi" w:cstheme="minorHAnsi"/>
          <w:szCs w:val="23"/>
        </w:rPr>
        <w:t>o</w:t>
      </w:r>
      <w:proofErr w:type="gramEnd"/>
      <w:r w:rsidRPr="003C4D18">
        <w:rPr>
          <w:rFonts w:asciiTheme="minorHAnsi" w:hAnsiTheme="minorHAnsi" w:cstheme="minorHAnsi"/>
          <w:szCs w:val="23"/>
        </w:rPr>
        <w:t xml:space="preserve"> Usare uno spazio dopo una virgola o dopo un punto e virgola (regola che vale in qualsiasi caso). </w:t>
      </w:r>
    </w:p>
    <w:p w:rsidR="003C4D18" w:rsidRDefault="003C4D18" w:rsidP="00D73C68">
      <w:pPr>
        <w:pStyle w:val="Default"/>
        <w:rPr>
          <w:rFonts w:asciiTheme="minorHAnsi" w:hAnsiTheme="minorHAnsi" w:cstheme="minorHAnsi"/>
          <w:szCs w:val="23"/>
        </w:rPr>
      </w:pPr>
      <w:proofErr w:type="gramStart"/>
      <w:r w:rsidRPr="003C4D18">
        <w:rPr>
          <w:rFonts w:asciiTheme="minorHAnsi" w:hAnsiTheme="minorHAnsi" w:cstheme="minorHAnsi"/>
          <w:szCs w:val="23"/>
        </w:rPr>
        <w:t>o</w:t>
      </w:r>
      <w:proofErr w:type="gramEnd"/>
      <w:r w:rsidRPr="003C4D18">
        <w:rPr>
          <w:rFonts w:asciiTheme="minorHAnsi" w:hAnsiTheme="minorHAnsi" w:cstheme="minorHAnsi"/>
          <w:szCs w:val="23"/>
        </w:rPr>
        <w:t xml:space="preserve"> Chiudere le parentesi graffe su una nuova riga, senza spazi. </w:t>
      </w: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Pr="00D500F7" w:rsidRDefault="00D73C68" w:rsidP="00D73C68">
      <w:pPr>
        <w:pStyle w:val="Default"/>
        <w:rPr>
          <w:rFonts w:asciiTheme="minorHAnsi" w:hAnsiTheme="minorHAnsi" w:cstheme="minorHAnsi"/>
          <w:color w:val="44546A" w:themeColor="text2"/>
          <w:szCs w:val="23"/>
        </w:rPr>
      </w:pPr>
    </w:p>
    <w:p w:rsidR="000B218D" w:rsidRPr="00D500F7" w:rsidRDefault="000B218D" w:rsidP="0030659C">
      <w:pPr>
        <w:numPr>
          <w:ilvl w:val="1"/>
          <w:numId w:val="13"/>
        </w:numPr>
        <w:jc w:val="center"/>
        <w:rPr>
          <w:rFonts w:ascii="Calibri" w:hAnsi="Calibri" w:cs="Calibri"/>
          <w:b/>
          <w:color w:val="44546A" w:themeColor="text2"/>
          <w:sz w:val="40"/>
          <w:szCs w:val="40"/>
        </w:rPr>
      </w:pPr>
      <w:r w:rsidRPr="00D500F7">
        <w:rPr>
          <w:rFonts w:ascii="Calibri" w:hAnsi="Calibri" w:cs="Calibri"/>
          <w:b/>
          <w:color w:val="44546A" w:themeColor="text2"/>
          <w:sz w:val="32"/>
        </w:rPr>
        <w:t>Definizioni, acronimi e abbreviazioni</w:t>
      </w:r>
    </w:p>
    <w:p w:rsidR="00F04790" w:rsidRDefault="00F04790" w:rsidP="009040EA">
      <w:pPr>
        <w:rPr>
          <w:rFonts w:ascii="Calibri" w:hAnsi="Calibri" w:cs="Calibri"/>
          <w:b/>
          <w:i/>
          <w:sz w:val="32"/>
          <w:szCs w:val="40"/>
        </w:rPr>
      </w:pPr>
    </w:p>
    <w:p w:rsidR="00A91569" w:rsidRDefault="00A91569" w:rsidP="009040EA">
      <w:pPr>
        <w:rPr>
          <w:rFonts w:ascii="Calibri" w:hAnsi="Calibri" w:cs="Calibri"/>
          <w:b/>
          <w:i/>
          <w:sz w:val="32"/>
          <w:szCs w:val="40"/>
        </w:rPr>
      </w:pPr>
    </w:p>
    <w:tbl>
      <w:tblPr>
        <w:tblpPr w:leftFromText="141" w:rightFromText="141" w:vertAnchor="text" w:horzAnchor="margin" w:tblpXSpec="center" w:tblpY="-78"/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4644"/>
        <w:gridCol w:w="4536"/>
      </w:tblGrid>
      <w:tr w:rsidR="009040EA" w:rsidRPr="00DB020F" w:rsidTr="00DB020F">
        <w:tc>
          <w:tcPr>
            <w:tcW w:w="4644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:rsidR="009040EA" w:rsidRPr="00D500F7" w:rsidRDefault="009040EA" w:rsidP="00DB020F">
            <w:pPr>
              <w:rPr>
                <w:rFonts w:asciiTheme="minorHAnsi" w:hAnsiTheme="minorHAnsi" w:cstheme="minorHAnsi"/>
                <w:b/>
                <w:bCs/>
                <w:i/>
                <w:color w:val="FFFFFF"/>
                <w:sz w:val="32"/>
                <w:szCs w:val="40"/>
              </w:rPr>
            </w:pPr>
            <w:proofErr w:type="spellStart"/>
            <w:proofErr w:type="gramStart"/>
            <w:r w:rsidRPr="00D500F7">
              <w:rPr>
                <w:rFonts w:asciiTheme="minorHAnsi" w:hAnsiTheme="minorHAnsi" w:cstheme="minorHAnsi"/>
                <w:b/>
                <w:bCs/>
                <w:i/>
                <w:color w:val="FFFFFF"/>
                <w:sz w:val="32"/>
                <w:szCs w:val="40"/>
              </w:rPr>
              <w:t>urNotes</w:t>
            </w:r>
            <w:proofErr w:type="spellEnd"/>
            <w:proofErr w:type="gramEnd"/>
          </w:p>
        </w:tc>
        <w:tc>
          <w:tcPr>
            <w:tcW w:w="4536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:rsidR="009040EA" w:rsidRPr="00D500F7" w:rsidRDefault="009040EA" w:rsidP="00DB020F">
            <w:pPr>
              <w:jc w:val="both"/>
              <w:rPr>
                <w:rFonts w:asciiTheme="minorHAnsi" w:hAnsiTheme="minorHAnsi" w:cstheme="minorHAnsi"/>
                <w:b/>
                <w:bCs/>
                <w:i/>
                <w:color w:val="FFFFFF"/>
                <w:sz w:val="28"/>
                <w:szCs w:val="40"/>
              </w:rPr>
            </w:pPr>
            <w:r w:rsidRPr="00D500F7">
              <w:rPr>
                <w:rFonts w:asciiTheme="minorHAnsi" w:hAnsiTheme="minorHAnsi" w:cstheme="minorHAnsi"/>
                <w:b/>
                <w:bCs/>
                <w:i/>
                <w:color w:val="FFFFFF"/>
                <w:sz w:val="28"/>
                <w:szCs w:val="40"/>
              </w:rPr>
              <w:t>Nome del progetto</w:t>
            </w:r>
          </w:p>
        </w:tc>
      </w:tr>
      <w:tr w:rsidR="009040EA" w:rsidRPr="00DB020F" w:rsidTr="00DB020F">
        <w:tc>
          <w:tcPr>
            <w:tcW w:w="4644" w:type="dxa"/>
            <w:shd w:val="clear" w:color="auto" w:fill="D9E2F3"/>
          </w:tcPr>
          <w:p w:rsidR="009040EA" w:rsidRPr="00D500F7" w:rsidRDefault="009040EA" w:rsidP="00DB020F">
            <w:pPr>
              <w:rPr>
                <w:rFonts w:asciiTheme="minorHAnsi" w:hAnsiTheme="minorHAnsi" w:cstheme="minorHAnsi"/>
                <w:b/>
                <w:bCs/>
                <w:i/>
                <w:sz w:val="28"/>
                <w:szCs w:val="40"/>
              </w:rPr>
            </w:pPr>
            <w:r w:rsidRPr="00D500F7">
              <w:rPr>
                <w:rFonts w:asciiTheme="minorHAnsi" w:hAnsiTheme="minorHAnsi" w:cstheme="minorHAnsi"/>
                <w:b/>
                <w:bCs/>
                <w:i/>
                <w:sz w:val="28"/>
                <w:szCs w:val="40"/>
              </w:rPr>
              <w:t>RAD</w:t>
            </w:r>
          </w:p>
        </w:tc>
        <w:tc>
          <w:tcPr>
            <w:tcW w:w="4536" w:type="dxa"/>
            <w:shd w:val="clear" w:color="auto" w:fill="D9E2F3"/>
          </w:tcPr>
          <w:p w:rsidR="009040EA" w:rsidRPr="00D500F7" w:rsidRDefault="009040EA" w:rsidP="00DB020F">
            <w:pPr>
              <w:rPr>
                <w:rFonts w:asciiTheme="minorHAnsi" w:hAnsiTheme="minorHAnsi" w:cstheme="minorHAnsi"/>
                <w:i/>
              </w:rPr>
            </w:pPr>
            <w:proofErr w:type="spellStart"/>
            <w:r w:rsidRPr="00D500F7">
              <w:rPr>
                <w:rFonts w:asciiTheme="minorHAnsi" w:hAnsiTheme="minorHAnsi" w:cstheme="minorHAnsi"/>
                <w:i/>
              </w:rPr>
              <w:t>Requirement</w:t>
            </w:r>
            <w:proofErr w:type="spellEnd"/>
            <w:r w:rsidRPr="00D500F7">
              <w:rPr>
                <w:rFonts w:asciiTheme="minorHAnsi" w:hAnsiTheme="minorHAnsi" w:cstheme="minorHAnsi"/>
                <w:i/>
              </w:rPr>
              <w:t xml:space="preserve"> Analysis </w:t>
            </w:r>
            <w:proofErr w:type="spellStart"/>
            <w:r w:rsidRPr="00D500F7">
              <w:rPr>
                <w:rFonts w:asciiTheme="minorHAnsi" w:hAnsiTheme="minorHAnsi" w:cstheme="minorHAnsi"/>
                <w:i/>
              </w:rPr>
              <w:t>Document</w:t>
            </w:r>
            <w:proofErr w:type="spellEnd"/>
          </w:p>
        </w:tc>
      </w:tr>
      <w:tr w:rsidR="009040EA" w:rsidRPr="00DB020F" w:rsidTr="00DB020F">
        <w:tc>
          <w:tcPr>
            <w:tcW w:w="4644" w:type="dxa"/>
            <w:shd w:val="clear" w:color="auto" w:fill="auto"/>
          </w:tcPr>
          <w:p w:rsidR="009040EA" w:rsidRPr="00D500F7" w:rsidRDefault="009040EA" w:rsidP="00DB020F">
            <w:pPr>
              <w:rPr>
                <w:rFonts w:asciiTheme="minorHAnsi" w:hAnsiTheme="minorHAnsi" w:cstheme="minorHAnsi"/>
                <w:b/>
                <w:bCs/>
                <w:i/>
                <w:sz w:val="28"/>
                <w:szCs w:val="40"/>
              </w:rPr>
            </w:pPr>
            <w:r w:rsidRPr="00D500F7">
              <w:rPr>
                <w:rFonts w:asciiTheme="minorHAnsi" w:hAnsiTheme="minorHAnsi" w:cstheme="minorHAnsi"/>
                <w:b/>
                <w:bCs/>
                <w:i/>
                <w:sz w:val="28"/>
                <w:szCs w:val="40"/>
              </w:rPr>
              <w:t>SDD</w:t>
            </w:r>
          </w:p>
        </w:tc>
        <w:tc>
          <w:tcPr>
            <w:tcW w:w="4536" w:type="dxa"/>
            <w:shd w:val="clear" w:color="auto" w:fill="auto"/>
          </w:tcPr>
          <w:p w:rsidR="009040EA" w:rsidRPr="00D500F7" w:rsidRDefault="009040EA" w:rsidP="00DB020F">
            <w:pPr>
              <w:rPr>
                <w:rFonts w:asciiTheme="minorHAnsi" w:hAnsiTheme="minorHAnsi" w:cstheme="minorHAnsi"/>
                <w:b/>
                <w:i/>
              </w:rPr>
            </w:pPr>
            <w:r w:rsidRPr="00D500F7">
              <w:rPr>
                <w:rFonts w:asciiTheme="minorHAnsi" w:hAnsiTheme="minorHAnsi" w:cstheme="minorHAnsi"/>
              </w:rPr>
              <w:t xml:space="preserve">System Design </w:t>
            </w:r>
            <w:proofErr w:type="spellStart"/>
            <w:r w:rsidRPr="00D500F7">
              <w:rPr>
                <w:rFonts w:asciiTheme="minorHAnsi" w:hAnsiTheme="minorHAnsi" w:cstheme="minorHAnsi"/>
              </w:rPr>
              <w:t>Document</w:t>
            </w:r>
            <w:proofErr w:type="spellEnd"/>
            <w:r w:rsidRPr="00D500F7">
              <w:rPr>
                <w:rFonts w:asciiTheme="minorHAnsi" w:hAnsiTheme="minorHAnsi" w:cstheme="minorHAnsi"/>
              </w:rPr>
              <w:t>.</w:t>
            </w:r>
          </w:p>
        </w:tc>
      </w:tr>
      <w:tr w:rsidR="009040EA" w:rsidRPr="00DB020F" w:rsidTr="00DB020F">
        <w:tc>
          <w:tcPr>
            <w:tcW w:w="4644" w:type="dxa"/>
            <w:shd w:val="clear" w:color="auto" w:fill="D9E2F3"/>
          </w:tcPr>
          <w:p w:rsidR="009040EA" w:rsidRPr="00D500F7" w:rsidRDefault="009040EA" w:rsidP="00DB020F">
            <w:pPr>
              <w:rPr>
                <w:rFonts w:asciiTheme="minorHAnsi" w:hAnsiTheme="minorHAnsi" w:cstheme="minorHAnsi"/>
                <w:b/>
                <w:bCs/>
                <w:i/>
                <w:sz w:val="28"/>
                <w:szCs w:val="40"/>
              </w:rPr>
            </w:pPr>
            <w:r w:rsidRPr="00D500F7">
              <w:rPr>
                <w:rFonts w:asciiTheme="minorHAnsi" w:hAnsiTheme="minorHAnsi" w:cstheme="minorHAnsi"/>
                <w:b/>
                <w:bCs/>
                <w:i/>
                <w:sz w:val="28"/>
                <w:szCs w:val="40"/>
              </w:rPr>
              <w:t>ODD</w:t>
            </w:r>
          </w:p>
        </w:tc>
        <w:tc>
          <w:tcPr>
            <w:tcW w:w="4536" w:type="dxa"/>
            <w:shd w:val="clear" w:color="auto" w:fill="D9E2F3"/>
          </w:tcPr>
          <w:p w:rsidR="009040EA" w:rsidRPr="00D500F7" w:rsidRDefault="009040EA" w:rsidP="00DB020F">
            <w:pPr>
              <w:rPr>
                <w:rFonts w:asciiTheme="minorHAnsi" w:hAnsiTheme="minorHAnsi" w:cstheme="minorHAnsi"/>
                <w:b/>
                <w:i/>
              </w:rPr>
            </w:pPr>
            <w:r w:rsidRPr="00D500F7">
              <w:rPr>
                <w:rFonts w:asciiTheme="minorHAnsi" w:hAnsiTheme="minorHAnsi" w:cstheme="minorHAnsi"/>
              </w:rPr>
              <w:t xml:space="preserve">Object Design </w:t>
            </w:r>
            <w:proofErr w:type="spellStart"/>
            <w:r w:rsidRPr="00D500F7">
              <w:rPr>
                <w:rFonts w:asciiTheme="minorHAnsi" w:hAnsiTheme="minorHAnsi" w:cstheme="minorHAnsi"/>
              </w:rPr>
              <w:t>Document</w:t>
            </w:r>
            <w:proofErr w:type="spellEnd"/>
          </w:p>
        </w:tc>
      </w:tr>
      <w:tr w:rsidR="009040EA" w:rsidRPr="00DB020F" w:rsidTr="00DB020F">
        <w:tc>
          <w:tcPr>
            <w:tcW w:w="4644" w:type="dxa"/>
            <w:shd w:val="clear" w:color="auto" w:fill="auto"/>
          </w:tcPr>
          <w:p w:rsidR="009040EA" w:rsidRPr="00D500F7" w:rsidRDefault="009040EA" w:rsidP="00DB020F">
            <w:pPr>
              <w:rPr>
                <w:rFonts w:asciiTheme="minorHAnsi" w:hAnsiTheme="minorHAnsi" w:cstheme="minorHAnsi"/>
                <w:b/>
                <w:bCs/>
                <w:i/>
                <w:sz w:val="28"/>
                <w:szCs w:val="40"/>
              </w:rPr>
            </w:pPr>
            <w:r w:rsidRPr="00D500F7">
              <w:rPr>
                <w:rFonts w:asciiTheme="minorHAnsi" w:hAnsiTheme="minorHAnsi" w:cstheme="minorHAnsi"/>
                <w:b/>
                <w:bCs/>
                <w:sz w:val="28"/>
                <w:szCs w:val="23"/>
              </w:rPr>
              <w:t>DB</w:t>
            </w:r>
          </w:p>
        </w:tc>
        <w:tc>
          <w:tcPr>
            <w:tcW w:w="4536" w:type="dxa"/>
            <w:shd w:val="clear" w:color="auto" w:fill="auto"/>
          </w:tcPr>
          <w:p w:rsidR="009040EA" w:rsidRPr="00D500F7" w:rsidRDefault="009040EA" w:rsidP="00DB020F">
            <w:pPr>
              <w:rPr>
                <w:rFonts w:asciiTheme="minorHAnsi" w:hAnsiTheme="minorHAnsi" w:cstheme="minorHAnsi"/>
                <w:i/>
              </w:rPr>
            </w:pPr>
            <w:r w:rsidRPr="00D500F7">
              <w:rPr>
                <w:rFonts w:asciiTheme="minorHAnsi" w:hAnsiTheme="minorHAnsi" w:cstheme="minorHAnsi"/>
                <w:i/>
              </w:rPr>
              <w:t>Database</w:t>
            </w:r>
          </w:p>
        </w:tc>
      </w:tr>
      <w:tr w:rsidR="009040EA" w:rsidRPr="00DB020F" w:rsidTr="00DB020F">
        <w:tc>
          <w:tcPr>
            <w:tcW w:w="4644" w:type="dxa"/>
            <w:shd w:val="clear" w:color="auto" w:fill="D9E2F3"/>
          </w:tcPr>
          <w:p w:rsidR="009040EA" w:rsidRPr="00D500F7" w:rsidRDefault="009040EA" w:rsidP="00DB020F">
            <w:pPr>
              <w:rPr>
                <w:rFonts w:asciiTheme="minorHAnsi" w:hAnsiTheme="minorHAnsi" w:cstheme="minorHAnsi"/>
                <w:b/>
                <w:bCs/>
                <w:sz w:val="28"/>
                <w:szCs w:val="23"/>
              </w:rPr>
            </w:pPr>
            <w:proofErr w:type="spellStart"/>
            <w:r w:rsidRPr="00D500F7">
              <w:rPr>
                <w:rFonts w:asciiTheme="minorHAnsi" w:hAnsiTheme="minorHAnsi" w:cstheme="minorHAnsi"/>
                <w:b/>
                <w:bCs/>
                <w:sz w:val="28"/>
                <w:szCs w:val="23"/>
              </w:rPr>
              <w:t>MySql</w:t>
            </w:r>
            <w:proofErr w:type="spellEnd"/>
          </w:p>
        </w:tc>
        <w:tc>
          <w:tcPr>
            <w:tcW w:w="4536" w:type="dxa"/>
            <w:shd w:val="clear" w:color="auto" w:fill="D9E2F3"/>
          </w:tcPr>
          <w:p w:rsidR="009040EA" w:rsidRPr="00D500F7" w:rsidRDefault="00B5751D" w:rsidP="00DB020F">
            <w:pPr>
              <w:rPr>
                <w:rFonts w:asciiTheme="minorHAnsi" w:hAnsiTheme="minorHAnsi" w:cstheme="minorHAnsi"/>
                <w:i/>
              </w:rPr>
            </w:pPr>
            <w:r w:rsidRPr="00D500F7">
              <w:rPr>
                <w:rFonts w:asciiTheme="minorHAnsi" w:hAnsiTheme="minorHAnsi" w:cstheme="minorHAnsi"/>
              </w:rPr>
              <w:t>D</w:t>
            </w:r>
            <w:r w:rsidR="009040EA" w:rsidRPr="00D500F7">
              <w:rPr>
                <w:rFonts w:asciiTheme="minorHAnsi" w:hAnsiTheme="minorHAnsi" w:cstheme="minorHAnsi"/>
              </w:rPr>
              <w:t>atabase Open Source basato sul linguaggio SQL, composto da un client a riga di comando e un server.</w:t>
            </w:r>
          </w:p>
        </w:tc>
      </w:tr>
      <w:tr w:rsidR="009040EA" w:rsidRPr="00DB020F" w:rsidTr="00DB020F">
        <w:tc>
          <w:tcPr>
            <w:tcW w:w="4644" w:type="dxa"/>
            <w:shd w:val="clear" w:color="auto" w:fill="auto"/>
          </w:tcPr>
          <w:p w:rsidR="009040EA" w:rsidRPr="00D500F7" w:rsidRDefault="00B5751D" w:rsidP="00DB020F">
            <w:pPr>
              <w:rPr>
                <w:rFonts w:asciiTheme="minorHAnsi" w:hAnsiTheme="minorHAnsi" w:cstheme="minorHAnsi"/>
                <w:b/>
                <w:bCs/>
                <w:sz w:val="28"/>
                <w:szCs w:val="23"/>
              </w:rPr>
            </w:pPr>
            <w:r w:rsidRPr="00D500F7">
              <w:rPr>
                <w:rFonts w:asciiTheme="minorHAnsi" w:hAnsiTheme="minorHAnsi" w:cstheme="minorHAnsi"/>
                <w:b/>
                <w:bCs/>
                <w:sz w:val="28"/>
                <w:szCs w:val="23"/>
              </w:rPr>
              <w:t>DBMS</w:t>
            </w:r>
          </w:p>
        </w:tc>
        <w:tc>
          <w:tcPr>
            <w:tcW w:w="4536" w:type="dxa"/>
            <w:shd w:val="clear" w:color="auto" w:fill="auto"/>
          </w:tcPr>
          <w:p w:rsidR="009040EA" w:rsidRPr="00D500F7" w:rsidRDefault="00B5751D" w:rsidP="00DB020F">
            <w:pPr>
              <w:rPr>
                <w:rFonts w:asciiTheme="minorHAnsi" w:hAnsiTheme="minorHAnsi" w:cstheme="minorHAnsi"/>
                <w:i/>
              </w:rPr>
            </w:pPr>
            <w:r w:rsidRPr="00D500F7">
              <w:rPr>
                <w:rFonts w:asciiTheme="minorHAnsi" w:hAnsiTheme="minorHAnsi" w:cstheme="minorHAnsi"/>
              </w:rPr>
              <w:t>Database Management System</w:t>
            </w:r>
          </w:p>
        </w:tc>
      </w:tr>
      <w:tr w:rsidR="009040EA" w:rsidRPr="00DB020F" w:rsidTr="00DB020F">
        <w:tc>
          <w:tcPr>
            <w:tcW w:w="4644" w:type="dxa"/>
            <w:shd w:val="clear" w:color="auto" w:fill="auto"/>
          </w:tcPr>
          <w:p w:rsidR="009040EA" w:rsidRPr="00D500F7" w:rsidRDefault="00B5751D" w:rsidP="00DB020F">
            <w:pPr>
              <w:rPr>
                <w:rFonts w:asciiTheme="minorHAnsi" w:hAnsiTheme="minorHAnsi" w:cstheme="minorHAnsi"/>
                <w:b/>
                <w:bCs/>
                <w:i/>
                <w:sz w:val="28"/>
                <w:szCs w:val="40"/>
              </w:rPr>
            </w:pPr>
            <w:r w:rsidRPr="00D500F7">
              <w:rPr>
                <w:rFonts w:asciiTheme="minorHAnsi" w:hAnsiTheme="minorHAnsi" w:cstheme="minorHAnsi"/>
                <w:b/>
                <w:bCs/>
                <w:i/>
                <w:sz w:val="28"/>
                <w:szCs w:val="40"/>
              </w:rPr>
              <w:t>SQL</w:t>
            </w:r>
          </w:p>
        </w:tc>
        <w:tc>
          <w:tcPr>
            <w:tcW w:w="4536" w:type="dxa"/>
            <w:shd w:val="clear" w:color="auto" w:fill="auto"/>
          </w:tcPr>
          <w:p w:rsidR="009040EA" w:rsidRPr="00D500F7" w:rsidRDefault="00B5751D" w:rsidP="00DB020F">
            <w:pPr>
              <w:rPr>
                <w:rFonts w:asciiTheme="minorHAnsi" w:hAnsiTheme="minorHAnsi" w:cstheme="minorHAnsi"/>
                <w:i/>
              </w:rPr>
            </w:pPr>
            <w:r w:rsidRPr="00D500F7">
              <w:rPr>
                <w:rFonts w:asciiTheme="minorHAnsi" w:hAnsiTheme="minorHAnsi" w:cstheme="minorHAnsi"/>
              </w:rPr>
              <w:t>Linguaggio standardizzato per database basati sul modello relazionale</w:t>
            </w:r>
          </w:p>
        </w:tc>
      </w:tr>
      <w:tr w:rsidR="009040EA" w:rsidRPr="00DB020F" w:rsidTr="00DB020F">
        <w:tc>
          <w:tcPr>
            <w:tcW w:w="4644" w:type="dxa"/>
            <w:shd w:val="clear" w:color="auto" w:fill="D9E2F3"/>
          </w:tcPr>
          <w:p w:rsidR="009040EA" w:rsidRPr="00D500F7" w:rsidRDefault="00A91569" w:rsidP="00DB020F">
            <w:pPr>
              <w:rPr>
                <w:rFonts w:asciiTheme="minorHAnsi" w:hAnsiTheme="minorHAnsi" w:cstheme="minorHAnsi"/>
                <w:b/>
                <w:bCs/>
                <w:i/>
                <w:sz w:val="28"/>
                <w:szCs w:val="40"/>
              </w:rPr>
            </w:pPr>
            <w:r w:rsidRPr="00D500F7">
              <w:rPr>
                <w:rFonts w:asciiTheme="minorHAnsi" w:hAnsiTheme="minorHAnsi" w:cstheme="minorHAnsi"/>
                <w:b/>
                <w:bCs/>
                <w:i/>
                <w:sz w:val="28"/>
                <w:szCs w:val="40"/>
              </w:rPr>
              <w:t>CSS</w:t>
            </w:r>
          </w:p>
        </w:tc>
        <w:tc>
          <w:tcPr>
            <w:tcW w:w="4536" w:type="dxa"/>
            <w:shd w:val="clear" w:color="auto" w:fill="D9E2F3"/>
          </w:tcPr>
          <w:p w:rsidR="009040EA" w:rsidRPr="00D500F7" w:rsidRDefault="00A91569" w:rsidP="00DB020F">
            <w:pPr>
              <w:rPr>
                <w:rFonts w:asciiTheme="minorHAnsi" w:hAnsiTheme="minorHAnsi" w:cstheme="minorHAnsi"/>
                <w:b/>
                <w:i/>
              </w:rPr>
            </w:pPr>
            <w:r w:rsidRPr="00D500F7">
              <w:rPr>
                <w:rFonts w:asciiTheme="minorHAnsi" w:hAnsiTheme="minorHAnsi" w:cstheme="minorHAnsi"/>
                <w:szCs w:val="23"/>
              </w:rPr>
              <w:t>Linguaggio usato per definire la formattazione di pagine web.</w:t>
            </w:r>
          </w:p>
        </w:tc>
      </w:tr>
      <w:tr w:rsidR="009040EA" w:rsidRPr="00DB020F" w:rsidTr="00DB020F">
        <w:tc>
          <w:tcPr>
            <w:tcW w:w="4644" w:type="dxa"/>
            <w:shd w:val="clear" w:color="auto" w:fill="auto"/>
          </w:tcPr>
          <w:p w:rsidR="009040EA" w:rsidRPr="00D500F7" w:rsidRDefault="00A91569" w:rsidP="00A91569">
            <w:pPr>
              <w:rPr>
                <w:rFonts w:asciiTheme="minorHAnsi" w:hAnsiTheme="minorHAnsi" w:cstheme="minorHAnsi"/>
                <w:b/>
                <w:bCs/>
                <w:i/>
                <w:sz w:val="28"/>
                <w:szCs w:val="40"/>
              </w:rPr>
            </w:pPr>
            <w:r w:rsidRPr="00D500F7">
              <w:rPr>
                <w:rFonts w:asciiTheme="minorHAnsi" w:hAnsiTheme="minorHAnsi" w:cstheme="minorHAnsi"/>
                <w:b/>
                <w:bCs/>
                <w:i/>
                <w:sz w:val="28"/>
                <w:szCs w:val="40"/>
              </w:rPr>
              <w:t>HTML5</w:t>
            </w:r>
          </w:p>
        </w:tc>
        <w:tc>
          <w:tcPr>
            <w:tcW w:w="4536" w:type="dxa"/>
            <w:shd w:val="clear" w:color="auto" w:fill="auto"/>
          </w:tcPr>
          <w:p w:rsidR="009040EA" w:rsidRPr="00D500F7" w:rsidRDefault="00A91569" w:rsidP="00DB020F">
            <w:pPr>
              <w:rPr>
                <w:rFonts w:asciiTheme="minorHAnsi" w:hAnsiTheme="minorHAnsi" w:cstheme="minorHAnsi"/>
                <w:i/>
              </w:rPr>
            </w:pPr>
            <w:r w:rsidRPr="00D500F7">
              <w:rPr>
                <w:rFonts w:asciiTheme="minorHAnsi" w:hAnsiTheme="minorHAnsi" w:cstheme="minorHAnsi"/>
              </w:rPr>
              <w:t>Linguaggio di markup per la strutturazione delle pagine web.</w:t>
            </w:r>
          </w:p>
        </w:tc>
      </w:tr>
    </w:tbl>
    <w:p w:rsidR="00B5751D" w:rsidRDefault="00B5751D" w:rsidP="00B5751D">
      <w:pPr>
        <w:rPr>
          <w:rFonts w:ascii="Calibri" w:hAnsi="Calibri" w:cs="Calibri"/>
          <w:b/>
          <w:i/>
          <w:sz w:val="32"/>
          <w:szCs w:val="40"/>
        </w:rPr>
      </w:pPr>
    </w:p>
    <w:p w:rsidR="00A91569" w:rsidRDefault="00A91569" w:rsidP="00B5751D">
      <w:pPr>
        <w:rPr>
          <w:rFonts w:ascii="Calibri" w:hAnsi="Calibri" w:cs="Calibri"/>
          <w:b/>
          <w:i/>
          <w:sz w:val="32"/>
          <w:szCs w:val="40"/>
        </w:rPr>
      </w:pPr>
    </w:p>
    <w:p w:rsidR="000B218D" w:rsidRPr="00D500F7" w:rsidRDefault="000B218D" w:rsidP="0030659C">
      <w:pPr>
        <w:numPr>
          <w:ilvl w:val="1"/>
          <w:numId w:val="13"/>
        </w:numPr>
        <w:jc w:val="center"/>
        <w:rPr>
          <w:rFonts w:ascii="Calibri" w:hAnsi="Calibri" w:cs="Calibri"/>
          <w:b/>
          <w:color w:val="44546A" w:themeColor="text2"/>
          <w:sz w:val="32"/>
          <w:szCs w:val="40"/>
        </w:rPr>
      </w:pPr>
      <w:r w:rsidRPr="00D500F7">
        <w:rPr>
          <w:rFonts w:ascii="Calibri" w:hAnsi="Calibri" w:cs="Calibri"/>
          <w:b/>
          <w:color w:val="44546A" w:themeColor="text2"/>
          <w:sz w:val="32"/>
          <w:szCs w:val="40"/>
        </w:rPr>
        <w:t>Riferimenti</w:t>
      </w:r>
    </w:p>
    <w:p w:rsidR="003C34A6" w:rsidRDefault="003C34A6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0B218D" w:rsidRPr="00AE4852" w:rsidRDefault="000B218D" w:rsidP="0017530C">
      <w:pPr>
        <w:pStyle w:val="Default"/>
        <w:numPr>
          <w:ilvl w:val="0"/>
          <w:numId w:val="3"/>
        </w:numPr>
        <w:rPr>
          <w:rFonts w:ascii="Calibri" w:hAnsi="Calibri" w:cs="Calibri"/>
        </w:rPr>
      </w:pPr>
      <w:r w:rsidRPr="00AE4852">
        <w:rPr>
          <w:rFonts w:ascii="Calibri" w:hAnsi="Calibri" w:cs="Calibri"/>
        </w:rPr>
        <w:t xml:space="preserve">Slide del corso, presenti sulla piattaforma e-learning, </w:t>
      </w:r>
    </w:p>
    <w:p w:rsidR="000B218D" w:rsidRPr="00AE4852" w:rsidRDefault="000B218D" w:rsidP="000B218D">
      <w:pPr>
        <w:pStyle w:val="Default"/>
        <w:rPr>
          <w:rFonts w:ascii="Calibri" w:hAnsi="Calibri" w:cs="Calibri"/>
        </w:rPr>
      </w:pPr>
    </w:p>
    <w:p w:rsidR="000B218D" w:rsidRPr="00AE4852" w:rsidRDefault="000B218D" w:rsidP="0017530C">
      <w:pPr>
        <w:pStyle w:val="Default"/>
        <w:numPr>
          <w:ilvl w:val="0"/>
          <w:numId w:val="3"/>
        </w:numPr>
        <w:rPr>
          <w:rFonts w:ascii="Calibri" w:hAnsi="Calibri" w:cs="Calibri"/>
          <w:lang w:val="en-US"/>
        </w:rPr>
      </w:pPr>
      <w:r w:rsidRPr="00AE4852">
        <w:rPr>
          <w:rFonts w:ascii="Calibri" w:hAnsi="Calibri" w:cs="Calibri"/>
          <w:lang w:val="en-US"/>
        </w:rPr>
        <w:t xml:space="preserve">B. </w:t>
      </w:r>
      <w:proofErr w:type="spellStart"/>
      <w:r w:rsidRPr="00AE4852">
        <w:rPr>
          <w:rFonts w:ascii="Calibri" w:hAnsi="Calibri" w:cs="Calibri"/>
          <w:lang w:val="en-US"/>
        </w:rPr>
        <w:t>Bruegge</w:t>
      </w:r>
      <w:proofErr w:type="spellEnd"/>
      <w:r w:rsidRPr="00AE4852">
        <w:rPr>
          <w:rFonts w:ascii="Calibri" w:hAnsi="Calibri" w:cs="Calibri"/>
          <w:lang w:val="en-US"/>
        </w:rPr>
        <w:t xml:space="preserve">, A.H. </w:t>
      </w:r>
      <w:proofErr w:type="spellStart"/>
      <w:r w:rsidRPr="00AE4852">
        <w:rPr>
          <w:rFonts w:ascii="Calibri" w:hAnsi="Calibri" w:cs="Calibri"/>
          <w:lang w:val="en-US"/>
        </w:rPr>
        <w:t>Dutoit</w:t>
      </w:r>
      <w:proofErr w:type="spellEnd"/>
      <w:r w:rsidRPr="00AE4852">
        <w:rPr>
          <w:rFonts w:ascii="Calibri" w:hAnsi="Calibri" w:cs="Calibri"/>
          <w:lang w:val="en-US"/>
        </w:rPr>
        <w:t xml:space="preserve">, Object Oriented Software Engineering – Using UML, Patterns and Java, Prentice Hall </w:t>
      </w:r>
    </w:p>
    <w:p w:rsidR="000B218D" w:rsidRDefault="00760B68" w:rsidP="0017530C">
      <w:pPr>
        <w:numPr>
          <w:ilvl w:val="0"/>
          <w:numId w:val="3"/>
        </w:numPr>
        <w:rPr>
          <w:rFonts w:ascii="Calibri" w:hAnsi="Calibri" w:cs="Calibri"/>
          <w:i/>
        </w:rPr>
      </w:pPr>
      <w:hyperlink r:id="rId20" w:history="1">
        <w:r w:rsidR="000B218D" w:rsidRPr="00AE4852">
          <w:rPr>
            <w:rStyle w:val="Collegamentoipertestuale"/>
            <w:rFonts w:ascii="Calibri" w:hAnsi="Calibri" w:cs="Calibri"/>
            <w:i/>
          </w:rPr>
          <w:t>https://www.studocu.com/it</w:t>
        </w:r>
      </w:hyperlink>
      <w:r w:rsidR="000B218D" w:rsidRPr="00AE4852">
        <w:rPr>
          <w:rFonts w:ascii="Calibri" w:hAnsi="Calibri" w:cs="Calibri"/>
          <w:i/>
        </w:rPr>
        <w:t xml:space="preserve"> Piattaforma dedicata alla condivisione di vari documenti (Appunti, Libri, Riassunti ecc.)</w:t>
      </w:r>
    </w:p>
    <w:p w:rsidR="000B218D" w:rsidRDefault="00FF417B" w:rsidP="0017530C">
      <w:pPr>
        <w:numPr>
          <w:ilvl w:val="0"/>
          <w:numId w:val="3"/>
        </w:numPr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Documenti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 w:rsidR="000B218D">
        <w:rPr>
          <w:rFonts w:ascii="Calibri" w:hAnsi="Calibri" w:cs="Calibri"/>
          <w:lang w:val="en-US"/>
        </w:rPr>
        <w:t>RAD_urNotes</w:t>
      </w:r>
      <w:proofErr w:type="spellEnd"/>
    </w:p>
    <w:p w:rsidR="00A91569" w:rsidRPr="000B218D" w:rsidRDefault="00A91569" w:rsidP="00A91569">
      <w:pPr>
        <w:numPr>
          <w:ilvl w:val="0"/>
          <w:numId w:val="3"/>
        </w:numPr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Documenti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SDD_urNotes</w:t>
      </w:r>
      <w:proofErr w:type="spellEnd"/>
    </w:p>
    <w:p w:rsidR="00A91569" w:rsidRPr="000B218D" w:rsidRDefault="00A91569" w:rsidP="00A91569">
      <w:pPr>
        <w:ind w:left="720"/>
        <w:rPr>
          <w:rFonts w:ascii="Calibri" w:hAnsi="Calibri" w:cs="Calibri"/>
          <w:lang w:val="en-US"/>
        </w:rPr>
      </w:pPr>
    </w:p>
    <w:p w:rsidR="003C34A6" w:rsidRDefault="003C34A6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3C4D18" w:rsidRDefault="003C4D18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3C4D18" w:rsidRDefault="003C4D18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3C4D18" w:rsidRDefault="003C4D18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0B218D" w:rsidRPr="00D500F7" w:rsidRDefault="00D500F7" w:rsidP="00D500F7">
      <w:pPr>
        <w:pStyle w:val="Citazioneintensa"/>
        <w:rPr>
          <w:rFonts w:asciiTheme="minorHAnsi" w:hAnsiTheme="minorHAnsi" w:cstheme="minorHAnsi"/>
          <w:b/>
          <w:sz w:val="72"/>
          <w:szCs w:val="40"/>
        </w:rPr>
      </w:pPr>
      <w:r w:rsidRPr="00D500F7">
        <w:rPr>
          <w:rFonts w:asciiTheme="minorHAnsi" w:hAnsiTheme="minorHAnsi" w:cstheme="minorHAnsi"/>
          <w:b/>
          <w:sz w:val="40"/>
        </w:rPr>
        <w:lastRenderedPageBreak/>
        <w:t xml:space="preserve">2. </w:t>
      </w:r>
      <w:r w:rsidR="00A91569" w:rsidRPr="00D500F7">
        <w:rPr>
          <w:rFonts w:asciiTheme="minorHAnsi" w:hAnsiTheme="minorHAnsi" w:cstheme="minorHAnsi"/>
          <w:b/>
          <w:sz w:val="40"/>
        </w:rPr>
        <w:t>Packages</w:t>
      </w:r>
    </w:p>
    <w:p w:rsidR="001A5BF4" w:rsidRDefault="001A5BF4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A91569" w:rsidRDefault="00A91569" w:rsidP="00A91569">
      <w:pPr>
        <w:pStyle w:val="Default"/>
        <w:rPr>
          <w:rFonts w:asciiTheme="minorHAnsi" w:hAnsiTheme="minorHAnsi" w:cstheme="minorHAnsi"/>
          <w:szCs w:val="23"/>
        </w:rPr>
      </w:pPr>
      <w:r w:rsidRPr="00A91569">
        <w:rPr>
          <w:rFonts w:asciiTheme="minorHAnsi" w:hAnsiTheme="minorHAnsi" w:cstheme="minorHAnsi"/>
          <w:szCs w:val="23"/>
        </w:rPr>
        <w:t>La gestione del nostro sistema è suddivisa in tre livelli (</w:t>
      </w:r>
      <w:proofErr w:type="spellStart"/>
      <w:r w:rsidRPr="00A91569">
        <w:rPr>
          <w:rFonts w:asciiTheme="minorHAnsi" w:hAnsiTheme="minorHAnsi" w:cstheme="minorHAnsi"/>
          <w:szCs w:val="23"/>
        </w:rPr>
        <w:t>three-tier</w:t>
      </w:r>
      <w:proofErr w:type="spellEnd"/>
      <w:r w:rsidRPr="00A91569">
        <w:rPr>
          <w:rFonts w:asciiTheme="minorHAnsi" w:hAnsiTheme="minorHAnsi" w:cstheme="minorHAnsi"/>
          <w:szCs w:val="23"/>
        </w:rPr>
        <w:t xml:space="preserve">): </w:t>
      </w:r>
    </w:p>
    <w:p w:rsidR="00A91569" w:rsidRDefault="00A91569" w:rsidP="00A91569">
      <w:pPr>
        <w:pStyle w:val="Default"/>
        <w:numPr>
          <w:ilvl w:val="0"/>
          <w:numId w:val="11"/>
        </w:numPr>
        <w:rPr>
          <w:rFonts w:asciiTheme="minorHAnsi" w:hAnsiTheme="minorHAnsi" w:cstheme="minorHAnsi"/>
          <w:szCs w:val="23"/>
        </w:rPr>
      </w:pPr>
      <w:r>
        <w:rPr>
          <w:rFonts w:asciiTheme="minorHAnsi" w:hAnsiTheme="minorHAnsi" w:cstheme="minorHAnsi"/>
          <w:szCs w:val="23"/>
        </w:rPr>
        <w:t xml:space="preserve">Presentation </w:t>
      </w:r>
      <w:proofErr w:type="spellStart"/>
      <w:r>
        <w:rPr>
          <w:rFonts w:asciiTheme="minorHAnsi" w:hAnsiTheme="minorHAnsi" w:cstheme="minorHAnsi"/>
          <w:szCs w:val="23"/>
        </w:rPr>
        <w:t>Layer</w:t>
      </w:r>
      <w:proofErr w:type="spellEnd"/>
    </w:p>
    <w:p w:rsidR="00A91569" w:rsidRDefault="00A91569" w:rsidP="00A91569">
      <w:pPr>
        <w:pStyle w:val="Default"/>
        <w:numPr>
          <w:ilvl w:val="0"/>
          <w:numId w:val="11"/>
        </w:numPr>
        <w:rPr>
          <w:rFonts w:asciiTheme="minorHAnsi" w:hAnsiTheme="minorHAnsi" w:cstheme="minorHAnsi"/>
          <w:szCs w:val="23"/>
        </w:rPr>
      </w:pPr>
      <w:r>
        <w:rPr>
          <w:rFonts w:asciiTheme="minorHAnsi" w:hAnsiTheme="minorHAnsi" w:cstheme="minorHAnsi"/>
          <w:szCs w:val="23"/>
        </w:rPr>
        <w:t xml:space="preserve">Application </w:t>
      </w:r>
      <w:proofErr w:type="spellStart"/>
      <w:r>
        <w:rPr>
          <w:rFonts w:asciiTheme="minorHAnsi" w:hAnsiTheme="minorHAnsi" w:cstheme="minorHAnsi"/>
          <w:szCs w:val="23"/>
        </w:rPr>
        <w:t>Logic</w:t>
      </w:r>
      <w:proofErr w:type="spellEnd"/>
      <w:r>
        <w:rPr>
          <w:rFonts w:asciiTheme="minorHAnsi" w:hAnsiTheme="minorHAnsi" w:cstheme="minorHAnsi"/>
          <w:szCs w:val="23"/>
        </w:rPr>
        <w:t xml:space="preserve"> </w:t>
      </w:r>
      <w:proofErr w:type="spellStart"/>
      <w:r>
        <w:rPr>
          <w:rFonts w:asciiTheme="minorHAnsi" w:hAnsiTheme="minorHAnsi" w:cstheme="minorHAnsi"/>
          <w:szCs w:val="23"/>
        </w:rPr>
        <w:t>Layer</w:t>
      </w:r>
      <w:proofErr w:type="spellEnd"/>
    </w:p>
    <w:p w:rsidR="00A91569" w:rsidRPr="00A91569" w:rsidRDefault="00A91569" w:rsidP="00A91569">
      <w:pPr>
        <w:pStyle w:val="Default"/>
        <w:numPr>
          <w:ilvl w:val="0"/>
          <w:numId w:val="11"/>
        </w:numPr>
        <w:rPr>
          <w:rFonts w:asciiTheme="minorHAnsi" w:hAnsiTheme="minorHAnsi" w:cstheme="minorHAnsi"/>
          <w:szCs w:val="23"/>
        </w:rPr>
      </w:pPr>
      <w:r>
        <w:rPr>
          <w:rFonts w:asciiTheme="minorHAnsi" w:hAnsiTheme="minorHAnsi" w:cstheme="minorHAnsi"/>
          <w:szCs w:val="23"/>
        </w:rPr>
        <w:t xml:space="preserve">Storage </w:t>
      </w:r>
      <w:proofErr w:type="spellStart"/>
      <w:r>
        <w:rPr>
          <w:rFonts w:asciiTheme="minorHAnsi" w:hAnsiTheme="minorHAnsi" w:cstheme="minorHAnsi"/>
          <w:szCs w:val="23"/>
        </w:rPr>
        <w:t>Layer</w:t>
      </w:r>
      <w:proofErr w:type="spellEnd"/>
    </w:p>
    <w:p w:rsidR="00A91569" w:rsidRPr="00A91569" w:rsidRDefault="00A91569" w:rsidP="00A91569">
      <w:pPr>
        <w:pStyle w:val="Default"/>
        <w:rPr>
          <w:rFonts w:asciiTheme="minorHAnsi" w:hAnsiTheme="minorHAnsi" w:cstheme="minorHAnsi"/>
          <w:szCs w:val="23"/>
        </w:rPr>
      </w:pPr>
    </w:p>
    <w:p w:rsidR="001A5BF4" w:rsidRDefault="00A91569" w:rsidP="00A91569">
      <w:pPr>
        <w:tabs>
          <w:tab w:val="left" w:pos="3631"/>
        </w:tabs>
        <w:rPr>
          <w:rFonts w:asciiTheme="minorHAnsi" w:hAnsiTheme="minorHAnsi" w:cstheme="minorHAnsi"/>
          <w:szCs w:val="23"/>
        </w:rPr>
      </w:pPr>
      <w:r w:rsidRPr="00A91569">
        <w:rPr>
          <w:rFonts w:asciiTheme="minorHAnsi" w:hAnsiTheme="minorHAnsi" w:cstheme="minorHAnsi"/>
          <w:szCs w:val="23"/>
        </w:rPr>
        <w:t xml:space="preserve">Il package </w:t>
      </w:r>
      <w:proofErr w:type="spellStart"/>
      <w:r w:rsidRPr="00A91569">
        <w:rPr>
          <w:rFonts w:asciiTheme="minorHAnsi" w:hAnsiTheme="minorHAnsi" w:cstheme="minorHAnsi"/>
          <w:szCs w:val="23"/>
        </w:rPr>
        <w:t>urNotes</w:t>
      </w:r>
      <w:proofErr w:type="spellEnd"/>
      <w:r w:rsidRPr="00A91569">
        <w:rPr>
          <w:rFonts w:asciiTheme="minorHAnsi" w:hAnsiTheme="minorHAnsi" w:cstheme="minorHAnsi"/>
          <w:szCs w:val="23"/>
        </w:rPr>
        <w:t xml:space="preserve"> contiene </w:t>
      </w:r>
      <w:proofErr w:type="spellStart"/>
      <w:r w:rsidRPr="00A91569">
        <w:rPr>
          <w:rFonts w:asciiTheme="minorHAnsi" w:hAnsiTheme="minorHAnsi" w:cstheme="minorHAnsi"/>
          <w:szCs w:val="23"/>
        </w:rPr>
        <w:t>sottopackage</w:t>
      </w:r>
      <w:proofErr w:type="spellEnd"/>
      <w:r w:rsidRPr="00A91569">
        <w:rPr>
          <w:rFonts w:asciiTheme="minorHAnsi" w:hAnsiTheme="minorHAnsi" w:cstheme="minorHAnsi"/>
          <w:szCs w:val="23"/>
        </w:rPr>
        <w:t xml:space="preserve"> che a loro volta inglobano classi il cui scopo è quello di gestire le richieste dell’utente.</w:t>
      </w:r>
    </w:p>
    <w:p w:rsidR="00A91569" w:rsidRDefault="00A91569" w:rsidP="00A91569">
      <w:pPr>
        <w:tabs>
          <w:tab w:val="left" w:pos="3631"/>
        </w:tabs>
        <w:rPr>
          <w:rFonts w:asciiTheme="minorHAnsi" w:hAnsiTheme="minorHAnsi" w:cstheme="minorHAnsi"/>
          <w:szCs w:val="23"/>
        </w:rPr>
      </w:pPr>
    </w:p>
    <w:p w:rsidR="00A91569" w:rsidRDefault="00A91569" w:rsidP="00A91569">
      <w:pPr>
        <w:tabs>
          <w:tab w:val="left" w:pos="3631"/>
        </w:tabs>
        <w:rPr>
          <w:rFonts w:asciiTheme="minorHAnsi" w:hAnsiTheme="minorHAnsi" w:cstheme="minorHAnsi"/>
          <w:szCs w:val="23"/>
        </w:rPr>
      </w:pPr>
    </w:p>
    <w:p w:rsidR="00A91569" w:rsidRDefault="00A91569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44"/>
          <w:szCs w:val="40"/>
        </w:rPr>
      </w:pPr>
    </w:p>
    <w:p w:rsidR="00A91569" w:rsidRDefault="00D500F7" w:rsidP="00F725ED">
      <w:pPr>
        <w:tabs>
          <w:tab w:val="left" w:pos="3631"/>
        </w:tabs>
        <w:jc w:val="center"/>
        <w:rPr>
          <w:rFonts w:asciiTheme="minorHAnsi" w:hAnsiTheme="minorHAnsi" w:cstheme="minorHAnsi"/>
          <w:b/>
          <w:i/>
          <w:sz w:val="44"/>
          <w:szCs w:val="40"/>
        </w:rPr>
      </w:pPr>
      <w:r>
        <w:rPr>
          <w:rFonts w:asciiTheme="minorHAnsi" w:hAnsiTheme="minorHAnsi" w:cstheme="minorHAnsi"/>
          <w:b/>
          <w:i/>
          <w:sz w:val="44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4.25pt;height:340.5pt">
            <v:imagedata r:id="rId21" o:title="ee"/>
          </v:shape>
        </w:pict>
      </w:r>
    </w:p>
    <w:p w:rsidR="00F725ED" w:rsidRDefault="00F725ED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44"/>
          <w:szCs w:val="40"/>
        </w:rPr>
      </w:pPr>
    </w:p>
    <w:p w:rsidR="00D500F7" w:rsidRDefault="00D500F7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44"/>
          <w:szCs w:val="40"/>
        </w:rPr>
      </w:pPr>
    </w:p>
    <w:p w:rsidR="00D500F7" w:rsidRDefault="00D500F7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44"/>
          <w:szCs w:val="40"/>
        </w:rPr>
      </w:pPr>
    </w:p>
    <w:p w:rsidR="00F725ED" w:rsidRPr="00D500F7" w:rsidRDefault="00F725ED" w:rsidP="00DD6854">
      <w:pPr>
        <w:pStyle w:val="Paragrafoelenco"/>
        <w:numPr>
          <w:ilvl w:val="1"/>
          <w:numId w:val="31"/>
        </w:numPr>
        <w:jc w:val="center"/>
        <w:rPr>
          <w:rFonts w:cs="Calibri"/>
          <w:b/>
          <w:color w:val="44546A" w:themeColor="text2"/>
          <w:sz w:val="32"/>
          <w:szCs w:val="40"/>
        </w:rPr>
      </w:pPr>
      <w:r w:rsidRPr="00D500F7">
        <w:rPr>
          <w:rFonts w:cs="Calibri"/>
          <w:b/>
          <w:color w:val="44546A" w:themeColor="text2"/>
          <w:sz w:val="32"/>
          <w:szCs w:val="40"/>
        </w:rPr>
        <w:lastRenderedPageBreak/>
        <w:t>Package Be</w:t>
      </w:r>
      <w:r w:rsidR="001C5C89" w:rsidRPr="00D500F7">
        <w:rPr>
          <w:rFonts w:cs="Calibri"/>
          <w:b/>
          <w:color w:val="44546A" w:themeColor="text2"/>
          <w:sz w:val="32"/>
          <w:szCs w:val="40"/>
        </w:rPr>
        <w:t>an</w:t>
      </w:r>
    </w:p>
    <w:p w:rsidR="001C5C89" w:rsidRDefault="001C5C89" w:rsidP="00217CC7">
      <w:pPr>
        <w:ind w:left="360"/>
        <w:rPr>
          <w:rFonts w:ascii="Calibri" w:hAnsi="Calibri" w:cs="Calibri"/>
          <w:b/>
          <w:sz w:val="32"/>
          <w:szCs w:val="40"/>
        </w:rPr>
      </w:pPr>
    </w:p>
    <w:p w:rsidR="00217CC7" w:rsidRDefault="00217CC7" w:rsidP="00217CC7">
      <w:pPr>
        <w:ind w:left="360"/>
        <w:rPr>
          <w:rFonts w:ascii="Calibri" w:hAnsi="Calibri" w:cs="Calibri"/>
          <w:b/>
          <w:sz w:val="32"/>
          <w:szCs w:val="40"/>
        </w:rPr>
      </w:pPr>
    </w:p>
    <w:p w:rsidR="00F725ED" w:rsidRDefault="00217CC7" w:rsidP="00217CC7">
      <w:pPr>
        <w:rPr>
          <w:rFonts w:ascii="Calibri" w:hAnsi="Calibri" w:cs="Calibri"/>
          <w:b/>
          <w:sz w:val="32"/>
          <w:szCs w:val="40"/>
        </w:rPr>
      </w:pPr>
      <w:r>
        <w:rPr>
          <w:rFonts w:ascii="Calibri" w:hAnsi="Calibri" w:cs="Calibri"/>
          <w:b/>
          <w:noProof/>
          <w:sz w:val="28"/>
          <w:szCs w:val="40"/>
        </w:rPr>
        <w:t xml:space="preserve">             </w:t>
      </w:r>
      <w:r w:rsidR="00D500F7">
        <w:rPr>
          <w:rFonts w:ascii="Calibri" w:hAnsi="Calibri" w:cs="Calibri"/>
          <w:b/>
          <w:noProof/>
          <w:sz w:val="28"/>
          <w:szCs w:val="40"/>
        </w:rPr>
        <w:pict>
          <v:shape id="_x0000_i1026" type="#_x0000_t75" style="width:435pt;height:167.25pt">
            <v:imagedata r:id="rId22" o:title="aa"/>
          </v:shape>
        </w:pict>
      </w:r>
    </w:p>
    <w:p w:rsidR="001C5C89" w:rsidRDefault="001C5C89" w:rsidP="001C5C89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p w:rsidR="0046351A" w:rsidRDefault="0046351A" w:rsidP="001C5C89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p w:rsidR="00217CC7" w:rsidRDefault="00217CC7" w:rsidP="001C5C89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1C5C89" w:rsidTr="001C5C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1C5C89" w:rsidRPr="001C5C89" w:rsidRDefault="001C5C89" w:rsidP="001C5C89">
            <w:pPr>
              <w:jc w:val="center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Classe</w:t>
            </w:r>
          </w:p>
        </w:tc>
        <w:tc>
          <w:tcPr>
            <w:tcW w:w="4814" w:type="dxa"/>
          </w:tcPr>
          <w:p w:rsidR="001C5C89" w:rsidRPr="001C5C89" w:rsidRDefault="001C5C89" w:rsidP="001C5C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Descrizione</w:t>
            </w:r>
          </w:p>
        </w:tc>
      </w:tr>
      <w:tr w:rsidR="001C5C89" w:rsidTr="001C5C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1C5C89" w:rsidRPr="001C5C89" w:rsidRDefault="001D2B54" w:rsidP="001C5C8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r>
              <w:rPr>
                <w:rFonts w:ascii="Calibri" w:hAnsi="Calibri" w:cs="Calibri"/>
                <w:b w:val="0"/>
                <w:sz w:val="28"/>
                <w:szCs w:val="40"/>
              </w:rPr>
              <w:t>Documento</w:t>
            </w:r>
            <w:r w:rsidR="001C5C89" w:rsidRPr="001C5C89">
              <w:rPr>
                <w:rFonts w:ascii="Calibri" w:hAnsi="Calibri" w:cs="Calibri"/>
                <w:b w:val="0"/>
                <w:sz w:val="28"/>
                <w:szCs w:val="40"/>
              </w:rPr>
              <w:t>.java</w:t>
            </w:r>
          </w:p>
        </w:tc>
        <w:tc>
          <w:tcPr>
            <w:tcW w:w="4814" w:type="dxa"/>
          </w:tcPr>
          <w:p w:rsidR="001C5C89" w:rsidRPr="0046351A" w:rsidRDefault="0046351A" w:rsidP="0046351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46351A">
              <w:rPr>
                <w:rFonts w:asciiTheme="minorHAnsi" w:hAnsiTheme="minorHAnsi" w:cstheme="minorHAnsi"/>
                <w:szCs w:val="23"/>
              </w:rPr>
              <w:t>Descrive un appunto/dispensa</w:t>
            </w:r>
            <w:r w:rsidR="00F743F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217CC7" w:rsidTr="001C5C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217CC7" w:rsidRDefault="00217CC7" w:rsidP="001C5C8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r>
              <w:rPr>
                <w:rFonts w:ascii="Calibri" w:hAnsi="Calibri" w:cs="Calibri"/>
                <w:b w:val="0"/>
                <w:sz w:val="28"/>
                <w:szCs w:val="40"/>
              </w:rPr>
              <w:t>Materia.java</w:t>
            </w:r>
          </w:p>
        </w:tc>
        <w:tc>
          <w:tcPr>
            <w:tcW w:w="4814" w:type="dxa"/>
          </w:tcPr>
          <w:p w:rsidR="00217CC7" w:rsidRPr="0046351A" w:rsidRDefault="00217CC7" w:rsidP="00217CC7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46351A">
              <w:rPr>
                <w:rFonts w:asciiTheme="minorHAnsi" w:hAnsiTheme="minorHAnsi" w:cstheme="minorHAnsi"/>
                <w:szCs w:val="23"/>
              </w:rPr>
              <w:t>Descrive un</w:t>
            </w:r>
            <w:r>
              <w:rPr>
                <w:rFonts w:asciiTheme="minorHAnsi" w:hAnsiTheme="minorHAnsi" w:cstheme="minorHAnsi"/>
                <w:szCs w:val="23"/>
              </w:rPr>
              <w:t>a materia.</w:t>
            </w:r>
          </w:p>
        </w:tc>
      </w:tr>
    </w:tbl>
    <w:p w:rsidR="00217CC7" w:rsidRDefault="00217CC7" w:rsidP="00217CC7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217CC7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217CC7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217CC7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217CC7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217CC7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217CC7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217CC7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217CC7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217CC7">
      <w:pPr>
        <w:rPr>
          <w:rFonts w:ascii="Calibri" w:hAnsi="Calibri" w:cs="Calibri"/>
          <w:b/>
          <w:sz w:val="32"/>
          <w:szCs w:val="40"/>
        </w:rPr>
      </w:pPr>
    </w:p>
    <w:p w:rsidR="003A4510" w:rsidRDefault="003A4510" w:rsidP="00217CC7">
      <w:pPr>
        <w:rPr>
          <w:rFonts w:ascii="Calibri" w:hAnsi="Calibri" w:cs="Calibri"/>
          <w:b/>
          <w:sz w:val="32"/>
          <w:szCs w:val="40"/>
        </w:rPr>
      </w:pPr>
    </w:p>
    <w:p w:rsidR="003A4510" w:rsidRDefault="003A4510" w:rsidP="00217CC7">
      <w:pPr>
        <w:rPr>
          <w:rFonts w:ascii="Calibri" w:hAnsi="Calibri" w:cs="Calibri"/>
          <w:b/>
          <w:sz w:val="32"/>
          <w:szCs w:val="40"/>
        </w:rPr>
      </w:pPr>
    </w:p>
    <w:p w:rsidR="003A4510" w:rsidRDefault="003A4510" w:rsidP="00217CC7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217CC7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217CC7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217CC7">
      <w:pPr>
        <w:rPr>
          <w:rFonts w:ascii="Calibri" w:hAnsi="Calibri" w:cs="Calibri"/>
          <w:b/>
          <w:sz w:val="32"/>
          <w:szCs w:val="40"/>
        </w:rPr>
      </w:pPr>
    </w:p>
    <w:p w:rsidR="00F725ED" w:rsidRDefault="00F725ED" w:rsidP="00DD6854">
      <w:pPr>
        <w:numPr>
          <w:ilvl w:val="1"/>
          <w:numId w:val="31"/>
        </w:numPr>
        <w:jc w:val="center"/>
        <w:rPr>
          <w:rFonts w:ascii="Calibri" w:hAnsi="Calibri" w:cs="Calibri"/>
          <w:b/>
          <w:sz w:val="32"/>
          <w:szCs w:val="40"/>
        </w:rPr>
      </w:pPr>
      <w:r w:rsidRPr="00D500F7">
        <w:rPr>
          <w:rFonts w:ascii="Calibri" w:hAnsi="Calibri" w:cs="Calibri"/>
          <w:b/>
          <w:color w:val="44546A" w:themeColor="text2"/>
          <w:sz w:val="32"/>
          <w:szCs w:val="40"/>
        </w:rPr>
        <w:lastRenderedPageBreak/>
        <w:t>Package Connection</w:t>
      </w:r>
    </w:p>
    <w:p w:rsidR="0046351A" w:rsidRDefault="0046351A" w:rsidP="00F725ED">
      <w:pPr>
        <w:rPr>
          <w:rFonts w:ascii="Calibri" w:hAnsi="Calibri" w:cs="Calibri"/>
          <w:b/>
          <w:sz w:val="32"/>
          <w:szCs w:val="40"/>
        </w:rPr>
      </w:pPr>
    </w:p>
    <w:p w:rsidR="0046351A" w:rsidRDefault="00D500F7" w:rsidP="0091607E">
      <w:pPr>
        <w:jc w:val="center"/>
        <w:rPr>
          <w:rFonts w:ascii="Calibri" w:hAnsi="Calibri" w:cs="Calibri"/>
          <w:b/>
          <w:sz w:val="32"/>
          <w:szCs w:val="40"/>
        </w:rPr>
      </w:pPr>
      <w:r>
        <w:rPr>
          <w:rFonts w:ascii="Calibri" w:hAnsi="Calibri" w:cs="Calibri"/>
          <w:b/>
          <w:sz w:val="32"/>
          <w:szCs w:val="40"/>
        </w:rPr>
        <w:pict>
          <v:shape id="_x0000_i1027" type="#_x0000_t75" style="width:372pt;height:150pt">
            <v:imagedata r:id="rId23" o:title="Package Diagram1"/>
          </v:shape>
        </w:pict>
      </w:r>
    </w:p>
    <w:p w:rsidR="0091607E" w:rsidRDefault="0091607E" w:rsidP="0091607E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p w:rsidR="00A440A9" w:rsidRDefault="00A440A9" w:rsidP="0091607E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p w:rsidR="00A440A9" w:rsidRDefault="00A440A9" w:rsidP="0091607E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91607E" w:rsidTr="000C27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91607E" w:rsidRPr="001C5C89" w:rsidRDefault="0091607E" w:rsidP="000C2729">
            <w:pPr>
              <w:jc w:val="center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Classe</w:t>
            </w:r>
          </w:p>
        </w:tc>
        <w:tc>
          <w:tcPr>
            <w:tcW w:w="4814" w:type="dxa"/>
          </w:tcPr>
          <w:p w:rsidR="0091607E" w:rsidRPr="001C5C89" w:rsidRDefault="0091607E" w:rsidP="000C27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Descrizione</w:t>
            </w:r>
          </w:p>
        </w:tc>
      </w:tr>
      <w:tr w:rsidR="0091607E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91607E" w:rsidRPr="001C5C89" w:rsidRDefault="0096293C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r>
              <w:rPr>
                <w:rFonts w:ascii="Calibri" w:hAnsi="Calibri" w:cs="Calibri"/>
                <w:b w:val="0"/>
                <w:sz w:val="28"/>
                <w:szCs w:val="40"/>
              </w:rPr>
              <w:t>Connessione</w:t>
            </w:r>
            <w:r w:rsidR="0091607E">
              <w:rPr>
                <w:rFonts w:ascii="Calibri" w:hAnsi="Calibri" w:cs="Calibri"/>
                <w:b w:val="0"/>
                <w:sz w:val="28"/>
                <w:szCs w:val="40"/>
              </w:rPr>
              <w:t>DB</w:t>
            </w:r>
            <w:r w:rsidR="0091607E" w:rsidRPr="001C5C89">
              <w:rPr>
                <w:rFonts w:ascii="Calibri" w:hAnsi="Calibri" w:cs="Calibri"/>
                <w:b w:val="0"/>
                <w:sz w:val="28"/>
                <w:szCs w:val="40"/>
              </w:rPr>
              <w:t>.java</w:t>
            </w:r>
          </w:p>
        </w:tc>
        <w:tc>
          <w:tcPr>
            <w:tcW w:w="4814" w:type="dxa"/>
          </w:tcPr>
          <w:p w:rsidR="0091607E" w:rsidRPr="0046351A" w:rsidRDefault="0091607E" w:rsidP="000C2729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>
              <w:rPr>
                <w:rFonts w:asciiTheme="minorHAnsi" w:hAnsiTheme="minorHAnsi" w:cstheme="minorHAnsi"/>
                <w:szCs w:val="23"/>
              </w:rPr>
              <w:t xml:space="preserve">La classe che si occupa di gestire la </w:t>
            </w:r>
            <w:proofErr w:type="spellStart"/>
            <w:r>
              <w:rPr>
                <w:rFonts w:asciiTheme="minorHAnsi" w:hAnsiTheme="minorHAnsi" w:cstheme="minorHAnsi"/>
                <w:szCs w:val="23"/>
              </w:rPr>
              <w:t>connesione</w:t>
            </w:r>
            <w:proofErr w:type="spellEnd"/>
            <w:r>
              <w:rPr>
                <w:rFonts w:asciiTheme="minorHAnsi" w:hAnsiTheme="minorHAnsi" w:cstheme="minorHAnsi"/>
                <w:szCs w:val="23"/>
              </w:rPr>
              <w:t xml:space="preserve"> con il </w:t>
            </w:r>
            <w:proofErr w:type="spellStart"/>
            <w:r>
              <w:rPr>
                <w:rFonts w:asciiTheme="minorHAnsi" w:hAnsiTheme="minorHAnsi" w:cstheme="minorHAnsi"/>
                <w:szCs w:val="23"/>
              </w:rPr>
              <w:t>DataBase</w:t>
            </w:r>
            <w:proofErr w:type="spellEnd"/>
            <w:r w:rsidR="00F743F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</w:tbl>
    <w:p w:rsidR="0091607E" w:rsidRDefault="0091607E" w:rsidP="0091607E">
      <w:pPr>
        <w:jc w:val="center"/>
        <w:rPr>
          <w:rFonts w:ascii="Calibri" w:hAnsi="Calibri" w:cs="Calibri"/>
          <w:b/>
          <w:sz w:val="32"/>
          <w:szCs w:val="40"/>
        </w:rPr>
      </w:pPr>
    </w:p>
    <w:p w:rsidR="0091607E" w:rsidRDefault="0091607E" w:rsidP="009B4709">
      <w:pPr>
        <w:rPr>
          <w:rFonts w:ascii="Calibri" w:hAnsi="Calibri" w:cs="Calibri"/>
          <w:b/>
          <w:sz w:val="32"/>
          <w:szCs w:val="40"/>
        </w:rPr>
      </w:pPr>
    </w:p>
    <w:p w:rsidR="009B4709" w:rsidRDefault="009B4709" w:rsidP="009B4709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9B4709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9B4709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9B4709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9B4709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9B4709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9B4709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9B4709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9B4709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9B4709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9B4709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9B4709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9B4709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9B4709">
      <w:pPr>
        <w:rPr>
          <w:rFonts w:ascii="Calibri" w:hAnsi="Calibri" w:cs="Calibri"/>
          <w:b/>
          <w:sz w:val="32"/>
          <w:szCs w:val="40"/>
        </w:rPr>
      </w:pPr>
    </w:p>
    <w:p w:rsidR="00A440A9" w:rsidRDefault="00A440A9" w:rsidP="009B4709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9B4709">
      <w:pPr>
        <w:rPr>
          <w:rFonts w:ascii="Calibri" w:hAnsi="Calibri" w:cs="Calibri"/>
          <w:b/>
          <w:sz w:val="32"/>
          <w:szCs w:val="40"/>
        </w:rPr>
      </w:pPr>
    </w:p>
    <w:p w:rsidR="00F725ED" w:rsidRPr="00D500F7" w:rsidRDefault="00F725ED" w:rsidP="00DD6854">
      <w:pPr>
        <w:numPr>
          <w:ilvl w:val="1"/>
          <w:numId w:val="31"/>
        </w:numPr>
        <w:jc w:val="center"/>
        <w:rPr>
          <w:rFonts w:ascii="Calibri" w:hAnsi="Calibri" w:cs="Calibri"/>
          <w:b/>
          <w:color w:val="44546A" w:themeColor="text2"/>
          <w:sz w:val="32"/>
          <w:szCs w:val="40"/>
        </w:rPr>
      </w:pPr>
      <w:r w:rsidRPr="00D500F7">
        <w:rPr>
          <w:rFonts w:ascii="Calibri" w:hAnsi="Calibri" w:cs="Calibri"/>
          <w:b/>
          <w:color w:val="44546A" w:themeColor="text2"/>
          <w:sz w:val="32"/>
          <w:szCs w:val="40"/>
        </w:rPr>
        <w:lastRenderedPageBreak/>
        <w:t>Package Model</w:t>
      </w:r>
    </w:p>
    <w:p w:rsidR="0091607E" w:rsidRDefault="0091607E" w:rsidP="00F725ED">
      <w:pPr>
        <w:ind w:left="1080"/>
        <w:rPr>
          <w:rFonts w:ascii="Calibri" w:hAnsi="Calibri" w:cs="Calibri"/>
          <w:b/>
          <w:sz w:val="32"/>
          <w:szCs w:val="40"/>
        </w:rPr>
      </w:pPr>
    </w:p>
    <w:p w:rsidR="0091607E" w:rsidRDefault="00D500F7" w:rsidP="0091607E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  <w:r>
        <w:rPr>
          <w:rFonts w:ascii="Calibri" w:hAnsi="Calibri" w:cs="Calibri"/>
          <w:b/>
          <w:sz w:val="32"/>
          <w:szCs w:val="40"/>
        </w:rPr>
        <w:pict>
          <v:shape id="_x0000_i1028" type="#_x0000_t75" style="width:245.25pt;height:165pt">
            <v:imagedata r:id="rId24" o:title="Class Diagram1"/>
          </v:shape>
        </w:pict>
      </w:r>
    </w:p>
    <w:p w:rsidR="0091607E" w:rsidRDefault="0091607E" w:rsidP="0091607E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p w:rsidR="00E33C30" w:rsidRDefault="00E33C30" w:rsidP="0091607E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91607E" w:rsidTr="000C27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91607E" w:rsidRPr="001C5C89" w:rsidRDefault="0091607E" w:rsidP="000C2729">
            <w:pPr>
              <w:jc w:val="center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Classe</w:t>
            </w:r>
          </w:p>
        </w:tc>
        <w:tc>
          <w:tcPr>
            <w:tcW w:w="4814" w:type="dxa"/>
          </w:tcPr>
          <w:p w:rsidR="0091607E" w:rsidRPr="001C5C89" w:rsidRDefault="0091607E" w:rsidP="000C27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Descrizione</w:t>
            </w:r>
          </w:p>
        </w:tc>
      </w:tr>
      <w:tr w:rsidR="0091607E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91607E" w:rsidRPr="001C5C89" w:rsidRDefault="0091607E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r>
              <w:rPr>
                <w:rFonts w:ascii="Calibri" w:hAnsi="Calibri" w:cs="Calibri"/>
                <w:b w:val="0"/>
                <w:sz w:val="28"/>
                <w:szCs w:val="40"/>
              </w:rPr>
              <w:t>Carrello</w:t>
            </w:r>
            <w:r w:rsidRPr="001C5C89">
              <w:rPr>
                <w:rFonts w:ascii="Calibri" w:hAnsi="Calibri" w:cs="Calibri"/>
                <w:b w:val="0"/>
                <w:sz w:val="28"/>
                <w:szCs w:val="40"/>
              </w:rPr>
              <w:t>.java</w:t>
            </w:r>
          </w:p>
        </w:tc>
        <w:tc>
          <w:tcPr>
            <w:tcW w:w="4814" w:type="dxa"/>
          </w:tcPr>
          <w:p w:rsidR="0091607E" w:rsidRPr="0046351A" w:rsidRDefault="0091607E" w:rsidP="0091607E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>
              <w:rPr>
                <w:rFonts w:asciiTheme="minorHAnsi" w:hAnsiTheme="minorHAnsi" w:cstheme="minorHAnsi"/>
                <w:szCs w:val="23"/>
              </w:rPr>
              <w:t>Descrive il carrello dello studente</w:t>
            </w:r>
            <w:r w:rsidR="00F743F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91607E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91607E" w:rsidRPr="001C5C89" w:rsidRDefault="0091607E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r>
              <w:rPr>
                <w:rFonts w:ascii="Calibri" w:hAnsi="Calibri" w:cs="Calibri"/>
                <w:b w:val="0"/>
                <w:sz w:val="28"/>
                <w:szCs w:val="40"/>
              </w:rPr>
              <w:t>CheckSession</w:t>
            </w:r>
            <w:r w:rsidRPr="001C5C89">
              <w:rPr>
                <w:rFonts w:ascii="Calibri" w:hAnsi="Calibri" w:cs="Calibri"/>
                <w:b w:val="0"/>
                <w:sz w:val="28"/>
                <w:szCs w:val="40"/>
              </w:rPr>
              <w:t>.java</w:t>
            </w:r>
          </w:p>
        </w:tc>
        <w:tc>
          <w:tcPr>
            <w:tcW w:w="4814" w:type="dxa"/>
          </w:tcPr>
          <w:p w:rsidR="0091607E" w:rsidRPr="0046351A" w:rsidRDefault="0091607E" w:rsidP="00AA5F49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46351A">
              <w:rPr>
                <w:rFonts w:asciiTheme="minorHAnsi" w:hAnsiTheme="minorHAnsi" w:cstheme="minorHAnsi"/>
                <w:szCs w:val="23"/>
              </w:rPr>
              <w:t xml:space="preserve">Descrive </w:t>
            </w:r>
            <w:r w:rsidR="00AA5F49">
              <w:rPr>
                <w:rFonts w:asciiTheme="minorHAnsi" w:hAnsiTheme="minorHAnsi" w:cstheme="minorHAnsi"/>
                <w:szCs w:val="23"/>
              </w:rPr>
              <w:t xml:space="preserve">la sessione di un </w:t>
            </w:r>
            <w:proofErr w:type="gramStart"/>
            <w:r w:rsidR="00AA5F49">
              <w:rPr>
                <w:rFonts w:asciiTheme="minorHAnsi" w:hAnsiTheme="minorHAnsi" w:cstheme="minorHAnsi"/>
                <w:szCs w:val="23"/>
              </w:rPr>
              <w:t>utente</w:t>
            </w:r>
            <w:r w:rsidRPr="0046351A">
              <w:rPr>
                <w:rFonts w:asciiTheme="minorHAnsi" w:hAnsiTheme="minorHAnsi" w:cstheme="minorHAnsi"/>
                <w:szCs w:val="23"/>
              </w:rPr>
              <w:t xml:space="preserve"> </w:t>
            </w:r>
            <w:r w:rsidR="00F743FB">
              <w:rPr>
                <w:rFonts w:asciiTheme="minorHAnsi" w:hAnsiTheme="minorHAnsi" w:cstheme="minorHAnsi"/>
                <w:szCs w:val="23"/>
              </w:rPr>
              <w:t>.</w:t>
            </w:r>
            <w:proofErr w:type="gramEnd"/>
          </w:p>
        </w:tc>
      </w:tr>
      <w:tr w:rsidR="0091607E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91607E" w:rsidRPr="001C5C89" w:rsidRDefault="0091607E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r>
              <w:rPr>
                <w:rFonts w:ascii="Calibri" w:hAnsi="Calibri" w:cs="Calibri"/>
                <w:b w:val="0"/>
                <w:sz w:val="28"/>
                <w:szCs w:val="40"/>
              </w:rPr>
              <w:t>MD5.java</w:t>
            </w:r>
          </w:p>
        </w:tc>
        <w:tc>
          <w:tcPr>
            <w:tcW w:w="4814" w:type="dxa"/>
          </w:tcPr>
          <w:p w:rsidR="0091607E" w:rsidRPr="0046351A" w:rsidRDefault="0091607E" w:rsidP="00AA5F49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46351A">
              <w:rPr>
                <w:rFonts w:asciiTheme="minorHAnsi" w:hAnsiTheme="minorHAnsi" w:cstheme="minorHAnsi"/>
                <w:szCs w:val="23"/>
              </w:rPr>
              <w:t xml:space="preserve">Descrive </w:t>
            </w:r>
            <w:r w:rsidR="00AA5F49">
              <w:rPr>
                <w:rFonts w:asciiTheme="minorHAnsi" w:hAnsiTheme="minorHAnsi" w:cstheme="minorHAnsi"/>
                <w:szCs w:val="23"/>
              </w:rPr>
              <w:t xml:space="preserve">la crittografia scelta per proteggere la password di un </w:t>
            </w:r>
            <w:proofErr w:type="gramStart"/>
            <w:r w:rsidR="00AA5F49">
              <w:rPr>
                <w:rFonts w:asciiTheme="minorHAnsi" w:hAnsiTheme="minorHAnsi" w:cstheme="minorHAnsi"/>
                <w:szCs w:val="23"/>
              </w:rPr>
              <w:t>utente</w:t>
            </w:r>
            <w:r w:rsidRPr="0046351A">
              <w:rPr>
                <w:rFonts w:asciiTheme="minorHAnsi" w:hAnsiTheme="minorHAnsi" w:cstheme="minorHAnsi"/>
                <w:szCs w:val="23"/>
              </w:rPr>
              <w:t xml:space="preserve"> </w:t>
            </w:r>
            <w:r w:rsidR="00F743FB">
              <w:rPr>
                <w:rFonts w:asciiTheme="minorHAnsi" w:hAnsiTheme="minorHAnsi" w:cstheme="minorHAnsi"/>
                <w:szCs w:val="23"/>
              </w:rPr>
              <w:t>.</w:t>
            </w:r>
            <w:proofErr w:type="gramEnd"/>
          </w:p>
        </w:tc>
      </w:tr>
      <w:tr w:rsidR="0091607E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91607E" w:rsidRPr="001C5C89" w:rsidRDefault="0091607E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r>
              <w:rPr>
                <w:rFonts w:ascii="Calibri" w:hAnsi="Calibri" w:cs="Calibri"/>
                <w:b w:val="0"/>
                <w:sz w:val="28"/>
                <w:szCs w:val="40"/>
              </w:rPr>
              <w:t>SystemInformation</w:t>
            </w:r>
            <w:r w:rsidRPr="001C5C89">
              <w:rPr>
                <w:rFonts w:ascii="Calibri" w:hAnsi="Calibri" w:cs="Calibri"/>
                <w:b w:val="0"/>
                <w:sz w:val="28"/>
                <w:szCs w:val="40"/>
              </w:rPr>
              <w:t>.java</w:t>
            </w:r>
          </w:p>
        </w:tc>
        <w:tc>
          <w:tcPr>
            <w:tcW w:w="4814" w:type="dxa"/>
          </w:tcPr>
          <w:p w:rsidR="0091607E" w:rsidRPr="0046351A" w:rsidRDefault="0091607E" w:rsidP="00AA5F49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46351A">
              <w:rPr>
                <w:rFonts w:asciiTheme="minorHAnsi" w:hAnsiTheme="minorHAnsi" w:cstheme="minorHAnsi"/>
                <w:szCs w:val="23"/>
              </w:rPr>
              <w:t xml:space="preserve">Descrive </w:t>
            </w:r>
            <w:r w:rsidR="00AA5F49">
              <w:rPr>
                <w:rFonts w:asciiTheme="minorHAnsi" w:hAnsiTheme="minorHAnsi" w:cstheme="minorHAnsi"/>
                <w:szCs w:val="23"/>
              </w:rPr>
              <w:t>le informazioni di sistema</w:t>
            </w:r>
            <w:r w:rsidR="00F743F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</w:tbl>
    <w:p w:rsidR="00DD6854" w:rsidRDefault="00DD6854" w:rsidP="0091607E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p w:rsidR="007F5B77" w:rsidRDefault="007F5B77" w:rsidP="0091607E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p w:rsidR="00217CC7" w:rsidRDefault="00217CC7" w:rsidP="0091607E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p w:rsidR="00217CC7" w:rsidRDefault="00217CC7" w:rsidP="0091607E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p w:rsidR="00F725ED" w:rsidRPr="00D500F7" w:rsidRDefault="00F725ED" w:rsidP="00DD6854">
      <w:pPr>
        <w:numPr>
          <w:ilvl w:val="1"/>
          <w:numId w:val="31"/>
        </w:numPr>
        <w:jc w:val="center"/>
        <w:rPr>
          <w:rFonts w:ascii="Calibri" w:hAnsi="Calibri" w:cs="Calibri"/>
          <w:b/>
          <w:color w:val="44546A" w:themeColor="text2"/>
          <w:sz w:val="32"/>
          <w:szCs w:val="40"/>
        </w:rPr>
      </w:pPr>
      <w:r w:rsidRPr="00D500F7">
        <w:rPr>
          <w:rFonts w:ascii="Calibri" w:hAnsi="Calibri" w:cs="Calibri"/>
          <w:b/>
          <w:color w:val="44546A" w:themeColor="text2"/>
          <w:sz w:val="32"/>
          <w:szCs w:val="40"/>
        </w:rPr>
        <w:t xml:space="preserve">Package </w:t>
      </w:r>
      <w:proofErr w:type="spellStart"/>
      <w:r w:rsidRPr="00D500F7">
        <w:rPr>
          <w:rFonts w:ascii="Calibri" w:hAnsi="Calibri" w:cs="Calibri"/>
          <w:b/>
          <w:color w:val="44546A" w:themeColor="text2"/>
          <w:sz w:val="32"/>
          <w:szCs w:val="40"/>
        </w:rPr>
        <w:t>View</w:t>
      </w:r>
      <w:proofErr w:type="spellEnd"/>
    </w:p>
    <w:p w:rsidR="00824DC3" w:rsidRDefault="00824DC3" w:rsidP="00824DC3">
      <w:pPr>
        <w:ind w:left="1080"/>
        <w:rPr>
          <w:rFonts w:ascii="Calibri" w:hAnsi="Calibri" w:cs="Calibri"/>
          <w:b/>
          <w:sz w:val="32"/>
          <w:szCs w:val="40"/>
        </w:rPr>
      </w:pPr>
    </w:p>
    <w:p w:rsidR="00824DC3" w:rsidRDefault="00D500F7" w:rsidP="00F743FB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  <w:r>
        <w:rPr>
          <w:rFonts w:ascii="Calibri" w:hAnsi="Calibri" w:cs="Calibri"/>
          <w:b/>
          <w:sz w:val="32"/>
          <w:szCs w:val="40"/>
        </w:rPr>
        <w:pict>
          <v:shape id="_x0000_i1029" type="#_x0000_t75" style="width:374.25pt;height:171pt">
            <v:imagedata r:id="rId25" o:title="Class Diagram1"/>
          </v:shape>
        </w:pict>
      </w:r>
    </w:p>
    <w:p w:rsidR="00DD6854" w:rsidRDefault="00DD6854" w:rsidP="00F743FB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p w:rsidR="00F86904" w:rsidRPr="00D500F7" w:rsidRDefault="00F725ED" w:rsidP="00DD6854">
      <w:pPr>
        <w:pStyle w:val="Paragrafoelenco"/>
        <w:numPr>
          <w:ilvl w:val="2"/>
          <w:numId w:val="31"/>
        </w:numPr>
        <w:jc w:val="center"/>
        <w:rPr>
          <w:rFonts w:cs="Calibri"/>
          <w:b/>
          <w:color w:val="44546A" w:themeColor="text2"/>
          <w:sz w:val="28"/>
          <w:szCs w:val="40"/>
        </w:rPr>
      </w:pPr>
      <w:r w:rsidRPr="00D500F7">
        <w:rPr>
          <w:rFonts w:cs="Calibri"/>
          <w:b/>
          <w:color w:val="44546A" w:themeColor="text2"/>
          <w:sz w:val="28"/>
          <w:szCs w:val="40"/>
        </w:rPr>
        <w:lastRenderedPageBreak/>
        <w:t>Package Pubblico</w:t>
      </w:r>
    </w:p>
    <w:p w:rsidR="00F743FB" w:rsidRDefault="00F743FB" w:rsidP="00F86904">
      <w:pPr>
        <w:pStyle w:val="Paragrafoelenco"/>
        <w:ind w:left="1440"/>
        <w:rPr>
          <w:rFonts w:cs="Calibri"/>
          <w:b/>
          <w:sz w:val="28"/>
          <w:szCs w:val="40"/>
        </w:rPr>
      </w:pPr>
    </w:p>
    <w:p w:rsidR="009B4709" w:rsidRDefault="009B4709" w:rsidP="00F86904">
      <w:pPr>
        <w:pStyle w:val="Paragrafoelenco"/>
        <w:ind w:left="1440"/>
        <w:rPr>
          <w:rFonts w:cs="Calibri"/>
          <w:b/>
          <w:sz w:val="28"/>
          <w:szCs w:val="40"/>
        </w:rPr>
      </w:pPr>
    </w:p>
    <w:p w:rsidR="00F743FB" w:rsidRDefault="00F743FB" w:rsidP="009B4709">
      <w:pPr>
        <w:jc w:val="center"/>
      </w:pPr>
      <w:r>
        <w:t xml:space="preserve">           </w:t>
      </w:r>
      <w:r w:rsidR="00D500F7">
        <w:pict>
          <v:shape id="_x0000_i1030" type="#_x0000_t75" style="width:423pt;height:232.5pt">
            <v:imagedata r:id="rId26" o:title="ee"/>
          </v:shape>
        </w:pict>
      </w:r>
    </w:p>
    <w:p w:rsidR="00E33C30" w:rsidRDefault="00E33C30" w:rsidP="00F743FB">
      <w:pPr>
        <w:jc w:val="center"/>
      </w:pPr>
    </w:p>
    <w:p w:rsidR="00CF6C2B" w:rsidRDefault="00CF6C2B" w:rsidP="00123D2B"/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F743FB" w:rsidTr="000C27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F743FB" w:rsidRPr="001C5C89" w:rsidRDefault="00F743FB" w:rsidP="000C2729">
            <w:pPr>
              <w:jc w:val="center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Classe</w:t>
            </w:r>
          </w:p>
        </w:tc>
        <w:tc>
          <w:tcPr>
            <w:tcW w:w="4814" w:type="dxa"/>
          </w:tcPr>
          <w:p w:rsidR="00F743FB" w:rsidRPr="001C5C89" w:rsidRDefault="00F743FB" w:rsidP="000C27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Descrizione</w:t>
            </w:r>
          </w:p>
        </w:tc>
      </w:tr>
      <w:tr w:rsidR="00F743FB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F743FB" w:rsidRPr="001C5C89" w:rsidRDefault="00F743FB" w:rsidP="00F743FB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Index</w:t>
            </w:r>
            <w:r w:rsidRPr="001C5C89">
              <w:rPr>
                <w:rFonts w:ascii="Calibri" w:hAnsi="Calibri" w:cs="Calibri"/>
                <w:b w:val="0"/>
                <w:sz w:val="28"/>
                <w:szCs w:val="40"/>
              </w:rPr>
              <w:t>.</w:t>
            </w:r>
            <w:r>
              <w:rPr>
                <w:rFonts w:ascii="Calibri" w:hAnsi="Calibri" w:cs="Calibri"/>
                <w:b w:val="0"/>
                <w:sz w:val="28"/>
                <w:szCs w:val="40"/>
              </w:rPr>
              <w:t>jsp</w:t>
            </w:r>
            <w:proofErr w:type="spellEnd"/>
          </w:p>
        </w:tc>
        <w:tc>
          <w:tcPr>
            <w:tcW w:w="4814" w:type="dxa"/>
          </w:tcPr>
          <w:p w:rsidR="00F743FB" w:rsidRPr="00CF6C2B" w:rsidRDefault="00F743FB" w:rsidP="00F743FB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l’HomePage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agli utenti non loggati al sistema. </w:t>
            </w:r>
          </w:p>
        </w:tc>
      </w:tr>
      <w:tr w:rsidR="00F743FB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F743FB" w:rsidRPr="001C5C89" w:rsidRDefault="00F743FB" w:rsidP="00F743FB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Accedi.jsp</w:t>
            </w:r>
            <w:proofErr w:type="spellEnd"/>
          </w:p>
        </w:tc>
        <w:tc>
          <w:tcPr>
            <w:tcW w:w="4814" w:type="dxa"/>
          </w:tcPr>
          <w:p w:rsidR="00F743FB" w:rsidRPr="00CF6C2B" w:rsidRDefault="00F743FB" w:rsidP="00F743FB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form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per accedere al sistema.</w:t>
            </w:r>
          </w:p>
        </w:tc>
      </w:tr>
      <w:tr w:rsidR="00F743FB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F743FB" w:rsidRPr="001C5C89" w:rsidRDefault="00F743FB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ComeFunziona.jsp</w:t>
            </w:r>
            <w:proofErr w:type="spellEnd"/>
          </w:p>
        </w:tc>
        <w:tc>
          <w:tcPr>
            <w:tcW w:w="4814" w:type="dxa"/>
          </w:tcPr>
          <w:p w:rsidR="00F743FB" w:rsidRPr="00CF6C2B" w:rsidRDefault="00CF6C2B" w:rsidP="00CF6C2B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spiega l’utilizzo de</w:t>
            </w:r>
            <w:r w:rsidR="00F743FB" w:rsidRPr="00CF6C2B">
              <w:rPr>
                <w:rFonts w:asciiTheme="minorHAnsi" w:hAnsiTheme="minorHAnsi" w:cstheme="minorHAnsi"/>
              </w:rPr>
              <w:t>l sistema.</w:t>
            </w:r>
          </w:p>
        </w:tc>
      </w:tr>
      <w:tr w:rsidR="00CF6C2B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CF6C2B" w:rsidRPr="001C5C89" w:rsidRDefault="00CF6C2B" w:rsidP="00CF6C2B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Contatti.jsp</w:t>
            </w:r>
            <w:proofErr w:type="spellEnd"/>
          </w:p>
        </w:tc>
        <w:tc>
          <w:tcPr>
            <w:tcW w:w="4814" w:type="dxa"/>
          </w:tcPr>
          <w:p w:rsidR="00CF6C2B" w:rsidRPr="00CF6C2B" w:rsidRDefault="00CF6C2B" w:rsidP="00CF6C2B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i contatti principali del sistema.</w:t>
            </w:r>
          </w:p>
        </w:tc>
      </w:tr>
      <w:tr w:rsidR="00CF6C2B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CF6C2B" w:rsidRDefault="00CF6C2B" w:rsidP="00CF6C2B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Appunti.jsp</w:t>
            </w:r>
            <w:proofErr w:type="spellEnd"/>
          </w:p>
        </w:tc>
        <w:tc>
          <w:tcPr>
            <w:tcW w:w="4814" w:type="dxa"/>
          </w:tcPr>
          <w:p w:rsidR="00CF6C2B" w:rsidRPr="00CF6C2B" w:rsidRDefault="00CF6C2B" w:rsidP="00CF6C2B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il catalogo di appunti presenti nel sistema.</w:t>
            </w:r>
          </w:p>
        </w:tc>
      </w:tr>
      <w:tr w:rsidR="00CF6C2B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CF6C2B" w:rsidRDefault="00CF6C2B" w:rsidP="00CF6C2B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Dispense.jsp</w:t>
            </w:r>
            <w:proofErr w:type="spellEnd"/>
          </w:p>
        </w:tc>
        <w:tc>
          <w:tcPr>
            <w:tcW w:w="4814" w:type="dxa"/>
          </w:tcPr>
          <w:p w:rsidR="00CF6C2B" w:rsidRPr="00CF6C2B" w:rsidRDefault="00CF6C2B" w:rsidP="00CF6C2B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il catalogo di dispense presenti nel sistema.</w:t>
            </w:r>
          </w:p>
        </w:tc>
      </w:tr>
      <w:tr w:rsidR="00CF6C2B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CF6C2B" w:rsidRDefault="00CF6C2B" w:rsidP="00CF6C2B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Faq.jsp</w:t>
            </w:r>
            <w:proofErr w:type="spellEnd"/>
          </w:p>
        </w:tc>
        <w:tc>
          <w:tcPr>
            <w:tcW w:w="4814" w:type="dxa"/>
          </w:tcPr>
          <w:p w:rsidR="00CF6C2B" w:rsidRPr="00CF6C2B" w:rsidRDefault="00CF6C2B" w:rsidP="00CF6C2B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Domande&amp;Risposte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relative all’utilizzo del sistema.</w:t>
            </w:r>
          </w:p>
        </w:tc>
      </w:tr>
      <w:tr w:rsidR="00CF6C2B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CF6C2B" w:rsidRDefault="00CF6C2B" w:rsidP="00CF6C2B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Logout.jsp</w:t>
            </w:r>
            <w:proofErr w:type="spellEnd"/>
          </w:p>
        </w:tc>
        <w:tc>
          <w:tcPr>
            <w:tcW w:w="4814" w:type="dxa"/>
          </w:tcPr>
          <w:p w:rsidR="00CF6C2B" w:rsidRPr="00CF6C2B" w:rsidRDefault="00CF6C2B" w:rsidP="00CF6C2B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l’uscita dell’utente dal sistema.</w:t>
            </w:r>
          </w:p>
        </w:tc>
      </w:tr>
      <w:tr w:rsidR="00CF6C2B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CF6C2B" w:rsidRDefault="00CF6C2B" w:rsidP="00CF6C2B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Privacy.jsp</w:t>
            </w:r>
            <w:proofErr w:type="spellEnd"/>
          </w:p>
        </w:tc>
        <w:tc>
          <w:tcPr>
            <w:tcW w:w="4814" w:type="dxa"/>
          </w:tcPr>
          <w:p w:rsidR="00CF6C2B" w:rsidRPr="00CF6C2B" w:rsidRDefault="00CF6C2B" w:rsidP="00CF6C2B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le informazioni su come vengono gestiti i dati personali</w:t>
            </w:r>
          </w:p>
        </w:tc>
      </w:tr>
      <w:tr w:rsidR="00CF6C2B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CF6C2B" w:rsidRDefault="00CF6C2B" w:rsidP="00CF6C2B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Registrati.jsp</w:t>
            </w:r>
            <w:proofErr w:type="spellEnd"/>
          </w:p>
        </w:tc>
        <w:tc>
          <w:tcPr>
            <w:tcW w:w="4814" w:type="dxa"/>
          </w:tcPr>
          <w:p w:rsidR="00CF6C2B" w:rsidRPr="00CF6C2B" w:rsidRDefault="00CF6C2B" w:rsidP="00CF6C2B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form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per la registrazione dello studente. </w:t>
            </w:r>
          </w:p>
        </w:tc>
      </w:tr>
      <w:tr w:rsidR="00123D2B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123D2B" w:rsidRDefault="00123D2B" w:rsidP="00CF6C2B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Documento_dettaglio.jsp</w:t>
            </w:r>
            <w:proofErr w:type="spellEnd"/>
          </w:p>
        </w:tc>
        <w:tc>
          <w:tcPr>
            <w:tcW w:w="4814" w:type="dxa"/>
          </w:tcPr>
          <w:p w:rsidR="00123D2B" w:rsidRPr="00CF6C2B" w:rsidRDefault="00123D2B" w:rsidP="00123D2B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>
              <w:rPr>
                <w:rFonts w:asciiTheme="minorHAnsi" w:hAnsiTheme="minorHAnsi" w:cstheme="minorHAnsi"/>
              </w:rPr>
              <w:t>view</w:t>
            </w:r>
            <w:proofErr w:type="spellEnd"/>
            <w:r>
              <w:rPr>
                <w:rFonts w:asciiTheme="minorHAnsi" w:hAnsiTheme="minorHAnsi" w:cstheme="minorHAnsi"/>
              </w:rPr>
              <w:t xml:space="preserve"> che mostra la pagina relativa alle</w:t>
            </w:r>
            <w:r w:rsidRPr="00CF6C2B">
              <w:rPr>
                <w:rFonts w:asciiTheme="minorHAnsi" w:hAnsiTheme="minorHAnsi" w:cstheme="minorHAnsi"/>
              </w:rPr>
              <w:t xml:space="preserve"> informazioni </w:t>
            </w:r>
            <w:r>
              <w:rPr>
                <w:rFonts w:asciiTheme="minorHAnsi" w:hAnsiTheme="minorHAnsi" w:cstheme="minorHAnsi"/>
              </w:rPr>
              <w:t>del documento scelto.</w:t>
            </w:r>
          </w:p>
        </w:tc>
      </w:tr>
    </w:tbl>
    <w:p w:rsidR="00F725ED" w:rsidRPr="00D500F7" w:rsidRDefault="00F725ED" w:rsidP="00DD6854">
      <w:pPr>
        <w:pStyle w:val="Paragrafoelenco"/>
        <w:numPr>
          <w:ilvl w:val="2"/>
          <w:numId w:val="31"/>
        </w:numPr>
        <w:jc w:val="center"/>
        <w:rPr>
          <w:rFonts w:cs="Calibri"/>
          <w:b/>
          <w:color w:val="44546A" w:themeColor="text2"/>
          <w:sz w:val="28"/>
          <w:szCs w:val="40"/>
        </w:rPr>
      </w:pPr>
      <w:r w:rsidRPr="00D500F7">
        <w:rPr>
          <w:rFonts w:cs="Calibri"/>
          <w:b/>
          <w:color w:val="44546A" w:themeColor="text2"/>
          <w:sz w:val="28"/>
          <w:szCs w:val="40"/>
        </w:rPr>
        <w:lastRenderedPageBreak/>
        <w:t>Package Gestore</w:t>
      </w:r>
    </w:p>
    <w:p w:rsidR="004A6585" w:rsidRPr="00AE34CF" w:rsidRDefault="00D500F7" w:rsidP="00AE34CF">
      <w:pPr>
        <w:jc w:val="center"/>
        <w:rPr>
          <w:rFonts w:cs="Calibri"/>
          <w:b/>
          <w:sz w:val="28"/>
          <w:szCs w:val="40"/>
        </w:rPr>
      </w:pPr>
      <w:r>
        <w:pict>
          <v:shape id="_x0000_i1031" type="#_x0000_t75" style="width:481.5pt;height:258.75pt">
            <v:imagedata r:id="rId27" o:title="Package Diagram2"/>
          </v:shape>
        </w:pict>
      </w:r>
    </w:p>
    <w:p w:rsidR="004A6585" w:rsidRPr="00872D97" w:rsidRDefault="004A6585" w:rsidP="00872D97">
      <w:pPr>
        <w:rPr>
          <w:rFonts w:cs="Calibri"/>
          <w:b/>
          <w:sz w:val="32"/>
          <w:szCs w:val="40"/>
        </w:rPr>
      </w:pP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4A6585" w:rsidTr="000C27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4A6585" w:rsidRPr="001C5C89" w:rsidRDefault="004A6585" w:rsidP="000C2729">
            <w:pPr>
              <w:jc w:val="center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Classe</w:t>
            </w:r>
          </w:p>
        </w:tc>
        <w:tc>
          <w:tcPr>
            <w:tcW w:w="4814" w:type="dxa"/>
          </w:tcPr>
          <w:p w:rsidR="004A6585" w:rsidRPr="001C5C89" w:rsidRDefault="004A6585" w:rsidP="000C27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Descrizione</w:t>
            </w:r>
          </w:p>
        </w:tc>
      </w:tr>
      <w:tr w:rsidR="004A6585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4A6585" w:rsidRPr="001C5C89" w:rsidRDefault="00872D97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contattiGestore</w:t>
            </w:r>
            <w:r w:rsidR="004A6585" w:rsidRPr="001C5C89">
              <w:rPr>
                <w:rFonts w:ascii="Calibri" w:hAnsi="Calibri" w:cs="Calibri"/>
                <w:b w:val="0"/>
                <w:sz w:val="28"/>
                <w:szCs w:val="40"/>
              </w:rPr>
              <w:t>.</w:t>
            </w:r>
            <w:r w:rsidR="004A6585">
              <w:rPr>
                <w:rFonts w:ascii="Calibri" w:hAnsi="Calibri" w:cs="Calibri"/>
                <w:b w:val="0"/>
                <w:sz w:val="28"/>
                <w:szCs w:val="40"/>
              </w:rPr>
              <w:t>jsp</w:t>
            </w:r>
            <w:proofErr w:type="spellEnd"/>
          </w:p>
        </w:tc>
        <w:tc>
          <w:tcPr>
            <w:tcW w:w="4814" w:type="dxa"/>
          </w:tcPr>
          <w:p w:rsidR="004A6585" w:rsidRPr="00CF6C2B" w:rsidRDefault="004A6585" w:rsidP="00872D97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</w:t>
            </w:r>
            <w:r w:rsidR="00872D97">
              <w:rPr>
                <w:rFonts w:asciiTheme="minorHAnsi" w:hAnsiTheme="minorHAnsi" w:cstheme="minorHAnsi"/>
              </w:rPr>
              <w:t>i contatti della piattaforma</w:t>
            </w:r>
            <w:r>
              <w:rPr>
                <w:rFonts w:asciiTheme="minorHAnsi" w:hAnsiTheme="minorHAnsi" w:cstheme="minorHAnsi"/>
              </w:rPr>
              <w:t>.</w:t>
            </w:r>
            <w:r w:rsidRPr="00CF6C2B">
              <w:rPr>
                <w:rFonts w:asciiTheme="minorHAnsi" w:hAnsiTheme="minorHAnsi" w:cstheme="minorHAnsi"/>
              </w:rPr>
              <w:t xml:space="preserve"> </w:t>
            </w:r>
          </w:p>
        </w:tc>
      </w:tr>
      <w:tr w:rsidR="004A6585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4A6585" w:rsidRDefault="00872D97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documenti_immagini</w:t>
            </w:r>
            <w:r w:rsidR="004A6585">
              <w:rPr>
                <w:rFonts w:ascii="Calibri" w:hAnsi="Calibri" w:cs="Calibri"/>
                <w:b w:val="0"/>
                <w:sz w:val="28"/>
                <w:szCs w:val="40"/>
              </w:rPr>
              <w:t>.jsp</w:t>
            </w:r>
            <w:proofErr w:type="spellEnd"/>
          </w:p>
        </w:tc>
        <w:tc>
          <w:tcPr>
            <w:tcW w:w="4814" w:type="dxa"/>
          </w:tcPr>
          <w:p w:rsidR="004A6585" w:rsidRPr="00CF6C2B" w:rsidRDefault="004A6585" w:rsidP="00AE34CF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</w:t>
            </w:r>
            <w:r w:rsidR="00872D97">
              <w:rPr>
                <w:rFonts w:asciiTheme="minorHAnsi" w:hAnsiTheme="minorHAnsi" w:cstheme="minorHAnsi"/>
              </w:rPr>
              <w:t xml:space="preserve">la </w:t>
            </w:r>
            <w:r w:rsidR="00AE34CF">
              <w:rPr>
                <w:rFonts w:asciiTheme="minorHAnsi" w:hAnsiTheme="minorHAnsi" w:cstheme="minorHAnsi"/>
              </w:rPr>
              <w:t>pagina</w:t>
            </w:r>
            <w:r w:rsidR="00872D97">
              <w:rPr>
                <w:rFonts w:asciiTheme="minorHAnsi" w:hAnsiTheme="minorHAnsi" w:cstheme="minorHAnsi"/>
              </w:rPr>
              <w:t xml:space="preserve"> dedicata all’aggiunta immagine di un documento</w:t>
            </w:r>
            <w:r>
              <w:rPr>
                <w:rFonts w:asciiTheme="minorHAnsi" w:hAnsiTheme="minorHAnsi" w:cstheme="minorHAnsi"/>
              </w:rPr>
              <w:t>.</w:t>
            </w:r>
          </w:p>
        </w:tc>
      </w:tr>
      <w:tr w:rsidR="00872D97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872D97" w:rsidRDefault="00872D97" w:rsidP="00872D97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documentiGestore.jsp</w:t>
            </w:r>
            <w:proofErr w:type="spellEnd"/>
          </w:p>
        </w:tc>
        <w:tc>
          <w:tcPr>
            <w:tcW w:w="4814" w:type="dxa"/>
          </w:tcPr>
          <w:p w:rsidR="00872D97" w:rsidRPr="00CF6C2B" w:rsidRDefault="00872D97" w:rsidP="00872D97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>
              <w:rPr>
                <w:rFonts w:asciiTheme="minorHAnsi" w:hAnsiTheme="minorHAnsi" w:cstheme="minorHAnsi"/>
              </w:rPr>
              <w:t xml:space="preserve"> che mostra i documenti inseriti dal gestore e la </w:t>
            </w:r>
            <w:proofErr w:type="spellStart"/>
            <w:r>
              <w:rPr>
                <w:rFonts w:asciiTheme="minorHAnsi" w:hAnsiTheme="minorHAnsi" w:cstheme="minorHAnsi"/>
              </w:rPr>
              <w:t>possibilita</w:t>
            </w:r>
            <w:proofErr w:type="spellEnd"/>
            <w:r>
              <w:rPr>
                <w:rFonts w:asciiTheme="minorHAnsi" w:hAnsiTheme="minorHAnsi" w:cstheme="minorHAnsi"/>
              </w:rPr>
              <w:t xml:space="preserve"> di </w:t>
            </w:r>
            <w:proofErr w:type="spellStart"/>
            <w:proofErr w:type="gramStart"/>
            <w:r>
              <w:rPr>
                <w:rFonts w:asciiTheme="minorHAnsi" w:hAnsiTheme="minorHAnsi" w:cstheme="minorHAnsi"/>
              </w:rPr>
              <w:t>aggiunta,modifica</w:t>
            </w:r>
            <w:proofErr w:type="spellEnd"/>
            <w:proofErr w:type="gramEnd"/>
            <w:r>
              <w:rPr>
                <w:rFonts w:asciiTheme="minorHAns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</w:rPr>
              <w:t>prezzo,aggiunta</w:t>
            </w:r>
            <w:proofErr w:type="spellEnd"/>
            <w:r>
              <w:rPr>
                <w:rFonts w:asciiTheme="minorHAnsi" w:hAnsiTheme="minorHAnsi" w:cstheme="minorHAnsi"/>
              </w:rPr>
              <w:t xml:space="preserve"> immagine ed eliminazione di un documento</w:t>
            </w:r>
            <w:r w:rsidRPr="00CF6C2B">
              <w:rPr>
                <w:rFonts w:asciiTheme="minorHAnsi" w:hAnsiTheme="minorHAnsi" w:cstheme="minorHAnsi"/>
              </w:rPr>
              <w:t>.</w:t>
            </w:r>
          </w:p>
        </w:tc>
      </w:tr>
      <w:tr w:rsidR="004A6585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4A6585" w:rsidRPr="001C5C89" w:rsidRDefault="00AE34CF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f</w:t>
            </w:r>
            <w:r w:rsidR="00872D97">
              <w:rPr>
                <w:rFonts w:ascii="Calibri" w:hAnsi="Calibri" w:cs="Calibri"/>
                <w:b w:val="0"/>
                <w:sz w:val="28"/>
                <w:szCs w:val="40"/>
              </w:rPr>
              <w:t>ile_richiesta</w:t>
            </w:r>
            <w:r w:rsidR="004A6585">
              <w:rPr>
                <w:rFonts w:ascii="Calibri" w:hAnsi="Calibri" w:cs="Calibri"/>
                <w:b w:val="0"/>
                <w:sz w:val="28"/>
                <w:szCs w:val="40"/>
              </w:rPr>
              <w:t>.jsp</w:t>
            </w:r>
            <w:proofErr w:type="spellEnd"/>
          </w:p>
        </w:tc>
        <w:tc>
          <w:tcPr>
            <w:tcW w:w="4814" w:type="dxa"/>
          </w:tcPr>
          <w:p w:rsidR="004A6585" w:rsidRPr="00CF6C2B" w:rsidRDefault="004A6585" w:rsidP="00AE34CF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>
              <w:rPr>
                <w:rFonts w:asciiTheme="minorHAnsi" w:hAnsiTheme="minorHAnsi" w:cstheme="minorHAnsi"/>
              </w:rPr>
              <w:t xml:space="preserve"> che mostra </w:t>
            </w:r>
            <w:r w:rsidR="00872D97">
              <w:rPr>
                <w:rFonts w:asciiTheme="minorHAnsi" w:hAnsiTheme="minorHAnsi" w:cstheme="minorHAnsi"/>
              </w:rPr>
              <w:t xml:space="preserve">la </w:t>
            </w:r>
            <w:r w:rsidR="00AE34CF">
              <w:rPr>
                <w:rFonts w:asciiTheme="minorHAnsi" w:hAnsiTheme="minorHAnsi" w:cstheme="minorHAnsi"/>
              </w:rPr>
              <w:t>pagina</w:t>
            </w:r>
            <w:r w:rsidR="00872D97">
              <w:rPr>
                <w:rFonts w:asciiTheme="minorHAnsi" w:hAnsiTheme="minorHAnsi" w:cstheme="minorHAnsi"/>
              </w:rPr>
              <w:t xml:space="preserve"> dedicata all’apertura o eliminazione di un documento inviato da uno studente</w:t>
            </w:r>
            <w:r w:rsidR="00AE34CF">
              <w:rPr>
                <w:rFonts w:asciiTheme="minorHAnsi" w:hAnsiTheme="minorHAnsi" w:cstheme="minorHAnsi"/>
              </w:rPr>
              <w:t>.</w:t>
            </w:r>
          </w:p>
        </w:tc>
      </w:tr>
      <w:tr w:rsidR="004A6585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4A6585" w:rsidRPr="001C5C89" w:rsidRDefault="00872D97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infoGestore</w:t>
            </w:r>
            <w:r w:rsidR="004A6585">
              <w:rPr>
                <w:rFonts w:ascii="Calibri" w:hAnsi="Calibri" w:cs="Calibri"/>
                <w:b w:val="0"/>
                <w:sz w:val="28"/>
                <w:szCs w:val="40"/>
              </w:rPr>
              <w:t>.jsp</w:t>
            </w:r>
            <w:proofErr w:type="spellEnd"/>
          </w:p>
        </w:tc>
        <w:tc>
          <w:tcPr>
            <w:tcW w:w="4814" w:type="dxa"/>
          </w:tcPr>
          <w:p w:rsidR="004A6585" w:rsidRPr="00CF6C2B" w:rsidRDefault="00872D97" w:rsidP="00AE34CF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>
              <w:rPr>
                <w:rFonts w:asciiTheme="minorHAnsi" w:hAnsiTheme="minorHAnsi" w:cstheme="minorHAnsi"/>
              </w:rPr>
              <w:t>view</w:t>
            </w:r>
            <w:proofErr w:type="spellEnd"/>
            <w:r>
              <w:rPr>
                <w:rFonts w:asciiTheme="minorHAnsi" w:hAnsiTheme="minorHAnsi" w:cstheme="minorHAnsi"/>
              </w:rPr>
              <w:t xml:space="preserve"> che </w:t>
            </w:r>
            <w:proofErr w:type="gramStart"/>
            <w:r>
              <w:rPr>
                <w:rFonts w:asciiTheme="minorHAnsi" w:hAnsiTheme="minorHAnsi" w:cstheme="minorHAnsi"/>
              </w:rPr>
              <w:t>mostra  la</w:t>
            </w:r>
            <w:proofErr w:type="gramEnd"/>
            <w:r>
              <w:rPr>
                <w:rFonts w:asciiTheme="minorHAnsi" w:hAnsiTheme="minorHAnsi" w:cstheme="minorHAnsi"/>
              </w:rPr>
              <w:t xml:space="preserve"> </w:t>
            </w:r>
            <w:r w:rsidR="00AE34CF">
              <w:rPr>
                <w:rFonts w:asciiTheme="minorHAnsi" w:hAnsiTheme="minorHAnsi" w:cstheme="minorHAnsi"/>
              </w:rPr>
              <w:t>pagina</w:t>
            </w:r>
            <w:r>
              <w:rPr>
                <w:rFonts w:asciiTheme="minorHAnsi" w:hAnsiTheme="minorHAnsi" w:cstheme="minorHAnsi"/>
              </w:rPr>
              <w:t xml:space="preserve"> dedicata</w:t>
            </w:r>
            <w:r w:rsidR="00AE34CF">
              <w:rPr>
                <w:rFonts w:asciiTheme="minorHAnsi" w:hAnsiTheme="minorHAnsi" w:cstheme="minorHAnsi"/>
              </w:rPr>
              <w:t xml:space="preserve"> alla modifica dei d</w:t>
            </w:r>
            <w:r>
              <w:rPr>
                <w:rFonts w:asciiTheme="minorHAnsi" w:hAnsiTheme="minorHAnsi" w:cstheme="minorHAnsi"/>
              </w:rPr>
              <w:t>ati personali.</w:t>
            </w:r>
          </w:p>
        </w:tc>
      </w:tr>
      <w:tr w:rsidR="004A6585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4A6585" w:rsidRDefault="00AE34CF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materieGestore</w:t>
            </w:r>
            <w:r w:rsidR="004A6585">
              <w:rPr>
                <w:rFonts w:ascii="Calibri" w:hAnsi="Calibri" w:cs="Calibri"/>
                <w:b w:val="0"/>
                <w:sz w:val="28"/>
                <w:szCs w:val="40"/>
              </w:rPr>
              <w:t>.jsp</w:t>
            </w:r>
            <w:proofErr w:type="spellEnd"/>
          </w:p>
        </w:tc>
        <w:tc>
          <w:tcPr>
            <w:tcW w:w="4814" w:type="dxa"/>
          </w:tcPr>
          <w:p w:rsidR="004A6585" w:rsidRPr="00CF6C2B" w:rsidRDefault="004A6585" w:rsidP="004A6585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>
              <w:rPr>
                <w:rFonts w:asciiTheme="minorHAnsi" w:hAnsiTheme="minorHAnsi" w:cstheme="minorHAnsi"/>
              </w:rPr>
              <w:t>view</w:t>
            </w:r>
            <w:proofErr w:type="spellEnd"/>
            <w:r>
              <w:rPr>
                <w:rFonts w:asciiTheme="minorHAnsi" w:hAnsiTheme="minorHAnsi" w:cstheme="minorHAnsi"/>
              </w:rPr>
              <w:t xml:space="preserve"> che mostra </w:t>
            </w:r>
            <w:r w:rsidR="00AE34CF">
              <w:rPr>
                <w:rFonts w:asciiTheme="minorHAnsi" w:hAnsiTheme="minorHAnsi" w:cstheme="minorHAnsi"/>
              </w:rPr>
              <w:t>la pagina dedicata all’aggiunta/eliminazione di una materia.</w:t>
            </w:r>
          </w:p>
        </w:tc>
      </w:tr>
      <w:tr w:rsidR="00AE34CF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AE34CF" w:rsidRDefault="00AE34CF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ordiniGestore.jsp</w:t>
            </w:r>
            <w:proofErr w:type="spellEnd"/>
          </w:p>
        </w:tc>
        <w:tc>
          <w:tcPr>
            <w:tcW w:w="4814" w:type="dxa"/>
          </w:tcPr>
          <w:p w:rsidR="00AE34CF" w:rsidRDefault="00AE34CF" w:rsidP="00AE34CF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>
              <w:rPr>
                <w:rFonts w:asciiTheme="minorHAnsi" w:hAnsiTheme="minorHAnsi" w:cstheme="minorHAnsi"/>
              </w:rPr>
              <w:t>view</w:t>
            </w:r>
            <w:proofErr w:type="spellEnd"/>
            <w:r>
              <w:rPr>
                <w:rFonts w:asciiTheme="minorHAnsi" w:hAnsiTheme="minorHAnsi" w:cstheme="minorHAnsi"/>
              </w:rPr>
              <w:t xml:space="preserve"> che mostra la pagina dedicata agli ordini effettuati dagli studenti e la possibilità </w:t>
            </w:r>
            <w:proofErr w:type="gramStart"/>
            <w:r>
              <w:rPr>
                <w:rFonts w:asciiTheme="minorHAnsi" w:hAnsiTheme="minorHAnsi" w:cstheme="minorHAnsi"/>
              </w:rPr>
              <w:t>di  visualizzare</w:t>
            </w:r>
            <w:proofErr w:type="gramEnd"/>
            <w:r>
              <w:rPr>
                <w:rFonts w:asciiTheme="minorHAnsi" w:hAnsiTheme="minorHAnsi" w:cstheme="minorHAnsi"/>
              </w:rPr>
              <w:t xml:space="preserve"> tutti i dettagli.</w:t>
            </w:r>
          </w:p>
        </w:tc>
      </w:tr>
      <w:tr w:rsidR="00872D97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872D97" w:rsidRDefault="00872D97" w:rsidP="00872D97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profiloGestore.jsp</w:t>
            </w:r>
            <w:proofErr w:type="spellEnd"/>
          </w:p>
        </w:tc>
        <w:tc>
          <w:tcPr>
            <w:tcW w:w="4814" w:type="dxa"/>
          </w:tcPr>
          <w:p w:rsidR="00872D97" w:rsidRPr="00CF6C2B" w:rsidRDefault="00872D97" w:rsidP="00872D97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</w:t>
            </w:r>
            <w:r>
              <w:rPr>
                <w:rFonts w:asciiTheme="minorHAnsi" w:hAnsiTheme="minorHAnsi" w:cstheme="minorHAnsi"/>
              </w:rPr>
              <w:t>il profilo personale del gestore del sistema.</w:t>
            </w:r>
          </w:p>
        </w:tc>
      </w:tr>
      <w:tr w:rsidR="00AE34CF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AE34CF" w:rsidRDefault="00AE34CF" w:rsidP="00872D97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richiesteGestore.jsp</w:t>
            </w:r>
            <w:proofErr w:type="spellEnd"/>
          </w:p>
        </w:tc>
        <w:tc>
          <w:tcPr>
            <w:tcW w:w="4814" w:type="dxa"/>
          </w:tcPr>
          <w:p w:rsidR="00AE34CF" w:rsidRPr="00CF6C2B" w:rsidRDefault="00AE34CF" w:rsidP="00872D97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>
              <w:rPr>
                <w:rFonts w:asciiTheme="minorHAnsi" w:hAnsiTheme="minorHAnsi" w:cstheme="minorHAnsi"/>
              </w:rPr>
              <w:t>view</w:t>
            </w:r>
            <w:proofErr w:type="spellEnd"/>
            <w:r>
              <w:rPr>
                <w:rFonts w:asciiTheme="minorHAnsi" w:hAnsiTheme="minorHAnsi" w:cstheme="minorHAnsi"/>
              </w:rPr>
              <w:t xml:space="preserve"> che mostra la pagina dedicata alle richieste</w:t>
            </w:r>
          </w:p>
        </w:tc>
      </w:tr>
    </w:tbl>
    <w:p w:rsidR="00AE34CF" w:rsidRPr="00AE34CF" w:rsidRDefault="00AE34CF" w:rsidP="00AE34CF">
      <w:pPr>
        <w:rPr>
          <w:rFonts w:cs="Calibri"/>
          <w:b/>
          <w:sz w:val="28"/>
          <w:szCs w:val="40"/>
        </w:rPr>
      </w:pPr>
    </w:p>
    <w:p w:rsidR="00CF6C2B" w:rsidRPr="00D500F7" w:rsidRDefault="00F725ED" w:rsidP="003A5338">
      <w:pPr>
        <w:pStyle w:val="Paragrafoelenco"/>
        <w:numPr>
          <w:ilvl w:val="2"/>
          <w:numId w:val="31"/>
        </w:numPr>
        <w:jc w:val="center"/>
        <w:rPr>
          <w:rFonts w:cs="Calibri"/>
          <w:b/>
          <w:color w:val="44546A" w:themeColor="text2"/>
          <w:sz w:val="28"/>
          <w:szCs w:val="40"/>
        </w:rPr>
      </w:pPr>
      <w:r w:rsidRPr="00D500F7">
        <w:rPr>
          <w:rFonts w:cs="Calibri"/>
          <w:b/>
          <w:color w:val="44546A" w:themeColor="text2"/>
          <w:sz w:val="28"/>
          <w:szCs w:val="40"/>
        </w:rPr>
        <w:lastRenderedPageBreak/>
        <w:t>Package Studente</w:t>
      </w:r>
    </w:p>
    <w:p w:rsidR="004B4E18" w:rsidRDefault="004B4E18" w:rsidP="00F725ED">
      <w:pPr>
        <w:pStyle w:val="Paragrafoelenco"/>
        <w:ind w:left="1440"/>
        <w:rPr>
          <w:rFonts w:cs="Calibri"/>
          <w:b/>
          <w:sz w:val="28"/>
          <w:szCs w:val="40"/>
        </w:rPr>
      </w:pPr>
    </w:p>
    <w:p w:rsidR="004B4E18" w:rsidRPr="003A5338" w:rsidRDefault="00D500F7" w:rsidP="003A5338">
      <w:pPr>
        <w:rPr>
          <w:rFonts w:cs="Calibri"/>
          <w:b/>
          <w:sz w:val="28"/>
          <w:szCs w:val="40"/>
        </w:rPr>
      </w:pPr>
      <w:r>
        <w:pict>
          <v:shape id="_x0000_i1032" type="#_x0000_t75" style="width:482.25pt;height:304.5pt">
            <v:imagedata r:id="rId28" o:title="Package Diagram3"/>
          </v:shape>
        </w:pict>
      </w:r>
    </w:p>
    <w:p w:rsidR="004B4E18" w:rsidRDefault="004B4E18" w:rsidP="00407346">
      <w:pPr>
        <w:rPr>
          <w:rFonts w:cs="Calibri"/>
          <w:b/>
          <w:sz w:val="28"/>
          <w:szCs w:val="40"/>
        </w:rPr>
      </w:pPr>
    </w:p>
    <w:p w:rsidR="003A5338" w:rsidRPr="00407346" w:rsidRDefault="003A5338" w:rsidP="00407346">
      <w:pPr>
        <w:rPr>
          <w:rFonts w:cs="Calibri"/>
          <w:b/>
          <w:sz w:val="28"/>
          <w:szCs w:val="40"/>
        </w:rPr>
      </w:pP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407346" w:rsidTr="000C27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407346" w:rsidRPr="001C5C89" w:rsidRDefault="00407346" w:rsidP="000C2729">
            <w:pPr>
              <w:jc w:val="center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Classe</w:t>
            </w:r>
          </w:p>
        </w:tc>
        <w:tc>
          <w:tcPr>
            <w:tcW w:w="4814" w:type="dxa"/>
          </w:tcPr>
          <w:p w:rsidR="00407346" w:rsidRPr="001C5C89" w:rsidRDefault="00407346" w:rsidP="000C27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Descrizione</w:t>
            </w:r>
          </w:p>
        </w:tc>
      </w:tr>
      <w:tr w:rsidR="00407346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407346" w:rsidRPr="00407346" w:rsidRDefault="00AE34CF" w:rsidP="00407346">
            <w:pPr>
              <w:jc w:val="center"/>
              <w:rPr>
                <w:rFonts w:asciiTheme="minorHAnsi" w:hAnsiTheme="minorHAnsi" w:cstheme="minorHAnsi"/>
                <w:b w:val="0"/>
                <w:sz w:val="28"/>
              </w:rPr>
            </w:pPr>
            <w:proofErr w:type="spellStart"/>
            <w:r>
              <w:rPr>
                <w:rFonts w:asciiTheme="minorHAnsi" w:hAnsiTheme="minorHAnsi" w:cstheme="minorHAnsi"/>
                <w:b w:val="0"/>
                <w:sz w:val="28"/>
              </w:rPr>
              <w:t>c</w:t>
            </w:r>
            <w:r w:rsidR="00407346" w:rsidRPr="00407346">
              <w:rPr>
                <w:rFonts w:asciiTheme="minorHAnsi" w:hAnsiTheme="minorHAnsi" w:cstheme="minorHAnsi"/>
                <w:b w:val="0"/>
                <w:sz w:val="28"/>
              </w:rPr>
              <w:t>arrello.jsp</w:t>
            </w:r>
            <w:proofErr w:type="spellEnd"/>
          </w:p>
        </w:tc>
        <w:tc>
          <w:tcPr>
            <w:tcW w:w="4814" w:type="dxa"/>
          </w:tcPr>
          <w:p w:rsidR="00407346" w:rsidRPr="00CF6C2B" w:rsidRDefault="00407346" w:rsidP="00407346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</w:t>
            </w:r>
            <w:r>
              <w:rPr>
                <w:rFonts w:asciiTheme="minorHAnsi" w:hAnsiTheme="minorHAnsi" w:cstheme="minorHAnsi"/>
              </w:rPr>
              <w:t>il carrello dello studente.</w:t>
            </w:r>
            <w:r w:rsidRPr="00CF6C2B">
              <w:rPr>
                <w:rFonts w:asciiTheme="minorHAnsi" w:hAnsiTheme="minorHAnsi" w:cstheme="minorHAnsi"/>
              </w:rPr>
              <w:t xml:space="preserve"> </w:t>
            </w:r>
          </w:p>
        </w:tc>
      </w:tr>
      <w:tr w:rsidR="00407346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407346" w:rsidRPr="00407346" w:rsidRDefault="00AE34CF" w:rsidP="00407346">
            <w:pPr>
              <w:jc w:val="center"/>
              <w:rPr>
                <w:rFonts w:asciiTheme="minorHAnsi" w:hAnsiTheme="minorHAnsi" w:cstheme="minorHAnsi"/>
                <w:b w:val="0"/>
                <w:sz w:val="28"/>
              </w:rPr>
            </w:pPr>
            <w:proofErr w:type="spellStart"/>
            <w:r>
              <w:rPr>
                <w:rFonts w:asciiTheme="minorHAnsi" w:hAnsiTheme="minorHAnsi" w:cstheme="minorHAnsi"/>
                <w:b w:val="0"/>
                <w:sz w:val="28"/>
              </w:rPr>
              <w:t>c</w:t>
            </w:r>
            <w:r w:rsidR="00407346" w:rsidRPr="00407346">
              <w:rPr>
                <w:rFonts w:asciiTheme="minorHAnsi" w:hAnsiTheme="minorHAnsi" w:cstheme="minorHAnsi"/>
                <w:b w:val="0"/>
                <w:sz w:val="28"/>
              </w:rPr>
              <w:t>heckout.jsp</w:t>
            </w:r>
            <w:proofErr w:type="spellEnd"/>
          </w:p>
        </w:tc>
        <w:tc>
          <w:tcPr>
            <w:tcW w:w="4814" w:type="dxa"/>
          </w:tcPr>
          <w:p w:rsidR="00407346" w:rsidRPr="00CF6C2B" w:rsidRDefault="00407346" w:rsidP="00407346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</w:t>
            </w:r>
            <w:r>
              <w:rPr>
                <w:rFonts w:asciiTheme="minorHAnsi" w:hAnsiTheme="minorHAnsi" w:cstheme="minorHAnsi"/>
              </w:rPr>
              <w:t>la pagina relativa al finalizzazione dell’ordine.</w:t>
            </w:r>
          </w:p>
        </w:tc>
      </w:tr>
      <w:tr w:rsidR="00AE34CF" w:rsidTr="003A45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AE34CF" w:rsidRPr="001C5C89" w:rsidRDefault="00AE34CF" w:rsidP="003A4510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ComeFunzionaStudente.jsp</w:t>
            </w:r>
            <w:proofErr w:type="spellEnd"/>
          </w:p>
        </w:tc>
        <w:tc>
          <w:tcPr>
            <w:tcW w:w="4814" w:type="dxa"/>
          </w:tcPr>
          <w:p w:rsidR="00AE34CF" w:rsidRPr="00CF6C2B" w:rsidRDefault="00AE34CF" w:rsidP="003A4510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spiega l’utilizzo del sistema.</w:t>
            </w:r>
          </w:p>
        </w:tc>
      </w:tr>
      <w:tr w:rsidR="00407346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407346" w:rsidRPr="00407346" w:rsidRDefault="00AE34CF" w:rsidP="00407346">
            <w:pPr>
              <w:jc w:val="center"/>
              <w:rPr>
                <w:rFonts w:asciiTheme="minorHAnsi" w:hAnsiTheme="minorHAnsi" w:cstheme="minorHAnsi"/>
                <w:b w:val="0"/>
                <w:sz w:val="28"/>
              </w:rPr>
            </w:pPr>
            <w:proofErr w:type="spellStart"/>
            <w:r>
              <w:rPr>
                <w:rFonts w:asciiTheme="minorHAnsi" w:hAnsiTheme="minorHAnsi" w:cstheme="minorHAnsi"/>
                <w:b w:val="0"/>
                <w:sz w:val="28"/>
              </w:rPr>
              <w:t>conferma_o</w:t>
            </w:r>
            <w:r w:rsidR="00407346" w:rsidRPr="00407346">
              <w:rPr>
                <w:rFonts w:asciiTheme="minorHAnsi" w:hAnsiTheme="minorHAnsi" w:cstheme="minorHAnsi"/>
                <w:b w:val="0"/>
                <w:sz w:val="28"/>
              </w:rPr>
              <w:t>rdine.jsp</w:t>
            </w:r>
            <w:proofErr w:type="spellEnd"/>
          </w:p>
        </w:tc>
        <w:tc>
          <w:tcPr>
            <w:tcW w:w="4814" w:type="dxa"/>
          </w:tcPr>
          <w:p w:rsidR="00407346" w:rsidRPr="00CF6C2B" w:rsidRDefault="00407346" w:rsidP="00E33C30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>
              <w:rPr>
                <w:rFonts w:asciiTheme="minorHAnsi" w:hAnsiTheme="minorHAnsi" w:cstheme="minorHAnsi"/>
              </w:rPr>
              <w:t xml:space="preserve"> che </w:t>
            </w:r>
            <w:proofErr w:type="gramStart"/>
            <w:r>
              <w:rPr>
                <w:rFonts w:asciiTheme="minorHAnsi" w:hAnsiTheme="minorHAnsi" w:cstheme="minorHAnsi"/>
              </w:rPr>
              <w:t xml:space="preserve">mostra </w:t>
            </w:r>
            <w:r w:rsidR="00E33C30">
              <w:rPr>
                <w:rFonts w:asciiTheme="minorHAnsi" w:hAnsiTheme="minorHAnsi" w:cstheme="minorHAnsi"/>
              </w:rPr>
              <w:t xml:space="preserve"> i</w:t>
            </w:r>
            <w:proofErr w:type="gramEnd"/>
            <w:r w:rsidR="00E33C30">
              <w:rPr>
                <w:rFonts w:asciiTheme="minorHAnsi" w:hAnsiTheme="minorHAnsi" w:cstheme="minorHAnsi"/>
              </w:rPr>
              <w:t xml:space="preserve"> documenti da acquistare.</w:t>
            </w:r>
          </w:p>
        </w:tc>
      </w:tr>
      <w:tr w:rsidR="00AE34CF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AE34CF" w:rsidRPr="001C5C89" w:rsidRDefault="00AE34CF" w:rsidP="00AE34CF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contattiStudente</w:t>
            </w:r>
            <w:r w:rsidRPr="001C5C89">
              <w:rPr>
                <w:rFonts w:ascii="Calibri" w:hAnsi="Calibri" w:cs="Calibri"/>
                <w:b w:val="0"/>
                <w:sz w:val="28"/>
                <w:szCs w:val="40"/>
              </w:rPr>
              <w:t>.</w:t>
            </w:r>
            <w:r>
              <w:rPr>
                <w:rFonts w:ascii="Calibri" w:hAnsi="Calibri" w:cs="Calibri"/>
                <w:b w:val="0"/>
                <w:sz w:val="28"/>
                <w:szCs w:val="40"/>
              </w:rPr>
              <w:t>jsp</w:t>
            </w:r>
            <w:proofErr w:type="spellEnd"/>
          </w:p>
        </w:tc>
        <w:tc>
          <w:tcPr>
            <w:tcW w:w="4814" w:type="dxa"/>
          </w:tcPr>
          <w:p w:rsidR="00AE34CF" w:rsidRPr="00CF6C2B" w:rsidRDefault="00AE34CF" w:rsidP="00AE34CF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</w:t>
            </w:r>
            <w:r>
              <w:rPr>
                <w:rFonts w:asciiTheme="minorHAnsi" w:hAnsiTheme="minorHAnsi" w:cstheme="minorHAnsi"/>
              </w:rPr>
              <w:t>i contatti della piattaforma.</w:t>
            </w:r>
            <w:r w:rsidRPr="00CF6C2B">
              <w:rPr>
                <w:rFonts w:asciiTheme="minorHAnsi" w:hAnsiTheme="minorHAnsi" w:cstheme="minorHAnsi"/>
              </w:rPr>
              <w:t xml:space="preserve"> </w:t>
            </w:r>
          </w:p>
        </w:tc>
      </w:tr>
      <w:tr w:rsidR="00AE34CF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AE34CF" w:rsidRDefault="00AE34CF" w:rsidP="00AE34CF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appuntiStudente.jsp</w:t>
            </w:r>
            <w:proofErr w:type="spellEnd"/>
          </w:p>
        </w:tc>
        <w:tc>
          <w:tcPr>
            <w:tcW w:w="4814" w:type="dxa"/>
          </w:tcPr>
          <w:p w:rsidR="00AE34CF" w:rsidRPr="00CF6C2B" w:rsidRDefault="00AE34CF" w:rsidP="00AE34CF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</w:t>
            </w:r>
            <w:r>
              <w:rPr>
                <w:rFonts w:asciiTheme="minorHAnsi" w:hAnsiTheme="minorHAnsi" w:cstheme="minorHAnsi"/>
              </w:rPr>
              <w:t>gli appunti presenti sulla piattaforma.</w:t>
            </w:r>
          </w:p>
        </w:tc>
      </w:tr>
      <w:tr w:rsidR="00AE34CF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AE34CF" w:rsidRDefault="00AE34CF" w:rsidP="00AE34CF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dispenseStudente.jsp</w:t>
            </w:r>
            <w:proofErr w:type="spellEnd"/>
          </w:p>
        </w:tc>
        <w:tc>
          <w:tcPr>
            <w:tcW w:w="4814" w:type="dxa"/>
          </w:tcPr>
          <w:p w:rsidR="00AE34CF" w:rsidRPr="00CF6C2B" w:rsidRDefault="00AE34CF" w:rsidP="00AE34CF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</w:t>
            </w:r>
            <w:r>
              <w:rPr>
                <w:rFonts w:asciiTheme="minorHAnsi" w:hAnsiTheme="minorHAnsi" w:cstheme="minorHAnsi"/>
              </w:rPr>
              <w:t xml:space="preserve">le </w:t>
            </w:r>
            <w:proofErr w:type="spellStart"/>
            <w:r>
              <w:rPr>
                <w:rFonts w:asciiTheme="minorHAnsi" w:hAnsiTheme="minorHAnsi" w:cstheme="minorHAnsi"/>
              </w:rPr>
              <w:t>disense</w:t>
            </w:r>
            <w:proofErr w:type="spellEnd"/>
            <w:r>
              <w:rPr>
                <w:rFonts w:asciiTheme="minorHAnsi" w:hAnsiTheme="minorHAnsi" w:cstheme="minorHAnsi"/>
              </w:rPr>
              <w:t xml:space="preserve"> presenti sulla piattaforma.</w:t>
            </w:r>
          </w:p>
        </w:tc>
      </w:tr>
      <w:tr w:rsidR="00AE34CF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AE34CF" w:rsidRDefault="00AE34CF" w:rsidP="00AE34CF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faqStudente.jsp</w:t>
            </w:r>
            <w:proofErr w:type="spellEnd"/>
          </w:p>
        </w:tc>
        <w:tc>
          <w:tcPr>
            <w:tcW w:w="4814" w:type="dxa"/>
          </w:tcPr>
          <w:p w:rsidR="00AE34CF" w:rsidRPr="00CF6C2B" w:rsidRDefault="00AE34CF" w:rsidP="00AE34CF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Domande&amp;Risposte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relative all’utilizzo del sistema.</w:t>
            </w:r>
          </w:p>
        </w:tc>
      </w:tr>
      <w:tr w:rsidR="00AE34CF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AE34CF" w:rsidRPr="001C5C89" w:rsidRDefault="00AE34CF" w:rsidP="00AE34CF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file_richiesta.jsp</w:t>
            </w:r>
            <w:proofErr w:type="spellEnd"/>
          </w:p>
        </w:tc>
        <w:tc>
          <w:tcPr>
            <w:tcW w:w="4814" w:type="dxa"/>
          </w:tcPr>
          <w:p w:rsidR="00AE34CF" w:rsidRPr="00CF6C2B" w:rsidRDefault="00AE34CF" w:rsidP="00AE34CF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>
              <w:rPr>
                <w:rFonts w:asciiTheme="minorHAnsi" w:hAnsiTheme="minorHAnsi" w:cstheme="minorHAnsi"/>
              </w:rPr>
              <w:t xml:space="preserve"> che mostra la pagina dedicata all’apertura o eliminazione di un documento.</w:t>
            </w:r>
          </w:p>
        </w:tc>
      </w:tr>
      <w:tr w:rsidR="00AE34CF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AE34CF" w:rsidRPr="001C5C89" w:rsidRDefault="00AE34CF" w:rsidP="00AE34CF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infoStudente.jsp</w:t>
            </w:r>
            <w:proofErr w:type="spellEnd"/>
          </w:p>
        </w:tc>
        <w:tc>
          <w:tcPr>
            <w:tcW w:w="4814" w:type="dxa"/>
          </w:tcPr>
          <w:p w:rsidR="00AE34CF" w:rsidRPr="00CF6C2B" w:rsidRDefault="00AE34CF" w:rsidP="00AE34CF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>
              <w:rPr>
                <w:rFonts w:asciiTheme="minorHAnsi" w:hAnsiTheme="minorHAnsi" w:cstheme="minorHAnsi"/>
              </w:rPr>
              <w:t>view</w:t>
            </w:r>
            <w:proofErr w:type="spellEnd"/>
            <w:r>
              <w:rPr>
                <w:rFonts w:asciiTheme="minorHAnsi" w:hAnsiTheme="minorHAnsi" w:cstheme="minorHAnsi"/>
              </w:rPr>
              <w:t xml:space="preserve"> che </w:t>
            </w:r>
            <w:proofErr w:type="gramStart"/>
            <w:r>
              <w:rPr>
                <w:rFonts w:asciiTheme="minorHAnsi" w:hAnsiTheme="minorHAnsi" w:cstheme="minorHAnsi"/>
              </w:rPr>
              <w:t>mostra  la</w:t>
            </w:r>
            <w:proofErr w:type="gramEnd"/>
            <w:r>
              <w:rPr>
                <w:rFonts w:asciiTheme="minorHAnsi" w:hAnsiTheme="minorHAnsi" w:cstheme="minorHAnsi"/>
              </w:rPr>
              <w:t xml:space="preserve"> pagina dedicata alla modifica dei dati personali.</w:t>
            </w:r>
          </w:p>
        </w:tc>
      </w:tr>
      <w:tr w:rsidR="00AE34CF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AE34CF" w:rsidRDefault="00AE34CF" w:rsidP="00AE34CF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lastRenderedPageBreak/>
              <w:t>invioRichiestaStudente.jsp</w:t>
            </w:r>
            <w:proofErr w:type="spellEnd"/>
          </w:p>
        </w:tc>
        <w:tc>
          <w:tcPr>
            <w:tcW w:w="4814" w:type="dxa"/>
          </w:tcPr>
          <w:p w:rsidR="00AE34CF" w:rsidRDefault="00AE34CF" w:rsidP="00AE34CF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>
              <w:rPr>
                <w:rFonts w:asciiTheme="minorHAnsi" w:hAnsiTheme="minorHAnsi" w:cstheme="minorHAnsi"/>
              </w:rPr>
              <w:t>view</w:t>
            </w:r>
            <w:proofErr w:type="spellEnd"/>
            <w:r>
              <w:rPr>
                <w:rFonts w:asciiTheme="minorHAnsi" w:hAnsiTheme="minorHAnsi" w:cstheme="minorHAnsi"/>
              </w:rPr>
              <w:t xml:space="preserve"> che </w:t>
            </w:r>
            <w:proofErr w:type="gramStart"/>
            <w:r>
              <w:rPr>
                <w:rFonts w:asciiTheme="minorHAnsi" w:hAnsiTheme="minorHAnsi" w:cstheme="minorHAnsi"/>
              </w:rPr>
              <w:t>mostra  la</w:t>
            </w:r>
            <w:proofErr w:type="gramEnd"/>
            <w:r>
              <w:rPr>
                <w:rFonts w:asciiTheme="minorHAnsi" w:hAnsiTheme="minorHAnsi" w:cstheme="minorHAnsi"/>
              </w:rPr>
              <w:t xml:space="preserve"> pagina dedicata all’invio della richiesta di pubblicazione documento.</w:t>
            </w:r>
          </w:p>
        </w:tc>
      </w:tr>
      <w:tr w:rsidR="00AE34CF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AE34CF" w:rsidRPr="00407346" w:rsidRDefault="00AE34CF" w:rsidP="00AE34CF">
            <w:pPr>
              <w:jc w:val="center"/>
              <w:rPr>
                <w:rFonts w:asciiTheme="minorHAnsi" w:hAnsiTheme="minorHAnsi" w:cstheme="minorHAnsi"/>
                <w:b w:val="0"/>
                <w:sz w:val="28"/>
              </w:rPr>
            </w:pPr>
            <w:proofErr w:type="spellStart"/>
            <w:r>
              <w:rPr>
                <w:rFonts w:asciiTheme="minorHAnsi" w:hAnsiTheme="minorHAnsi" w:cstheme="minorHAnsi"/>
                <w:b w:val="0"/>
                <w:sz w:val="28"/>
              </w:rPr>
              <w:t>o</w:t>
            </w:r>
            <w:r w:rsidRPr="00407346">
              <w:rPr>
                <w:rFonts w:asciiTheme="minorHAnsi" w:hAnsiTheme="minorHAnsi" w:cstheme="minorHAnsi"/>
                <w:b w:val="0"/>
                <w:sz w:val="28"/>
              </w:rPr>
              <w:t>rdini</w:t>
            </w:r>
            <w:r>
              <w:rPr>
                <w:rFonts w:asciiTheme="minorHAnsi" w:hAnsiTheme="minorHAnsi" w:cstheme="minorHAnsi"/>
                <w:b w:val="0"/>
                <w:sz w:val="28"/>
              </w:rPr>
              <w:t>Studente</w:t>
            </w:r>
            <w:r w:rsidRPr="00407346">
              <w:rPr>
                <w:rFonts w:asciiTheme="minorHAnsi" w:hAnsiTheme="minorHAnsi" w:cstheme="minorHAnsi"/>
                <w:b w:val="0"/>
                <w:sz w:val="28"/>
              </w:rPr>
              <w:t>.jsp</w:t>
            </w:r>
            <w:proofErr w:type="spellEnd"/>
          </w:p>
        </w:tc>
        <w:tc>
          <w:tcPr>
            <w:tcW w:w="4814" w:type="dxa"/>
          </w:tcPr>
          <w:p w:rsidR="00AE34CF" w:rsidRPr="00CF6C2B" w:rsidRDefault="00AE34CF" w:rsidP="00AE34CF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>
              <w:rPr>
                <w:rFonts w:asciiTheme="minorHAnsi" w:hAnsiTheme="minorHAnsi" w:cstheme="minorHAnsi"/>
              </w:rPr>
              <w:t xml:space="preserve"> che mostra gli ordini effettuati dallo studente.</w:t>
            </w:r>
          </w:p>
        </w:tc>
      </w:tr>
      <w:tr w:rsidR="00AE34CF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AE34CF" w:rsidRPr="00407346" w:rsidRDefault="00AE34CF" w:rsidP="00AE34CF">
            <w:pPr>
              <w:jc w:val="center"/>
              <w:rPr>
                <w:rFonts w:asciiTheme="minorHAnsi" w:hAnsiTheme="minorHAnsi" w:cstheme="minorHAnsi"/>
                <w:b w:val="0"/>
                <w:sz w:val="28"/>
              </w:rPr>
            </w:pPr>
            <w:proofErr w:type="spellStart"/>
            <w:r>
              <w:rPr>
                <w:rFonts w:asciiTheme="minorHAnsi" w:hAnsiTheme="minorHAnsi" w:cstheme="minorHAnsi"/>
                <w:b w:val="0"/>
                <w:sz w:val="28"/>
              </w:rPr>
              <w:t>p</w:t>
            </w:r>
            <w:r w:rsidRPr="00407346">
              <w:rPr>
                <w:rFonts w:asciiTheme="minorHAnsi" w:hAnsiTheme="minorHAnsi" w:cstheme="minorHAnsi"/>
                <w:b w:val="0"/>
                <w:sz w:val="28"/>
              </w:rPr>
              <w:t>rofiloStudente.jsp</w:t>
            </w:r>
            <w:proofErr w:type="spellEnd"/>
          </w:p>
        </w:tc>
        <w:tc>
          <w:tcPr>
            <w:tcW w:w="4814" w:type="dxa"/>
          </w:tcPr>
          <w:p w:rsidR="00AE34CF" w:rsidRPr="00CF6C2B" w:rsidRDefault="00AE34CF" w:rsidP="00AE34CF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</w:t>
            </w:r>
            <w:r>
              <w:rPr>
                <w:rFonts w:asciiTheme="minorHAnsi" w:hAnsiTheme="minorHAnsi" w:cstheme="minorHAnsi"/>
              </w:rPr>
              <w:t>il profilo personale dello studente.</w:t>
            </w:r>
          </w:p>
        </w:tc>
      </w:tr>
    </w:tbl>
    <w:p w:rsidR="00B245E1" w:rsidRDefault="00B245E1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3A5338" w:rsidRDefault="003A5338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3A5338" w:rsidRDefault="003A5338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Pr="00D500F7" w:rsidRDefault="00987E86" w:rsidP="00987E86">
      <w:pPr>
        <w:pStyle w:val="Paragrafoelenco"/>
        <w:numPr>
          <w:ilvl w:val="1"/>
          <w:numId w:val="31"/>
        </w:numPr>
        <w:jc w:val="center"/>
        <w:rPr>
          <w:rFonts w:cs="Calibri"/>
          <w:b/>
          <w:color w:val="44546A" w:themeColor="text2"/>
          <w:sz w:val="32"/>
          <w:szCs w:val="40"/>
        </w:rPr>
      </w:pPr>
      <w:r w:rsidRPr="00D500F7">
        <w:rPr>
          <w:rFonts w:cs="Calibri"/>
          <w:b/>
          <w:color w:val="44546A" w:themeColor="text2"/>
          <w:sz w:val="32"/>
          <w:szCs w:val="40"/>
        </w:rPr>
        <w:t>Package Test</w:t>
      </w:r>
    </w:p>
    <w:p w:rsidR="00987E86" w:rsidRPr="00987E86" w:rsidRDefault="00D500F7" w:rsidP="00987E86">
      <w:pPr>
        <w:ind w:left="360"/>
        <w:jc w:val="center"/>
        <w:rPr>
          <w:rFonts w:cs="Calibri"/>
          <w:b/>
          <w:sz w:val="32"/>
          <w:szCs w:val="40"/>
        </w:rPr>
      </w:pPr>
      <w:r>
        <w:pict>
          <v:shape id="_x0000_i1033" type="#_x0000_t75" style="width:450pt;height:225.75pt">
            <v:imagedata r:id="rId29" o:title="package_test"/>
          </v:shape>
        </w:pict>
      </w:r>
    </w:p>
    <w:p w:rsidR="003A5338" w:rsidRDefault="003A5338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3A5338" w:rsidRDefault="003A5338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3A5338" w:rsidRDefault="00987E86" w:rsidP="00987E86">
      <w:pPr>
        <w:tabs>
          <w:tab w:val="left" w:pos="3631"/>
        </w:tabs>
        <w:jc w:val="center"/>
        <w:rPr>
          <w:rFonts w:asciiTheme="minorHAnsi" w:hAnsiTheme="minorHAnsi" w:cstheme="minorHAnsi"/>
          <w:b/>
          <w:i/>
          <w:sz w:val="32"/>
          <w:szCs w:val="40"/>
        </w:rPr>
      </w:pPr>
      <w:r w:rsidRPr="00D500F7">
        <w:rPr>
          <w:rFonts w:asciiTheme="minorHAnsi" w:hAnsiTheme="minorHAnsi" w:cstheme="minorHAnsi"/>
          <w:b/>
          <w:i/>
          <w:color w:val="44546A" w:themeColor="text2"/>
          <w:sz w:val="32"/>
          <w:szCs w:val="40"/>
        </w:rPr>
        <w:lastRenderedPageBreak/>
        <w:t xml:space="preserve">2.5.1 </w:t>
      </w:r>
      <w:proofErr w:type="gramStart"/>
      <w:r w:rsidRPr="00D500F7">
        <w:rPr>
          <w:rFonts w:asciiTheme="minorHAnsi" w:hAnsiTheme="minorHAnsi" w:cstheme="minorHAnsi"/>
          <w:b/>
          <w:i/>
          <w:color w:val="44546A" w:themeColor="text2"/>
          <w:sz w:val="32"/>
          <w:szCs w:val="40"/>
        </w:rPr>
        <w:t xml:space="preserve">Package </w:t>
      </w:r>
      <w:r w:rsidR="0025232A" w:rsidRPr="00D500F7">
        <w:rPr>
          <w:rFonts w:asciiTheme="minorHAnsi" w:hAnsiTheme="minorHAnsi" w:cstheme="minorHAnsi"/>
          <w:b/>
          <w:i/>
          <w:color w:val="44546A" w:themeColor="text2"/>
          <w:sz w:val="32"/>
          <w:szCs w:val="40"/>
        </w:rPr>
        <w:t xml:space="preserve"> Test</w:t>
      </w:r>
      <w:proofErr w:type="gramEnd"/>
      <w:r w:rsidR="0025232A" w:rsidRPr="00D500F7">
        <w:rPr>
          <w:rFonts w:asciiTheme="minorHAnsi" w:hAnsiTheme="minorHAnsi" w:cstheme="minorHAnsi"/>
          <w:b/>
          <w:i/>
          <w:color w:val="44546A" w:themeColor="text2"/>
          <w:sz w:val="32"/>
          <w:szCs w:val="40"/>
        </w:rPr>
        <w:t xml:space="preserve"> </w:t>
      </w:r>
      <w:r w:rsidRPr="00D500F7">
        <w:rPr>
          <w:rFonts w:asciiTheme="minorHAnsi" w:hAnsiTheme="minorHAnsi" w:cstheme="minorHAnsi"/>
          <w:b/>
          <w:i/>
          <w:color w:val="44546A" w:themeColor="text2"/>
          <w:sz w:val="32"/>
          <w:szCs w:val="40"/>
        </w:rPr>
        <w:t>Account</w:t>
      </w:r>
      <w:r w:rsidR="00D500F7">
        <w:rPr>
          <w:rFonts w:asciiTheme="minorHAnsi" w:hAnsiTheme="minorHAnsi" w:cstheme="minorHAnsi"/>
          <w:b/>
          <w:i/>
          <w:sz w:val="32"/>
          <w:szCs w:val="40"/>
        </w:rPr>
        <w:pict>
          <v:shape id="_x0000_i1034" type="#_x0000_t75" style="width:417pt;height:183pt">
            <v:imagedata r:id="rId30" o:title="account_test"/>
          </v:shape>
        </w:pict>
      </w:r>
    </w:p>
    <w:p w:rsidR="003A5338" w:rsidRDefault="003A5338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987E86" w:rsidTr="003279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987E86" w:rsidRPr="001C5C89" w:rsidRDefault="00987E86" w:rsidP="003279D8">
            <w:pPr>
              <w:jc w:val="center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Classe</w:t>
            </w:r>
          </w:p>
        </w:tc>
        <w:tc>
          <w:tcPr>
            <w:tcW w:w="4814" w:type="dxa"/>
          </w:tcPr>
          <w:p w:rsidR="00987E86" w:rsidRPr="001C5C89" w:rsidRDefault="00987E86" w:rsidP="003279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Descrizione</w:t>
            </w:r>
          </w:p>
        </w:tc>
      </w:tr>
      <w:tr w:rsidR="00987E86" w:rsidTr="0032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987E86" w:rsidRPr="000C2729" w:rsidRDefault="00987E86" w:rsidP="003279D8">
            <w:pPr>
              <w:jc w:val="center"/>
              <w:rPr>
                <w:rFonts w:asciiTheme="minorHAnsi" w:hAnsiTheme="minorHAnsi" w:cstheme="minorHAnsi"/>
                <w:b w:val="0"/>
                <w:sz w:val="28"/>
              </w:rPr>
            </w:pPr>
            <w:r w:rsidRPr="000C2729">
              <w:rPr>
                <w:rFonts w:asciiTheme="minorHAnsi" w:hAnsiTheme="minorHAnsi" w:cstheme="minorHAnsi"/>
                <w:b w:val="0"/>
                <w:sz w:val="28"/>
              </w:rPr>
              <w:t>Accedi</w:t>
            </w:r>
            <w:r>
              <w:rPr>
                <w:rFonts w:asciiTheme="minorHAnsi" w:hAnsiTheme="minorHAnsi" w:cstheme="minorHAnsi"/>
                <w:b w:val="0"/>
                <w:sz w:val="28"/>
              </w:rPr>
              <w:t>Test</w:t>
            </w:r>
            <w:r w:rsidRPr="000C2729">
              <w:rPr>
                <w:rFonts w:asciiTheme="minorHAnsi" w:hAnsiTheme="minorHAnsi" w:cstheme="minorHAnsi"/>
                <w:b w:val="0"/>
                <w:sz w:val="28"/>
              </w:rPr>
              <w:t>.java</w:t>
            </w:r>
          </w:p>
        </w:tc>
        <w:tc>
          <w:tcPr>
            <w:tcW w:w="4814" w:type="dxa"/>
          </w:tcPr>
          <w:p w:rsidR="00987E86" w:rsidRPr="00987E86" w:rsidRDefault="00987E86" w:rsidP="00987E86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987E86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987E86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987E86">
              <w:rPr>
                <w:rFonts w:asciiTheme="minorHAnsi" w:hAnsiTheme="minorHAnsi" w:cstheme="minorHAnsi"/>
                <w:szCs w:val="23"/>
              </w:rPr>
              <w:t xml:space="preserve"> Accedi. </w:t>
            </w:r>
          </w:p>
        </w:tc>
      </w:tr>
      <w:tr w:rsidR="00987E86" w:rsidTr="0032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987E86" w:rsidRPr="000C2729" w:rsidRDefault="00987E86" w:rsidP="003279D8">
            <w:pPr>
              <w:jc w:val="center"/>
              <w:rPr>
                <w:rFonts w:asciiTheme="minorHAnsi" w:hAnsiTheme="minorHAnsi" w:cstheme="minorHAnsi"/>
                <w:b w:val="0"/>
                <w:sz w:val="28"/>
              </w:rPr>
            </w:pPr>
            <w:r w:rsidRPr="000C2729">
              <w:rPr>
                <w:rFonts w:asciiTheme="minorHAnsi" w:hAnsiTheme="minorHAnsi" w:cstheme="minorHAnsi"/>
                <w:b w:val="0"/>
                <w:sz w:val="28"/>
              </w:rPr>
              <w:t>SalvaUtente</w:t>
            </w:r>
            <w:r>
              <w:rPr>
                <w:rFonts w:asciiTheme="minorHAnsi" w:hAnsiTheme="minorHAnsi" w:cstheme="minorHAnsi"/>
                <w:b w:val="0"/>
                <w:sz w:val="28"/>
              </w:rPr>
              <w:t>Test</w:t>
            </w:r>
            <w:r w:rsidRPr="000C2729">
              <w:rPr>
                <w:rFonts w:asciiTheme="minorHAnsi" w:hAnsiTheme="minorHAnsi" w:cstheme="minorHAnsi"/>
                <w:b w:val="0"/>
                <w:sz w:val="28"/>
              </w:rPr>
              <w:t>.java</w:t>
            </w:r>
          </w:p>
        </w:tc>
        <w:tc>
          <w:tcPr>
            <w:tcW w:w="4814" w:type="dxa"/>
          </w:tcPr>
          <w:p w:rsidR="00987E86" w:rsidRPr="00987E86" w:rsidRDefault="00987E86" w:rsidP="00987E86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987E86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987E86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987E86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987E86">
              <w:rPr>
                <w:rFonts w:asciiTheme="minorHAnsi" w:hAnsiTheme="minorHAnsi" w:cstheme="minorHAnsi"/>
                <w:szCs w:val="23"/>
              </w:rPr>
              <w:t>SalvaStudente</w:t>
            </w:r>
            <w:proofErr w:type="spellEnd"/>
            <w:r w:rsidRPr="00987E86">
              <w:rPr>
                <w:rFonts w:asciiTheme="minorHAnsi" w:hAnsiTheme="minorHAnsi" w:cstheme="minorHAnsi"/>
                <w:szCs w:val="23"/>
              </w:rPr>
              <w:t xml:space="preserve">. </w:t>
            </w:r>
          </w:p>
        </w:tc>
      </w:tr>
      <w:tr w:rsidR="00987E86" w:rsidTr="0032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987E86" w:rsidRPr="000C2729" w:rsidRDefault="00987E86" w:rsidP="003279D8">
            <w:pPr>
              <w:jc w:val="center"/>
              <w:rPr>
                <w:rFonts w:asciiTheme="minorHAnsi" w:hAnsiTheme="minorHAnsi" w:cstheme="minorHAnsi"/>
                <w:b w:val="0"/>
                <w:sz w:val="28"/>
              </w:rPr>
            </w:pPr>
            <w:r w:rsidRPr="000C2729">
              <w:rPr>
                <w:rFonts w:asciiTheme="minorHAnsi" w:hAnsiTheme="minorHAnsi" w:cstheme="minorHAnsi"/>
                <w:b w:val="0"/>
                <w:sz w:val="28"/>
              </w:rPr>
              <w:t>Salva</w:t>
            </w:r>
            <w:r>
              <w:rPr>
                <w:rFonts w:asciiTheme="minorHAnsi" w:hAnsiTheme="minorHAnsi" w:cstheme="minorHAnsi"/>
                <w:b w:val="0"/>
                <w:sz w:val="28"/>
              </w:rPr>
              <w:t>ProfiloUserTest</w:t>
            </w:r>
            <w:r w:rsidRPr="000C2729">
              <w:rPr>
                <w:rFonts w:asciiTheme="minorHAnsi" w:hAnsiTheme="minorHAnsi" w:cstheme="minorHAnsi"/>
                <w:b w:val="0"/>
                <w:sz w:val="28"/>
              </w:rPr>
              <w:t>.java</w:t>
            </w:r>
          </w:p>
        </w:tc>
        <w:tc>
          <w:tcPr>
            <w:tcW w:w="4814" w:type="dxa"/>
          </w:tcPr>
          <w:p w:rsidR="00987E86" w:rsidRPr="006B65DC" w:rsidRDefault="00987E86" w:rsidP="003279D8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987E86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Cs w:val="23"/>
              </w:rPr>
              <w:t>SalvaProfiloUser</w:t>
            </w:r>
            <w:proofErr w:type="spellEnd"/>
            <w:r w:rsidRPr="006B65DC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987E86" w:rsidTr="0032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987E86" w:rsidRPr="000C2729" w:rsidRDefault="00987E86" w:rsidP="003279D8">
            <w:pPr>
              <w:jc w:val="center"/>
              <w:rPr>
                <w:rFonts w:asciiTheme="minorHAnsi" w:hAnsiTheme="minorHAnsi" w:cstheme="minorHAnsi"/>
                <w:b w:val="0"/>
                <w:sz w:val="28"/>
              </w:rPr>
            </w:pPr>
            <w:r w:rsidRPr="000C2729">
              <w:rPr>
                <w:rFonts w:asciiTheme="minorHAnsi" w:hAnsiTheme="minorHAnsi" w:cstheme="minorHAnsi"/>
                <w:b w:val="0"/>
                <w:sz w:val="28"/>
              </w:rPr>
              <w:t>Salva</w:t>
            </w:r>
            <w:r>
              <w:rPr>
                <w:rFonts w:asciiTheme="minorHAnsi" w:hAnsiTheme="minorHAnsi" w:cstheme="minorHAnsi"/>
                <w:b w:val="0"/>
                <w:sz w:val="28"/>
              </w:rPr>
              <w:t>ProfiloAdminTest</w:t>
            </w:r>
            <w:r w:rsidRPr="000C2729">
              <w:rPr>
                <w:rFonts w:asciiTheme="minorHAnsi" w:hAnsiTheme="minorHAnsi" w:cstheme="minorHAnsi"/>
                <w:b w:val="0"/>
                <w:sz w:val="28"/>
              </w:rPr>
              <w:t>.java</w:t>
            </w:r>
          </w:p>
        </w:tc>
        <w:tc>
          <w:tcPr>
            <w:tcW w:w="4814" w:type="dxa"/>
          </w:tcPr>
          <w:p w:rsidR="00987E86" w:rsidRPr="006B65DC" w:rsidRDefault="00987E86" w:rsidP="003279D8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987E86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Cs w:val="23"/>
              </w:rPr>
              <w:t>SalvaProfiloAdmin</w:t>
            </w:r>
            <w:proofErr w:type="spellEnd"/>
            <w:r w:rsidRPr="006B65DC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</w:tbl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Pr="00D500F7" w:rsidRDefault="0025232A" w:rsidP="00987E86">
      <w:pPr>
        <w:tabs>
          <w:tab w:val="left" w:pos="3631"/>
        </w:tabs>
        <w:jc w:val="center"/>
        <w:rPr>
          <w:rFonts w:asciiTheme="minorHAnsi" w:hAnsiTheme="minorHAnsi" w:cstheme="minorHAnsi"/>
          <w:b/>
          <w:i/>
          <w:color w:val="44546A" w:themeColor="text2"/>
          <w:sz w:val="32"/>
          <w:szCs w:val="40"/>
        </w:rPr>
      </w:pPr>
      <w:r w:rsidRPr="00D500F7">
        <w:rPr>
          <w:rFonts w:asciiTheme="minorHAnsi" w:hAnsiTheme="minorHAnsi" w:cstheme="minorHAnsi"/>
          <w:b/>
          <w:i/>
          <w:color w:val="44546A" w:themeColor="text2"/>
          <w:sz w:val="32"/>
          <w:szCs w:val="40"/>
        </w:rPr>
        <w:lastRenderedPageBreak/>
        <w:t>2.5.2</w:t>
      </w:r>
      <w:r w:rsidR="00987E86" w:rsidRPr="00D500F7">
        <w:rPr>
          <w:rFonts w:asciiTheme="minorHAnsi" w:hAnsiTheme="minorHAnsi" w:cstheme="minorHAnsi"/>
          <w:b/>
          <w:i/>
          <w:color w:val="44546A" w:themeColor="text2"/>
          <w:sz w:val="32"/>
          <w:szCs w:val="40"/>
        </w:rPr>
        <w:t xml:space="preserve"> Package</w:t>
      </w:r>
      <w:r w:rsidRPr="00D500F7">
        <w:rPr>
          <w:rFonts w:asciiTheme="minorHAnsi" w:hAnsiTheme="minorHAnsi" w:cstheme="minorHAnsi"/>
          <w:b/>
          <w:i/>
          <w:color w:val="44546A" w:themeColor="text2"/>
          <w:sz w:val="32"/>
          <w:szCs w:val="40"/>
        </w:rPr>
        <w:t xml:space="preserve"> Test</w:t>
      </w:r>
      <w:r w:rsidR="00987E86" w:rsidRPr="00D500F7">
        <w:rPr>
          <w:rFonts w:asciiTheme="minorHAnsi" w:hAnsiTheme="minorHAnsi" w:cstheme="minorHAnsi"/>
          <w:b/>
          <w:i/>
          <w:color w:val="44546A" w:themeColor="text2"/>
          <w:sz w:val="32"/>
          <w:szCs w:val="40"/>
        </w:rPr>
        <w:t xml:space="preserve"> Documenti</w:t>
      </w: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25232A" w:rsidRDefault="0025232A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D500F7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  <w:r>
        <w:rPr>
          <w:rFonts w:asciiTheme="minorHAnsi" w:hAnsiTheme="minorHAnsi" w:cstheme="minorHAnsi"/>
          <w:b/>
          <w:i/>
          <w:noProof/>
          <w:sz w:val="32"/>
          <w:szCs w:val="40"/>
        </w:rPr>
        <w:pict>
          <v:shape id="_x0000_i1035" type="#_x0000_t75" style="width:481.5pt;height:474.75pt">
            <v:imagedata r:id="rId31" o:title="Class"/>
          </v:shape>
        </w:pict>
      </w: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tbl>
      <w:tblPr>
        <w:tblStyle w:val="Tabellagriglia4-colore1"/>
        <w:tblW w:w="9918" w:type="dxa"/>
        <w:tblLook w:val="04A0" w:firstRow="1" w:lastRow="0" w:firstColumn="1" w:lastColumn="0" w:noHBand="0" w:noVBand="1"/>
      </w:tblPr>
      <w:tblGrid>
        <w:gridCol w:w="5031"/>
        <w:gridCol w:w="4887"/>
      </w:tblGrid>
      <w:tr w:rsidR="00987E86" w:rsidTr="003279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987E86" w:rsidRPr="001C5C89" w:rsidRDefault="00987E86" w:rsidP="003279D8">
            <w:pPr>
              <w:jc w:val="center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lastRenderedPageBreak/>
              <w:t>Classe</w:t>
            </w:r>
          </w:p>
        </w:tc>
        <w:tc>
          <w:tcPr>
            <w:tcW w:w="4887" w:type="dxa"/>
          </w:tcPr>
          <w:p w:rsidR="00987E86" w:rsidRPr="001C5C89" w:rsidRDefault="00987E86" w:rsidP="003279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Descrizione</w:t>
            </w:r>
          </w:p>
        </w:tc>
      </w:tr>
      <w:tr w:rsidR="00987E86" w:rsidTr="0032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987E86" w:rsidRPr="002C6A92" w:rsidRDefault="00987E86" w:rsidP="003279D8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AggiornaPrezzoDocumentoGestore</w:t>
            </w:r>
            <w:r>
              <w:rPr>
                <w:rFonts w:asciiTheme="minorHAnsi" w:hAnsiTheme="minorHAnsi" w:cstheme="minorHAnsi"/>
                <w:b w:val="0"/>
              </w:rPr>
              <w:t>Test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987E86" w:rsidRPr="00843F4A" w:rsidRDefault="00987E86" w:rsidP="00987E86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987E86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987E86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</w:rPr>
              <w:t>AggiornaPrezzoDocumentoGestore</w:t>
            </w:r>
            <w:proofErr w:type="spellEnd"/>
            <w:r w:rsidRPr="00987E86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987E86" w:rsidTr="0032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987E86" w:rsidRPr="002C6A92" w:rsidRDefault="00987E86" w:rsidP="00987E86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AggiungiAlCarrello</w:t>
            </w:r>
            <w:r>
              <w:rPr>
                <w:rFonts w:asciiTheme="minorHAnsi" w:hAnsiTheme="minorHAnsi" w:cstheme="minorHAnsi"/>
                <w:b w:val="0"/>
              </w:rPr>
              <w:t>Test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987E86" w:rsidRDefault="00987E86" w:rsidP="00987E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539B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ED539B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987E86">
              <w:rPr>
                <w:rFonts w:asciiTheme="minorHAnsi" w:hAnsiTheme="minorHAnsi" w:cstheme="minorHAnsi"/>
              </w:rPr>
              <w:t>AggiungiAlCarrello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987E86" w:rsidTr="0032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987E86" w:rsidRPr="002C6A92" w:rsidRDefault="00987E86" w:rsidP="00987E86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AggiungiDocumento</w:t>
            </w:r>
            <w:r>
              <w:rPr>
                <w:rFonts w:asciiTheme="minorHAnsi" w:hAnsiTheme="minorHAnsi" w:cstheme="minorHAnsi"/>
                <w:b w:val="0"/>
              </w:rPr>
              <w:t>Test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987E86" w:rsidRDefault="00987E86" w:rsidP="00987E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539B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ED539B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ED539B">
              <w:rPr>
                <w:rFonts w:asciiTheme="minorHAnsi" w:hAnsiTheme="minorHAnsi" w:cstheme="minorHAnsi"/>
              </w:rPr>
              <w:t>A</w:t>
            </w:r>
            <w:r>
              <w:rPr>
                <w:rFonts w:asciiTheme="minorHAnsi" w:hAnsiTheme="minorHAnsi" w:cstheme="minorHAnsi"/>
              </w:rPr>
              <w:t>ggiungiDocumento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987E86" w:rsidTr="0032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987E86" w:rsidRPr="002C6A92" w:rsidRDefault="00987E86" w:rsidP="00987E86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AggiungiFileTest.java</w:t>
            </w:r>
          </w:p>
        </w:tc>
        <w:tc>
          <w:tcPr>
            <w:tcW w:w="4887" w:type="dxa"/>
          </w:tcPr>
          <w:p w:rsidR="00987E86" w:rsidRDefault="00987E86" w:rsidP="00987E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539B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ED539B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</w:rPr>
              <w:t>AggiungiFile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987E86" w:rsidTr="0032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987E86" w:rsidRPr="002C6A92" w:rsidRDefault="00987E86" w:rsidP="00987E86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AggiungiImmagine</w:t>
            </w:r>
            <w:r>
              <w:rPr>
                <w:rFonts w:asciiTheme="minorHAnsi" w:hAnsiTheme="minorHAnsi" w:cstheme="minorHAnsi"/>
                <w:b w:val="0"/>
              </w:rPr>
              <w:t>Test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987E86" w:rsidRDefault="00987E86" w:rsidP="00987E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539B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ED539B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</w:rPr>
              <w:t>AggiungiImmagine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987E86" w:rsidTr="0032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987E86" w:rsidRPr="002C6A92" w:rsidRDefault="00987E86" w:rsidP="00987E86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AggiungiRichiesta</w:t>
            </w:r>
            <w:r>
              <w:rPr>
                <w:rFonts w:asciiTheme="minorHAnsi" w:hAnsiTheme="minorHAnsi" w:cstheme="minorHAnsi"/>
                <w:b w:val="0"/>
              </w:rPr>
              <w:t>Test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987E86" w:rsidRDefault="00987E86" w:rsidP="00987E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539B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ED539B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</w:rPr>
              <w:t>AggiungiRichiesta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987E86" w:rsidTr="0032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987E86" w:rsidRPr="002C6A92" w:rsidRDefault="00987E86" w:rsidP="00987E86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AggiungiMateria</w:t>
            </w:r>
            <w:r>
              <w:rPr>
                <w:rFonts w:asciiTheme="minorHAnsi" w:hAnsiTheme="minorHAnsi" w:cstheme="minorHAnsi"/>
                <w:b w:val="0"/>
              </w:rPr>
              <w:t>Test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987E86" w:rsidRDefault="00987E86" w:rsidP="00987E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539B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ED539B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ED539B">
              <w:rPr>
                <w:rFonts w:asciiTheme="minorHAnsi" w:hAnsiTheme="minorHAnsi" w:cstheme="minorHAnsi"/>
              </w:rPr>
              <w:t>Aggi</w:t>
            </w:r>
            <w:r>
              <w:rPr>
                <w:rFonts w:asciiTheme="minorHAnsi" w:hAnsiTheme="minorHAnsi" w:cstheme="minorHAnsi"/>
              </w:rPr>
              <w:t>ungiMateria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987E86" w:rsidTr="0032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987E86" w:rsidRPr="002C6A92" w:rsidRDefault="00987E86" w:rsidP="00987E86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AggiungiRecensioneTest.java</w:t>
            </w:r>
          </w:p>
        </w:tc>
        <w:tc>
          <w:tcPr>
            <w:tcW w:w="4887" w:type="dxa"/>
          </w:tcPr>
          <w:p w:rsidR="00987E86" w:rsidRDefault="00987E86" w:rsidP="00987E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539B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ED539B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ED539B">
              <w:rPr>
                <w:rFonts w:asciiTheme="minorHAnsi" w:hAnsiTheme="minorHAnsi" w:cstheme="minorHAnsi"/>
              </w:rPr>
              <w:t>Agg</w:t>
            </w:r>
            <w:r>
              <w:rPr>
                <w:rFonts w:asciiTheme="minorHAnsi" w:hAnsiTheme="minorHAnsi" w:cstheme="minorHAnsi"/>
              </w:rPr>
              <w:t>iungiRecensione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987E86" w:rsidTr="0032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987E86" w:rsidRDefault="00987E86" w:rsidP="00987E86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AggiungiIndirizzoTest.java</w:t>
            </w:r>
          </w:p>
        </w:tc>
        <w:tc>
          <w:tcPr>
            <w:tcW w:w="4887" w:type="dxa"/>
          </w:tcPr>
          <w:p w:rsidR="00987E86" w:rsidRDefault="00987E86" w:rsidP="00987E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539B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ED539B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ED539B">
              <w:rPr>
                <w:rFonts w:asciiTheme="minorHAnsi" w:hAnsiTheme="minorHAnsi" w:cstheme="minorHAnsi"/>
              </w:rPr>
              <w:t>Aggi</w:t>
            </w:r>
            <w:r>
              <w:rPr>
                <w:rFonts w:asciiTheme="minorHAnsi" w:hAnsiTheme="minorHAnsi" w:cstheme="minorHAnsi"/>
              </w:rPr>
              <w:t>ungiIndirizzo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987E86" w:rsidTr="0032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987E86" w:rsidRPr="002C6A92" w:rsidRDefault="00987E86" w:rsidP="00987E86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EliminaRichiesta</w:t>
            </w:r>
            <w:r>
              <w:rPr>
                <w:rFonts w:asciiTheme="minorHAnsi" w:hAnsiTheme="minorHAnsi" w:cstheme="minorHAnsi"/>
                <w:b w:val="0"/>
              </w:rPr>
              <w:t>Test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987E86" w:rsidRDefault="00987E86" w:rsidP="002523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539B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ED539B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="0025232A">
              <w:rPr>
                <w:rFonts w:asciiTheme="minorHAnsi" w:hAnsiTheme="minorHAnsi" w:cstheme="minorHAnsi"/>
              </w:rPr>
              <w:t>EliminaRichiesta</w:t>
            </w:r>
            <w:proofErr w:type="spellEnd"/>
            <w:r w:rsidR="0025232A">
              <w:rPr>
                <w:rFonts w:asciiTheme="minorHAnsi" w:hAnsiTheme="minorHAnsi" w:cstheme="minorHAnsi"/>
              </w:rPr>
              <w:t>.</w:t>
            </w:r>
          </w:p>
        </w:tc>
      </w:tr>
      <w:tr w:rsidR="003310E3" w:rsidTr="0032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3310E3" w:rsidRPr="003310E3" w:rsidRDefault="003310E3" w:rsidP="003310E3">
            <w:pPr>
              <w:tabs>
                <w:tab w:val="left" w:pos="1500"/>
              </w:tabs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</w:rPr>
              <w:tab/>
            </w:r>
            <w:proofErr w:type="spellStart"/>
            <w:r>
              <w:rPr>
                <w:rFonts w:asciiTheme="minorHAnsi" w:hAnsiTheme="minorHAnsi" w:cstheme="minorHAnsi"/>
                <w:b w:val="0"/>
              </w:rPr>
              <w:t>EliminaRecensione</w:t>
            </w:r>
            <w:proofErr w:type="spellEnd"/>
          </w:p>
        </w:tc>
        <w:tc>
          <w:tcPr>
            <w:tcW w:w="4887" w:type="dxa"/>
          </w:tcPr>
          <w:p w:rsidR="003310E3" w:rsidRPr="00ED539B" w:rsidRDefault="003310E3" w:rsidP="002523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ED539B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ED539B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</w:rPr>
              <w:t>EliminaRecensione</w:t>
            </w:r>
            <w:proofErr w:type="spellEnd"/>
            <w:r>
              <w:rPr>
                <w:rFonts w:asciiTheme="minorHAnsi" w:hAnsiTheme="minorHAnsi" w:cstheme="minorHAnsi"/>
              </w:rPr>
              <w:t>.</w:t>
            </w:r>
          </w:p>
        </w:tc>
      </w:tr>
      <w:tr w:rsidR="00987E86" w:rsidTr="0032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987E86" w:rsidRDefault="00987E86" w:rsidP="00987E86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EliminaIndirizzoTest.java</w:t>
            </w:r>
          </w:p>
        </w:tc>
        <w:tc>
          <w:tcPr>
            <w:tcW w:w="4887" w:type="dxa"/>
          </w:tcPr>
          <w:p w:rsidR="00987E86" w:rsidRDefault="00987E86" w:rsidP="002523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539B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ED539B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="0025232A">
              <w:rPr>
                <w:rFonts w:asciiTheme="minorHAnsi" w:hAnsiTheme="minorHAnsi" w:cstheme="minorHAnsi"/>
              </w:rPr>
              <w:t>EliminaIndirizzo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987E86" w:rsidTr="0032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987E86" w:rsidRPr="002C6A92" w:rsidRDefault="00987E86" w:rsidP="00987E86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EliminaMateria</w:t>
            </w:r>
            <w:r>
              <w:rPr>
                <w:rFonts w:asciiTheme="minorHAnsi" w:hAnsiTheme="minorHAnsi" w:cstheme="minorHAnsi"/>
                <w:b w:val="0"/>
              </w:rPr>
              <w:t>Test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987E86" w:rsidRDefault="00987E86" w:rsidP="002523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539B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ED539B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="0025232A">
              <w:rPr>
                <w:rFonts w:asciiTheme="minorHAnsi" w:hAnsiTheme="minorHAnsi" w:cstheme="minorHAnsi"/>
              </w:rPr>
              <w:t>EliminaMateria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987E86" w:rsidTr="0032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987E86" w:rsidRPr="002C6A92" w:rsidRDefault="00987E86" w:rsidP="00987E86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EliminaDocumento</w:t>
            </w:r>
            <w:r>
              <w:rPr>
                <w:rFonts w:asciiTheme="minorHAnsi" w:hAnsiTheme="minorHAnsi" w:cstheme="minorHAnsi"/>
                <w:b w:val="0"/>
              </w:rPr>
              <w:t>Test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987E86" w:rsidRDefault="00987E86" w:rsidP="002523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539B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ED539B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="0025232A">
              <w:rPr>
                <w:rFonts w:asciiTheme="minorHAnsi" w:hAnsiTheme="minorHAnsi" w:cstheme="minorHAnsi"/>
              </w:rPr>
              <w:t>EliminaDocumento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987E86" w:rsidTr="0032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987E86" w:rsidRPr="002C6A92" w:rsidRDefault="00987E86" w:rsidP="00987E86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EliminaImmagine</w:t>
            </w:r>
            <w:r>
              <w:rPr>
                <w:rFonts w:asciiTheme="minorHAnsi" w:hAnsiTheme="minorHAnsi" w:cstheme="minorHAnsi"/>
                <w:b w:val="0"/>
              </w:rPr>
              <w:t>Test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987E86" w:rsidRDefault="00987E86" w:rsidP="002523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539B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ED539B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="0025232A">
              <w:rPr>
                <w:rFonts w:asciiTheme="minorHAnsi" w:hAnsiTheme="minorHAnsi" w:cstheme="minorHAnsi"/>
              </w:rPr>
              <w:t>EliminaImmagine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987E86" w:rsidTr="0032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987E86" w:rsidRPr="002C6A92" w:rsidRDefault="00987E86" w:rsidP="00987E86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EliminaFileTest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987E86" w:rsidRDefault="00987E86" w:rsidP="002523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539B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ED539B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="0025232A">
              <w:rPr>
                <w:rFonts w:asciiTheme="minorHAnsi" w:hAnsiTheme="minorHAnsi" w:cstheme="minorHAnsi"/>
              </w:rPr>
              <w:t>EliminaFile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987E86" w:rsidTr="0032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987E86" w:rsidRPr="002C6A92" w:rsidRDefault="00987E86" w:rsidP="00987E86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EliminaDalCarrello</w:t>
            </w:r>
            <w:r>
              <w:rPr>
                <w:rFonts w:asciiTheme="minorHAnsi" w:hAnsiTheme="minorHAnsi" w:cstheme="minorHAnsi"/>
                <w:b w:val="0"/>
              </w:rPr>
              <w:t>Test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987E86" w:rsidRDefault="00987E86" w:rsidP="002523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539B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ED539B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="0025232A">
              <w:rPr>
                <w:rFonts w:asciiTheme="minorHAnsi" w:hAnsiTheme="minorHAnsi" w:cstheme="minorHAnsi"/>
              </w:rPr>
              <w:t>EliminaDalCarrello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987E86" w:rsidTr="0032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987E86" w:rsidRPr="002C6A92" w:rsidRDefault="00987E86" w:rsidP="00987E86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GetCarrello</w:t>
            </w:r>
            <w:r>
              <w:rPr>
                <w:rFonts w:asciiTheme="minorHAnsi" w:hAnsiTheme="minorHAnsi" w:cstheme="minorHAnsi"/>
                <w:b w:val="0"/>
              </w:rPr>
              <w:t>Test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987E86" w:rsidRDefault="00987E86" w:rsidP="002523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539B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ED539B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="0025232A">
              <w:rPr>
                <w:rFonts w:asciiTheme="minorHAnsi" w:hAnsiTheme="minorHAnsi" w:cstheme="minorHAnsi"/>
              </w:rPr>
              <w:t>GetCarrello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987E86" w:rsidTr="0032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987E86" w:rsidRPr="002C6A92" w:rsidRDefault="00987E86" w:rsidP="00987E86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GetMaterie</w:t>
            </w:r>
            <w:r>
              <w:rPr>
                <w:rFonts w:asciiTheme="minorHAnsi" w:hAnsiTheme="minorHAnsi" w:cstheme="minorHAnsi"/>
                <w:b w:val="0"/>
              </w:rPr>
              <w:t>Test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987E86" w:rsidRDefault="00987E86" w:rsidP="002523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539B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ED539B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="0025232A">
              <w:rPr>
                <w:rFonts w:asciiTheme="minorHAnsi" w:hAnsiTheme="minorHAnsi" w:cstheme="minorHAnsi"/>
              </w:rPr>
              <w:t>GetMaterie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987E86" w:rsidTr="0032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987E86" w:rsidRPr="002C6A92" w:rsidRDefault="00987E86" w:rsidP="00987E86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GetMaterie</w:t>
            </w:r>
            <w:r>
              <w:rPr>
                <w:rFonts w:asciiTheme="minorHAnsi" w:hAnsiTheme="minorHAnsi" w:cstheme="minorHAnsi"/>
                <w:b w:val="0"/>
              </w:rPr>
              <w:t>DispenseTest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987E86" w:rsidRDefault="00987E86" w:rsidP="00987E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539B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ED539B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="0025232A">
              <w:rPr>
                <w:rFonts w:asciiTheme="minorHAnsi" w:hAnsiTheme="minorHAnsi" w:cstheme="minorHAnsi"/>
              </w:rPr>
              <w:t>GetMaterieDispense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987E86" w:rsidTr="0032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987E86" w:rsidRPr="002C6A92" w:rsidRDefault="00987E86" w:rsidP="00987E86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GetMaterie</w:t>
            </w:r>
            <w:r>
              <w:rPr>
                <w:rFonts w:asciiTheme="minorHAnsi" w:hAnsiTheme="minorHAnsi" w:cstheme="minorHAnsi"/>
                <w:b w:val="0"/>
              </w:rPr>
              <w:t>AdminTest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987E86" w:rsidRDefault="00987E86" w:rsidP="00987E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539B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ED539B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="0025232A">
              <w:rPr>
                <w:rFonts w:asciiTheme="minorHAnsi" w:hAnsiTheme="minorHAnsi" w:cstheme="minorHAnsi"/>
              </w:rPr>
              <w:t>GetMaterieAdmin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987E86" w:rsidTr="0032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987E86" w:rsidRPr="002C6A92" w:rsidRDefault="00987E86" w:rsidP="00987E86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GetAppuntiTest.java</w:t>
            </w:r>
          </w:p>
        </w:tc>
        <w:tc>
          <w:tcPr>
            <w:tcW w:w="4887" w:type="dxa"/>
          </w:tcPr>
          <w:p w:rsidR="00987E86" w:rsidRDefault="00987E86" w:rsidP="00987E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539B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ED539B">
              <w:rPr>
                <w:rFonts w:asciiTheme="minorHAnsi" w:hAnsiTheme="minorHAnsi" w:cstheme="minorHAnsi"/>
                <w:szCs w:val="23"/>
              </w:rPr>
              <w:lastRenderedPageBreak/>
              <w:t>servlet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="0025232A">
              <w:rPr>
                <w:rFonts w:asciiTheme="minorHAnsi" w:hAnsiTheme="minorHAnsi" w:cstheme="minorHAnsi"/>
              </w:rPr>
              <w:t>GetAppunti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987E86" w:rsidTr="0032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987E86" w:rsidRPr="002C6A92" w:rsidRDefault="00987E86" w:rsidP="00987E86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lastRenderedPageBreak/>
              <w:t>GetAppuntiDettTest.java</w:t>
            </w:r>
          </w:p>
        </w:tc>
        <w:tc>
          <w:tcPr>
            <w:tcW w:w="4887" w:type="dxa"/>
          </w:tcPr>
          <w:p w:rsidR="00987E86" w:rsidRDefault="00987E86" w:rsidP="00987E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539B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ED539B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="0025232A">
              <w:rPr>
                <w:rFonts w:asciiTheme="minorHAnsi" w:hAnsiTheme="minorHAnsi" w:cstheme="minorHAnsi"/>
              </w:rPr>
              <w:t>GetAppuntiDett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987E86" w:rsidTr="0032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987E86" w:rsidRPr="002C6A92" w:rsidRDefault="00987E86" w:rsidP="00987E86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GetDispenseTest.java</w:t>
            </w:r>
          </w:p>
        </w:tc>
        <w:tc>
          <w:tcPr>
            <w:tcW w:w="4887" w:type="dxa"/>
          </w:tcPr>
          <w:p w:rsidR="00987E86" w:rsidRDefault="00987E86" w:rsidP="002523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539B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ED539B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="0025232A">
              <w:rPr>
                <w:rFonts w:asciiTheme="minorHAnsi" w:hAnsiTheme="minorHAnsi" w:cstheme="minorHAnsi"/>
              </w:rPr>
              <w:t>GetDispense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987E86" w:rsidTr="0032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987E86" w:rsidRPr="002C6A92" w:rsidRDefault="00987E86" w:rsidP="00987E86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GetDispenseDettTest.java</w:t>
            </w:r>
          </w:p>
        </w:tc>
        <w:tc>
          <w:tcPr>
            <w:tcW w:w="4887" w:type="dxa"/>
          </w:tcPr>
          <w:p w:rsidR="00987E86" w:rsidRDefault="00987E86" w:rsidP="00987E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539B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ED539B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="0025232A">
              <w:rPr>
                <w:rFonts w:asciiTheme="minorHAnsi" w:hAnsiTheme="minorHAnsi" w:cstheme="minorHAnsi"/>
              </w:rPr>
              <w:t>GetDispense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987E86" w:rsidTr="0032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987E86" w:rsidRPr="002C6A92" w:rsidRDefault="00987E86" w:rsidP="00987E86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GetDocumenti</w:t>
            </w:r>
            <w:r>
              <w:rPr>
                <w:rFonts w:asciiTheme="minorHAnsi" w:hAnsiTheme="minorHAnsi" w:cstheme="minorHAnsi"/>
                <w:b w:val="0"/>
              </w:rPr>
              <w:t>Test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987E86" w:rsidRDefault="00987E86" w:rsidP="002523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539B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ED539B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="0025232A">
              <w:rPr>
                <w:rFonts w:asciiTheme="minorHAnsi" w:hAnsiTheme="minorHAnsi" w:cstheme="minorHAnsi"/>
              </w:rPr>
              <w:t>GetDocumenti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987E86" w:rsidTr="0032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987E86" w:rsidRPr="002C6A92" w:rsidRDefault="00987E86" w:rsidP="00987E86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GetRichiesta</w:t>
            </w:r>
            <w:r>
              <w:rPr>
                <w:rFonts w:asciiTheme="minorHAnsi" w:hAnsiTheme="minorHAnsi" w:cstheme="minorHAnsi"/>
                <w:b w:val="0"/>
              </w:rPr>
              <w:t>Test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987E86" w:rsidRDefault="00987E86" w:rsidP="002523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539B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ED539B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="0025232A">
              <w:rPr>
                <w:rFonts w:asciiTheme="minorHAnsi" w:hAnsiTheme="minorHAnsi" w:cstheme="minorHAnsi"/>
              </w:rPr>
              <w:t>GetRichiesta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987E86" w:rsidTr="0032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987E86" w:rsidRPr="002C6A92" w:rsidRDefault="00987E86" w:rsidP="00987E86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GetRichiesteTest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987E86" w:rsidRDefault="00987E86" w:rsidP="00987E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539B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ED539B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="0025232A">
              <w:rPr>
                <w:rFonts w:asciiTheme="minorHAnsi" w:hAnsiTheme="minorHAnsi" w:cstheme="minorHAnsi"/>
              </w:rPr>
              <w:t>GetRichieste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987E86" w:rsidTr="0032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987E86" w:rsidRDefault="00987E86" w:rsidP="00987E86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GetRecesioneTest.java</w:t>
            </w:r>
          </w:p>
        </w:tc>
        <w:tc>
          <w:tcPr>
            <w:tcW w:w="4887" w:type="dxa"/>
          </w:tcPr>
          <w:p w:rsidR="00987E86" w:rsidRDefault="00987E86" w:rsidP="002523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539B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ED539B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="0025232A">
              <w:rPr>
                <w:rFonts w:asciiTheme="minorHAnsi" w:hAnsiTheme="minorHAnsi" w:cstheme="minorHAnsi"/>
              </w:rPr>
              <w:t>GetRecensione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3310E3" w:rsidTr="0032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3310E3" w:rsidRDefault="003310E3" w:rsidP="00987E86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 w:val="0"/>
              </w:rPr>
              <w:t>GetRecesioneAdminTest.java</w:t>
            </w:r>
          </w:p>
        </w:tc>
        <w:tc>
          <w:tcPr>
            <w:tcW w:w="4887" w:type="dxa"/>
          </w:tcPr>
          <w:p w:rsidR="003310E3" w:rsidRPr="00ED539B" w:rsidRDefault="003310E3" w:rsidP="002523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ED539B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ED539B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</w:rPr>
              <w:t>GetRecensioneAdmin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987E86" w:rsidTr="0032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987E86" w:rsidRPr="002C6A92" w:rsidRDefault="00987E86" w:rsidP="00987E86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GetImmagini</w:t>
            </w:r>
            <w:r>
              <w:rPr>
                <w:rFonts w:asciiTheme="minorHAnsi" w:hAnsiTheme="minorHAnsi" w:cstheme="minorHAnsi"/>
                <w:b w:val="0"/>
              </w:rPr>
              <w:t>Test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987E86" w:rsidRDefault="00987E86" w:rsidP="00987E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539B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ED539B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="0025232A">
              <w:rPr>
                <w:rFonts w:asciiTheme="minorHAnsi" w:hAnsiTheme="minorHAnsi" w:cstheme="minorHAnsi"/>
              </w:rPr>
              <w:t>GetImmagini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987E86" w:rsidTr="0032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987E86" w:rsidRPr="002C6A92" w:rsidRDefault="00987E86" w:rsidP="00987E86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GetFileTest.java</w:t>
            </w:r>
          </w:p>
        </w:tc>
        <w:tc>
          <w:tcPr>
            <w:tcW w:w="4887" w:type="dxa"/>
          </w:tcPr>
          <w:p w:rsidR="00987E86" w:rsidRDefault="00987E86" w:rsidP="00987E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539B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ED539B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="0025232A">
              <w:rPr>
                <w:rFonts w:asciiTheme="minorHAnsi" w:hAnsiTheme="minorHAnsi" w:cstheme="minorHAnsi"/>
              </w:rPr>
              <w:t>GetFile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987E86" w:rsidTr="0032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987E86" w:rsidRPr="002C6A92" w:rsidRDefault="00987E86" w:rsidP="00987E86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GetFormAggiungiRichiesta</w:t>
            </w:r>
            <w:r>
              <w:rPr>
                <w:rFonts w:asciiTheme="minorHAnsi" w:hAnsiTheme="minorHAnsi" w:cstheme="minorHAnsi"/>
                <w:b w:val="0"/>
              </w:rPr>
              <w:t>Test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987E86" w:rsidRDefault="00987E86" w:rsidP="002523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539B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ED539B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="0025232A">
              <w:rPr>
                <w:rFonts w:asciiTheme="minorHAnsi" w:hAnsiTheme="minorHAnsi" w:cstheme="minorHAnsi"/>
              </w:rPr>
              <w:t>GetFormAggiungiRichiesta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25232A" w:rsidTr="0032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5232A" w:rsidRPr="002C6A92" w:rsidRDefault="0025232A" w:rsidP="0025232A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GetFormAggiungiMateria</w:t>
            </w:r>
            <w:r>
              <w:rPr>
                <w:rFonts w:asciiTheme="minorHAnsi" w:hAnsiTheme="minorHAnsi" w:cstheme="minorHAnsi"/>
                <w:b w:val="0"/>
              </w:rPr>
              <w:t>Test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25232A" w:rsidRDefault="0025232A" w:rsidP="002523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60CE4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060CE4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060CE4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060CE4">
              <w:rPr>
                <w:rFonts w:asciiTheme="minorHAnsi" w:hAnsiTheme="minorHAnsi" w:cstheme="minorHAnsi"/>
              </w:rPr>
              <w:t>GetFormAggiungi</w:t>
            </w:r>
            <w:r>
              <w:rPr>
                <w:rFonts w:asciiTheme="minorHAnsi" w:hAnsiTheme="minorHAnsi" w:cstheme="minorHAnsi"/>
                <w:szCs w:val="23"/>
              </w:rPr>
              <w:t>Materia</w:t>
            </w:r>
            <w:proofErr w:type="spellEnd"/>
            <w:r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25232A" w:rsidTr="0032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5232A" w:rsidRPr="002C6A92" w:rsidRDefault="0025232A" w:rsidP="0025232A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GetFormAggiungiRecensioneTest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25232A" w:rsidRDefault="0025232A" w:rsidP="002523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CE4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060CE4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060CE4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060CE4">
              <w:rPr>
                <w:rFonts w:asciiTheme="minorHAnsi" w:hAnsiTheme="minorHAnsi" w:cstheme="minorHAnsi"/>
              </w:rPr>
              <w:t>GetFormAggiungi</w:t>
            </w:r>
            <w:r>
              <w:rPr>
                <w:rFonts w:asciiTheme="minorHAnsi" w:hAnsiTheme="minorHAnsi" w:cstheme="minorHAnsi"/>
              </w:rPr>
              <w:t>Recensione</w:t>
            </w:r>
            <w:proofErr w:type="spellEnd"/>
            <w:r w:rsidRPr="00060CE4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25232A" w:rsidTr="0032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5232A" w:rsidRPr="002C6A92" w:rsidRDefault="0025232A" w:rsidP="0025232A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GetFormAggiungiDocumento</w:t>
            </w:r>
            <w:r>
              <w:rPr>
                <w:rFonts w:asciiTheme="minorHAnsi" w:hAnsiTheme="minorHAnsi" w:cstheme="minorHAnsi"/>
                <w:b w:val="0"/>
              </w:rPr>
              <w:t>Test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25232A" w:rsidRDefault="0025232A" w:rsidP="002523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60CE4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060CE4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060CE4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060CE4">
              <w:rPr>
                <w:rFonts w:asciiTheme="minorHAnsi" w:hAnsiTheme="minorHAnsi" w:cstheme="minorHAnsi"/>
              </w:rPr>
              <w:t>GetFormAggiungi</w:t>
            </w:r>
            <w:r>
              <w:rPr>
                <w:rFonts w:asciiTheme="minorHAnsi" w:hAnsiTheme="minorHAnsi" w:cstheme="minorHAnsi"/>
              </w:rPr>
              <w:t>Documento</w:t>
            </w:r>
            <w:proofErr w:type="spellEnd"/>
            <w:r w:rsidRPr="00060CE4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25232A" w:rsidTr="0032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5232A" w:rsidRPr="002C6A92" w:rsidRDefault="0025232A" w:rsidP="0025232A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GetFormAggiungiImmagine</w:t>
            </w:r>
            <w:r>
              <w:rPr>
                <w:rFonts w:asciiTheme="minorHAnsi" w:hAnsiTheme="minorHAnsi" w:cstheme="minorHAnsi"/>
                <w:b w:val="0"/>
              </w:rPr>
              <w:t>Test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25232A" w:rsidRDefault="0025232A" w:rsidP="002523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CE4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060CE4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060CE4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060CE4">
              <w:rPr>
                <w:rFonts w:asciiTheme="minorHAnsi" w:hAnsiTheme="minorHAnsi" w:cstheme="minorHAnsi"/>
              </w:rPr>
              <w:t>GetFormAggiungi</w:t>
            </w:r>
            <w:r>
              <w:rPr>
                <w:rFonts w:asciiTheme="minorHAnsi" w:hAnsiTheme="minorHAnsi" w:cstheme="minorHAnsi"/>
              </w:rPr>
              <w:t>Immagine</w:t>
            </w:r>
            <w:proofErr w:type="spellEnd"/>
            <w:r w:rsidRPr="00060CE4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25232A" w:rsidTr="0032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5232A" w:rsidRPr="002C6A92" w:rsidRDefault="0025232A" w:rsidP="0025232A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GetFormAggiungiFileTest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25232A" w:rsidRDefault="0025232A" w:rsidP="002523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60CE4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060CE4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060CE4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060CE4">
              <w:rPr>
                <w:rFonts w:asciiTheme="minorHAnsi" w:hAnsiTheme="minorHAnsi" w:cstheme="minorHAnsi"/>
              </w:rPr>
              <w:t>GetFormAggiungi</w:t>
            </w:r>
            <w:r>
              <w:rPr>
                <w:rFonts w:asciiTheme="minorHAnsi" w:hAnsiTheme="minorHAnsi" w:cstheme="minorHAnsi"/>
              </w:rPr>
              <w:t>File</w:t>
            </w:r>
            <w:proofErr w:type="spellEnd"/>
            <w:r w:rsidRPr="00060CE4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25232A" w:rsidTr="0032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5232A" w:rsidRPr="002C6A92" w:rsidRDefault="0025232A" w:rsidP="0025232A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GetFormModificaPrezzoDocumento</w:t>
            </w:r>
            <w:r>
              <w:rPr>
                <w:rFonts w:asciiTheme="minorHAnsi" w:hAnsiTheme="minorHAnsi" w:cstheme="minorHAnsi"/>
                <w:b w:val="0"/>
              </w:rPr>
              <w:t>Test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25232A" w:rsidRDefault="0025232A" w:rsidP="002523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60CE4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060CE4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060CE4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</w:rPr>
              <w:t>GetFormModificaPrezzoDocumento</w:t>
            </w:r>
            <w:proofErr w:type="spellEnd"/>
            <w:r w:rsidRPr="00060CE4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25232A" w:rsidTr="0032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5232A" w:rsidRPr="002C6A92" w:rsidRDefault="0025232A" w:rsidP="0025232A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GetFormAggiungiIndirizzoTest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25232A" w:rsidRDefault="0025232A" w:rsidP="002523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60CE4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060CE4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060CE4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060CE4">
              <w:rPr>
                <w:rFonts w:asciiTheme="minorHAnsi" w:hAnsiTheme="minorHAnsi" w:cstheme="minorHAnsi"/>
              </w:rPr>
              <w:t>GetFormAggiungi</w:t>
            </w:r>
            <w:r>
              <w:rPr>
                <w:rFonts w:asciiTheme="minorHAnsi" w:hAnsiTheme="minorHAnsi" w:cstheme="minorHAnsi"/>
              </w:rPr>
              <w:t>Indirizzo</w:t>
            </w:r>
            <w:proofErr w:type="spellEnd"/>
            <w:r w:rsidRPr="00060CE4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987E86" w:rsidTr="0032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987E86" w:rsidRPr="002C6A92" w:rsidRDefault="00987E86" w:rsidP="00987E86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UploadImmagineDocumento</w:t>
            </w:r>
            <w:r>
              <w:rPr>
                <w:rFonts w:asciiTheme="minorHAnsi" w:hAnsiTheme="minorHAnsi" w:cstheme="minorHAnsi"/>
                <w:b w:val="0"/>
              </w:rPr>
              <w:t>Test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987E86" w:rsidRDefault="00987E86" w:rsidP="002523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539B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ED539B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="0025232A">
              <w:rPr>
                <w:rFonts w:asciiTheme="minorHAnsi" w:hAnsiTheme="minorHAnsi" w:cstheme="minorHAnsi"/>
              </w:rPr>
              <w:t>UploadImmagineDocumento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987E86" w:rsidTr="0032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987E86" w:rsidRPr="002C6A92" w:rsidRDefault="00987E86" w:rsidP="00987E86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Upload</w:t>
            </w:r>
            <w:r>
              <w:rPr>
                <w:rFonts w:asciiTheme="minorHAnsi" w:hAnsiTheme="minorHAnsi" w:cstheme="minorHAnsi"/>
                <w:b w:val="0"/>
              </w:rPr>
              <w:t>File</w:t>
            </w:r>
            <w:r w:rsidRPr="002C6A92">
              <w:rPr>
                <w:rFonts w:asciiTheme="minorHAnsi" w:hAnsiTheme="minorHAnsi" w:cstheme="minorHAnsi"/>
                <w:b w:val="0"/>
              </w:rPr>
              <w:t>Richiesta</w:t>
            </w:r>
            <w:r>
              <w:rPr>
                <w:rFonts w:asciiTheme="minorHAnsi" w:hAnsiTheme="minorHAnsi" w:cstheme="minorHAnsi"/>
                <w:b w:val="0"/>
              </w:rPr>
              <w:t>Test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987E86" w:rsidRDefault="00987E86" w:rsidP="002523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539B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ED539B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="0025232A">
              <w:rPr>
                <w:rFonts w:asciiTheme="minorHAnsi" w:hAnsiTheme="minorHAnsi" w:cstheme="minorHAnsi"/>
              </w:rPr>
              <w:t>UploadFileRichiesta</w:t>
            </w:r>
            <w:proofErr w:type="spellEnd"/>
            <w:r w:rsidRPr="00ED539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</w:tbl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25232A" w:rsidRDefault="0025232A" w:rsidP="0025232A">
      <w:pPr>
        <w:tabs>
          <w:tab w:val="left" w:pos="3631"/>
        </w:tabs>
        <w:jc w:val="center"/>
        <w:rPr>
          <w:rFonts w:asciiTheme="minorHAnsi" w:hAnsiTheme="minorHAnsi" w:cstheme="minorHAnsi"/>
          <w:b/>
          <w:i/>
          <w:sz w:val="32"/>
          <w:szCs w:val="40"/>
        </w:rPr>
      </w:pPr>
      <w:r w:rsidRPr="00D500F7">
        <w:rPr>
          <w:rFonts w:asciiTheme="minorHAnsi" w:hAnsiTheme="minorHAnsi" w:cstheme="minorHAnsi"/>
          <w:b/>
          <w:i/>
          <w:color w:val="44546A" w:themeColor="text2"/>
          <w:sz w:val="32"/>
          <w:szCs w:val="40"/>
        </w:rPr>
        <w:lastRenderedPageBreak/>
        <w:t>2.5.3 Package Test Ordini</w:t>
      </w:r>
    </w:p>
    <w:p w:rsidR="0025232A" w:rsidRDefault="0025232A" w:rsidP="0025232A">
      <w:pPr>
        <w:tabs>
          <w:tab w:val="left" w:pos="3631"/>
        </w:tabs>
        <w:jc w:val="center"/>
        <w:rPr>
          <w:rFonts w:asciiTheme="minorHAnsi" w:hAnsiTheme="minorHAnsi" w:cstheme="minorHAnsi"/>
          <w:b/>
          <w:i/>
          <w:sz w:val="32"/>
          <w:szCs w:val="40"/>
        </w:rPr>
      </w:pPr>
    </w:p>
    <w:p w:rsidR="0025232A" w:rsidRDefault="0025232A" w:rsidP="0025232A">
      <w:pPr>
        <w:tabs>
          <w:tab w:val="left" w:pos="3631"/>
        </w:tabs>
        <w:jc w:val="center"/>
        <w:rPr>
          <w:rFonts w:asciiTheme="minorHAnsi" w:hAnsiTheme="minorHAnsi" w:cstheme="minorHAnsi"/>
          <w:b/>
          <w:i/>
          <w:sz w:val="32"/>
          <w:szCs w:val="40"/>
        </w:rPr>
      </w:pPr>
    </w:p>
    <w:p w:rsidR="0025232A" w:rsidRDefault="0025232A" w:rsidP="0025232A">
      <w:pPr>
        <w:tabs>
          <w:tab w:val="left" w:pos="3631"/>
        </w:tabs>
        <w:jc w:val="center"/>
        <w:rPr>
          <w:rFonts w:asciiTheme="minorHAnsi" w:hAnsiTheme="minorHAnsi" w:cstheme="minorHAnsi"/>
          <w:b/>
          <w:i/>
          <w:sz w:val="32"/>
          <w:szCs w:val="40"/>
        </w:rPr>
      </w:pPr>
    </w:p>
    <w:p w:rsidR="0025232A" w:rsidRDefault="00D500F7" w:rsidP="0025232A">
      <w:pPr>
        <w:tabs>
          <w:tab w:val="left" w:pos="3631"/>
        </w:tabs>
        <w:jc w:val="center"/>
        <w:rPr>
          <w:rFonts w:asciiTheme="minorHAnsi" w:hAnsiTheme="minorHAnsi" w:cstheme="minorHAnsi"/>
          <w:b/>
          <w:i/>
          <w:sz w:val="32"/>
          <w:szCs w:val="40"/>
        </w:rPr>
      </w:pPr>
      <w:r>
        <w:rPr>
          <w:rFonts w:asciiTheme="minorHAnsi" w:hAnsiTheme="minorHAnsi" w:cstheme="minorHAnsi"/>
          <w:b/>
          <w:i/>
          <w:sz w:val="32"/>
          <w:szCs w:val="40"/>
        </w:rPr>
        <w:pict>
          <v:shape id="_x0000_i1036" type="#_x0000_t75" style="width:477.75pt;height:183pt">
            <v:imagedata r:id="rId32" o:title="ordini_test"/>
          </v:shape>
        </w:pict>
      </w: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25232A" w:rsidTr="003279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25232A" w:rsidRPr="001C5C89" w:rsidRDefault="0025232A" w:rsidP="003279D8">
            <w:pPr>
              <w:jc w:val="center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Classe</w:t>
            </w:r>
          </w:p>
        </w:tc>
        <w:tc>
          <w:tcPr>
            <w:tcW w:w="4814" w:type="dxa"/>
          </w:tcPr>
          <w:p w:rsidR="0025232A" w:rsidRPr="001C5C89" w:rsidRDefault="0025232A" w:rsidP="003279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Descrizione</w:t>
            </w:r>
          </w:p>
        </w:tc>
      </w:tr>
      <w:tr w:rsidR="0025232A" w:rsidTr="0032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25232A" w:rsidRPr="000C2729" w:rsidRDefault="0025232A" w:rsidP="0025232A">
            <w:pPr>
              <w:jc w:val="center"/>
              <w:rPr>
                <w:rFonts w:asciiTheme="minorHAnsi" w:hAnsiTheme="minorHAnsi" w:cstheme="minorHAnsi"/>
                <w:b w:val="0"/>
                <w:sz w:val="28"/>
              </w:rPr>
            </w:pPr>
            <w:r w:rsidRPr="000C2729">
              <w:rPr>
                <w:rFonts w:asciiTheme="minorHAnsi" w:hAnsiTheme="minorHAnsi" w:cstheme="minorHAnsi"/>
                <w:b w:val="0"/>
                <w:sz w:val="28"/>
              </w:rPr>
              <w:t>A</w:t>
            </w:r>
            <w:r>
              <w:rPr>
                <w:rFonts w:asciiTheme="minorHAnsi" w:hAnsiTheme="minorHAnsi" w:cstheme="minorHAnsi"/>
                <w:b w:val="0"/>
                <w:sz w:val="28"/>
              </w:rPr>
              <w:t>ggiungiOrdineTest</w:t>
            </w:r>
            <w:r w:rsidRPr="000C2729">
              <w:rPr>
                <w:rFonts w:asciiTheme="minorHAnsi" w:hAnsiTheme="minorHAnsi" w:cstheme="minorHAnsi"/>
                <w:b w:val="0"/>
                <w:sz w:val="28"/>
              </w:rPr>
              <w:t>.java</w:t>
            </w:r>
          </w:p>
        </w:tc>
        <w:tc>
          <w:tcPr>
            <w:tcW w:w="4814" w:type="dxa"/>
          </w:tcPr>
          <w:p w:rsidR="0025232A" w:rsidRPr="00987E86" w:rsidRDefault="0025232A" w:rsidP="0025232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987E86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987E86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987E86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Cs w:val="23"/>
              </w:rPr>
              <w:t>AggiungiOrdine</w:t>
            </w:r>
            <w:proofErr w:type="spellEnd"/>
            <w:r w:rsidRPr="00987E86">
              <w:rPr>
                <w:rFonts w:asciiTheme="minorHAnsi" w:hAnsiTheme="minorHAnsi" w:cstheme="minorHAnsi"/>
                <w:szCs w:val="23"/>
              </w:rPr>
              <w:t xml:space="preserve">. </w:t>
            </w:r>
          </w:p>
        </w:tc>
      </w:tr>
      <w:tr w:rsidR="0025232A" w:rsidTr="0032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25232A" w:rsidRPr="000C2729" w:rsidRDefault="0025232A" w:rsidP="003279D8">
            <w:pPr>
              <w:jc w:val="center"/>
              <w:rPr>
                <w:rFonts w:asciiTheme="minorHAnsi" w:hAnsiTheme="minorHAnsi" w:cstheme="minorHAnsi"/>
                <w:b w:val="0"/>
                <w:sz w:val="28"/>
              </w:rPr>
            </w:pPr>
            <w:r>
              <w:rPr>
                <w:rFonts w:asciiTheme="minorHAnsi" w:hAnsiTheme="minorHAnsi" w:cstheme="minorHAnsi"/>
                <w:b w:val="0"/>
                <w:sz w:val="28"/>
              </w:rPr>
              <w:t>EliminaOrdineTest</w:t>
            </w:r>
            <w:r w:rsidRPr="000C2729">
              <w:rPr>
                <w:rFonts w:asciiTheme="minorHAnsi" w:hAnsiTheme="minorHAnsi" w:cstheme="minorHAnsi"/>
                <w:b w:val="0"/>
                <w:sz w:val="28"/>
              </w:rPr>
              <w:t>.java</w:t>
            </w:r>
          </w:p>
        </w:tc>
        <w:tc>
          <w:tcPr>
            <w:tcW w:w="4814" w:type="dxa"/>
          </w:tcPr>
          <w:p w:rsidR="0025232A" w:rsidRPr="00987E86" w:rsidRDefault="0025232A" w:rsidP="0025232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987E86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 w:rsidRPr="00987E86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987E86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Cs w:val="23"/>
              </w:rPr>
              <w:t>EliminaOrdine</w:t>
            </w:r>
            <w:proofErr w:type="spellEnd"/>
            <w:r w:rsidRPr="00987E86">
              <w:rPr>
                <w:rFonts w:asciiTheme="minorHAnsi" w:hAnsiTheme="minorHAnsi" w:cstheme="minorHAnsi"/>
                <w:szCs w:val="23"/>
              </w:rPr>
              <w:t xml:space="preserve">. </w:t>
            </w:r>
          </w:p>
        </w:tc>
      </w:tr>
      <w:tr w:rsidR="0025232A" w:rsidTr="0032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25232A" w:rsidRPr="000C2729" w:rsidRDefault="0025232A" w:rsidP="003279D8">
            <w:pPr>
              <w:jc w:val="center"/>
              <w:rPr>
                <w:rFonts w:asciiTheme="minorHAnsi" w:hAnsiTheme="minorHAnsi" w:cstheme="minorHAnsi"/>
                <w:b w:val="0"/>
                <w:sz w:val="28"/>
              </w:rPr>
            </w:pPr>
            <w:r>
              <w:rPr>
                <w:rFonts w:asciiTheme="minorHAnsi" w:hAnsiTheme="minorHAnsi" w:cstheme="minorHAnsi"/>
                <w:b w:val="0"/>
                <w:sz w:val="28"/>
              </w:rPr>
              <w:t>GetDettaglioOrdineAdminTest</w:t>
            </w:r>
            <w:r w:rsidRPr="000C2729">
              <w:rPr>
                <w:rFonts w:asciiTheme="minorHAnsi" w:hAnsiTheme="minorHAnsi" w:cstheme="minorHAnsi"/>
                <w:b w:val="0"/>
                <w:sz w:val="28"/>
              </w:rPr>
              <w:t>.java</w:t>
            </w:r>
          </w:p>
        </w:tc>
        <w:tc>
          <w:tcPr>
            <w:tcW w:w="4814" w:type="dxa"/>
          </w:tcPr>
          <w:p w:rsidR="0025232A" w:rsidRPr="006B65DC" w:rsidRDefault="0025232A" w:rsidP="003279D8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987E86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25232A">
              <w:rPr>
                <w:rFonts w:asciiTheme="minorHAnsi" w:hAnsiTheme="minorHAnsi" w:cstheme="minorHAnsi"/>
              </w:rPr>
              <w:t>GetDettaglioOrdineAdmin</w:t>
            </w:r>
            <w:proofErr w:type="spellEnd"/>
            <w:r w:rsidRPr="006B65DC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25232A" w:rsidTr="0032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25232A" w:rsidRPr="000C2729" w:rsidRDefault="0025232A" w:rsidP="003279D8">
            <w:pPr>
              <w:jc w:val="center"/>
              <w:rPr>
                <w:rFonts w:asciiTheme="minorHAnsi" w:hAnsiTheme="minorHAnsi" w:cstheme="minorHAnsi"/>
                <w:b w:val="0"/>
                <w:sz w:val="28"/>
              </w:rPr>
            </w:pPr>
            <w:r>
              <w:rPr>
                <w:rFonts w:asciiTheme="minorHAnsi" w:hAnsiTheme="minorHAnsi" w:cstheme="minorHAnsi"/>
                <w:b w:val="0"/>
                <w:sz w:val="28"/>
              </w:rPr>
              <w:t>GetDettaglioOrdineUserTest</w:t>
            </w:r>
            <w:r w:rsidRPr="000C2729">
              <w:rPr>
                <w:rFonts w:asciiTheme="minorHAnsi" w:hAnsiTheme="minorHAnsi" w:cstheme="minorHAnsi"/>
                <w:b w:val="0"/>
                <w:sz w:val="28"/>
              </w:rPr>
              <w:t>.java</w:t>
            </w:r>
          </w:p>
        </w:tc>
        <w:tc>
          <w:tcPr>
            <w:tcW w:w="4814" w:type="dxa"/>
          </w:tcPr>
          <w:p w:rsidR="0025232A" w:rsidRPr="006B65DC" w:rsidRDefault="0025232A" w:rsidP="003279D8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987E86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</w:rPr>
              <w:t>GetDettaglioOrdineUser</w:t>
            </w:r>
            <w:proofErr w:type="spellEnd"/>
            <w:r w:rsidRPr="006B65DC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25232A" w:rsidTr="0032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25232A" w:rsidRDefault="0025232A" w:rsidP="003279D8">
            <w:pPr>
              <w:jc w:val="center"/>
              <w:rPr>
                <w:rFonts w:asciiTheme="minorHAnsi" w:hAnsiTheme="minorHAnsi" w:cstheme="minorHAnsi"/>
                <w:b w:val="0"/>
                <w:sz w:val="28"/>
              </w:rPr>
            </w:pPr>
            <w:r>
              <w:rPr>
                <w:rFonts w:asciiTheme="minorHAnsi" w:hAnsiTheme="minorHAnsi" w:cstheme="minorHAnsi"/>
                <w:b w:val="0"/>
                <w:sz w:val="28"/>
              </w:rPr>
              <w:t>GetOrdiniAdminTest.java</w:t>
            </w:r>
          </w:p>
        </w:tc>
        <w:tc>
          <w:tcPr>
            <w:tcW w:w="4814" w:type="dxa"/>
          </w:tcPr>
          <w:p w:rsidR="0025232A" w:rsidRPr="00987E86" w:rsidRDefault="0025232A" w:rsidP="003279D8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987E86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25232A">
              <w:rPr>
                <w:rFonts w:asciiTheme="minorHAnsi" w:hAnsiTheme="minorHAnsi" w:cstheme="minorHAnsi"/>
              </w:rPr>
              <w:t>GetOrdini</w:t>
            </w:r>
            <w:r>
              <w:rPr>
                <w:rFonts w:asciiTheme="minorHAnsi" w:hAnsiTheme="minorHAnsi" w:cstheme="minorHAnsi"/>
              </w:rPr>
              <w:t>Admin</w:t>
            </w:r>
            <w:proofErr w:type="spellEnd"/>
            <w:r>
              <w:rPr>
                <w:rFonts w:asciiTheme="minorHAnsi" w:hAnsiTheme="minorHAnsi" w:cstheme="minorHAnsi"/>
              </w:rPr>
              <w:t>.</w:t>
            </w:r>
          </w:p>
        </w:tc>
      </w:tr>
      <w:tr w:rsidR="0025232A" w:rsidTr="0032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25232A" w:rsidRDefault="0025232A" w:rsidP="0025232A">
            <w:pPr>
              <w:jc w:val="center"/>
              <w:rPr>
                <w:rFonts w:asciiTheme="minorHAnsi" w:hAnsiTheme="minorHAnsi" w:cstheme="minorHAnsi"/>
                <w:b w:val="0"/>
                <w:sz w:val="28"/>
              </w:rPr>
            </w:pPr>
            <w:r>
              <w:rPr>
                <w:rFonts w:asciiTheme="minorHAnsi" w:hAnsiTheme="minorHAnsi" w:cstheme="minorHAnsi"/>
                <w:b w:val="0"/>
                <w:sz w:val="28"/>
              </w:rPr>
              <w:t>GetOrdiniUserTest.java</w:t>
            </w:r>
          </w:p>
        </w:tc>
        <w:tc>
          <w:tcPr>
            <w:tcW w:w="4814" w:type="dxa"/>
          </w:tcPr>
          <w:p w:rsidR="0025232A" w:rsidRPr="00987E86" w:rsidRDefault="0025232A" w:rsidP="0025232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987E86">
              <w:rPr>
                <w:rFonts w:asciiTheme="minorHAnsi" w:hAnsiTheme="minorHAnsi" w:cstheme="minorHAnsi"/>
                <w:szCs w:val="23"/>
              </w:rPr>
              <w:t xml:space="preserve">La classe che consente di testare i metodi della </w:t>
            </w:r>
            <w:proofErr w:type="spellStart"/>
            <w:r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 w:rsidRPr="0025232A">
              <w:rPr>
                <w:rFonts w:asciiTheme="minorHAnsi" w:hAnsiTheme="minorHAnsi" w:cstheme="minorHAnsi"/>
              </w:rPr>
              <w:t>GetOrdiniUser</w:t>
            </w:r>
            <w:proofErr w:type="spellEnd"/>
            <w:r>
              <w:rPr>
                <w:rFonts w:asciiTheme="minorHAnsi" w:hAnsiTheme="minorHAnsi" w:cstheme="minorHAnsi"/>
              </w:rPr>
              <w:t>.</w:t>
            </w:r>
          </w:p>
        </w:tc>
      </w:tr>
    </w:tbl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25232A" w:rsidRPr="00D500F7" w:rsidRDefault="0025232A" w:rsidP="0025232A">
      <w:pPr>
        <w:tabs>
          <w:tab w:val="left" w:pos="3631"/>
        </w:tabs>
        <w:jc w:val="center"/>
        <w:rPr>
          <w:rFonts w:asciiTheme="minorHAnsi" w:hAnsiTheme="minorHAnsi" w:cstheme="minorHAnsi"/>
          <w:b/>
          <w:i/>
          <w:color w:val="44546A" w:themeColor="text2"/>
          <w:sz w:val="32"/>
          <w:szCs w:val="40"/>
        </w:rPr>
      </w:pPr>
      <w:r w:rsidRPr="00D500F7">
        <w:rPr>
          <w:rFonts w:asciiTheme="minorHAnsi" w:hAnsiTheme="minorHAnsi" w:cstheme="minorHAnsi"/>
          <w:b/>
          <w:i/>
          <w:color w:val="44546A" w:themeColor="text2"/>
          <w:sz w:val="32"/>
          <w:szCs w:val="40"/>
        </w:rPr>
        <w:lastRenderedPageBreak/>
        <w:t>2.5.3 Package Test Bean</w:t>
      </w: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D500F7" w:rsidP="0025232A">
      <w:pPr>
        <w:tabs>
          <w:tab w:val="left" w:pos="3631"/>
        </w:tabs>
        <w:jc w:val="center"/>
        <w:rPr>
          <w:rFonts w:asciiTheme="minorHAnsi" w:hAnsiTheme="minorHAnsi" w:cstheme="minorHAnsi"/>
          <w:b/>
          <w:i/>
          <w:sz w:val="32"/>
          <w:szCs w:val="40"/>
        </w:rPr>
      </w:pPr>
      <w:r>
        <w:rPr>
          <w:rFonts w:asciiTheme="minorHAnsi" w:hAnsiTheme="minorHAnsi" w:cstheme="minorHAnsi"/>
          <w:b/>
          <w:i/>
          <w:sz w:val="32"/>
          <w:szCs w:val="40"/>
        </w:rPr>
        <w:pict>
          <v:shape id="_x0000_i1037" type="#_x0000_t75" style="width:332.25pt;height:141.75pt">
            <v:imagedata r:id="rId33" o:title="bean_test"/>
          </v:shape>
        </w:pict>
      </w: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25232A" w:rsidTr="003279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25232A" w:rsidRPr="001C5C89" w:rsidRDefault="0025232A" w:rsidP="003279D8">
            <w:pPr>
              <w:jc w:val="center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Classe</w:t>
            </w:r>
          </w:p>
        </w:tc>
        <w:tc>
          <w:tcPr>
            <w:tcW w:w="4814" w:type="dxa"/>
          </w:tcPr>
          <w:p w:rsidR="0025232A" w:rsidRPr="001C5C89" w:rsidRDefault="0025232A" w:rsidP="003279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Descrizione</w:t>
            </w:r>
          </w:p>
        </w:tc>
      </w:tr>
      <w:tr w:rsidR="0025232A" w:rsidTr="0032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25232A" w:rsidRPr="000C2729" w:rsidRDefault="0025232A" w:rsidP="003279D8">
            <w:pPr>
              <w:jc w:val="center"/>
              <w:rPr>
                <w:rFonts w:asciiTheme="minorHAnsi" w:hAnsiTheme="minorHAnsi" w:cstheme="minorHAnsi"/>
                <w:b w:val="0"/>
                <w:sz w:val="28"/>
              </w:rPr>
            </w:pPr>
            <w:r>
              <w:rPr>
                <w:rFonts w:asciiTheme="minorHAnsi" w:hAnsiTheme="minorHAnsi" w:cstheme="minorHAnsi"/>
                <w:b w:val="0"/>
                <w:sz w:val="28"/>
              </w:rPr>
              <w:t>DocumentoTest</w:t>
            </w:r>
            <w:r w:rsidRPr="000C2729">
              <w:rPr>
                <w:rFonts w:asciiTheme="minorHAnsi" w:hAnsiTheme="minorHAnsi" w:cstheme="minorHAnsi"/>
                <w:b w:val="0"/>
                <w:sz w:val="28"/>
              </w:rPr>
              <w:t>.java</w:t>
            </w:r>
          </w:p>
        </w:tc>
        <w:tc>
          <w:tcPr>
            <w:tcW w:w="4814" w:type="dxa"/>
          </w:tcPr>
          <w:p w:rsidR="0025232A" w:rsidRPr="00987E86" w:rsidRDefault="0025232A" w:rsidP="0025232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987E86">
              <w:rPr>
                <w:rFonts w:asciiTheme="minorHAnsi" w:hAnsiTheme="minorHAnsi" w:cstheme="minorHAnsi"/>
                <w:szCs w:val="23"/>
              </w:rPr>
              <w:t>La classe che co</w:t>
            </w:r>
            <w:r>
              <w:rPr>
                <w:rFonts w:asciiTheme="minorHAnsi" w:hAnsiTheme="minorHAnsi" w:cstheme="minorHAnsi"/>
                <w:szCs w:val="23"/>
              </w:rPr>
              <w:t xml:space="preserve">nsente di testare i metodi del </w:t>
            </w:r>
            <w:proofErr w:type="spellStart"/>
            <w:r>
              <w:rPr>
                <w:rFonts w:asciiTheme="minorHAnsi" w:hAnsiTheme="minorHAnsi" w:cstheme="minorHAnsi"/>
                <w:szCs w:val="23"/>
              </w:rPr>
              <w:t>bean</w:t>
            </w:r>
            <w:proofErr w:type="spellEnd"/>
            <w:r w:rsidRPr="00987E86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Documento</w:t>
            </w:r>
            <w:r w:rsidRPr="00987E86">
              <w:rPr>
                <w:rFonts w:asciiTheme="minorHAnsi" w:hAnsiTheme="minorHAnsi" w:cstheme="minorHAnsi"/>
                <w:szCs w:val="23"/>
              </w:rPr>
              <w:t xml:space="preserve">. </w:t>
            </w:r>
          </w:p>
        </w:tc>
      </w:tr>
      <w:tr w:rsidR="0025232A" w:rsidTr="0032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25232A" w:rsidRPr="000C2729" w:rsidRDefault="0025232A" w:rsidP="003279D8">
            <w:pPr>
              <w:jc w:val="center"/>
              <w:rPr>
                <w:rFonts w:asciiTheme="minorHAnsi" w:hAnsiTheme="minorHAnsi" w:cstheme="minorHAnsi"/>
                <w:b w:val="0"/>
                <w:sz w:val="28"/>
              </w:rPr>
            </w:pPr>
            <w:r>
              <w:rPr>
                <w:rFonts w:asciiTheme="minorHAnsi" w:hAnsiTheme="minorHAnsi" w:cstheme="minorHAnsi"/>
                <w:b w:val="0"/>
                <w:sz w:val="28"/>
              </w:rPr>
              <w:t>MateriaTest</w:t>
            </w:r>
            <w:r w:rsidRPr="000C2729">
              <w:rPr>
                <w:rFonts w:asciiTheme="minorHAnsi" w:hAnsiTheme="minorHAnsi" w:cstheme="minorHAnsi"/>
                <w:b w:val="0"/>
                <w:sz w:val="28"/>
              </w:rPr>
              <w:t>.java</w:t>
            </w:r>
          </w:p>
        </w:tc>
        <w:tc>
          <w:tcPr>
            <w:tcW w:w="4814" w:type="dxa"/>
          </w:tcPr>
          <w:p w:rsidR="0025232A" w:rsidRPr="00987E86" w:rsidRDefault="0025232A" w:rsidP="003279D8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987E86">
              <w:rPr>
                <w:rFonts w:asciiTheme="minorHAnsi" w:hAnsiTheme="minorHAnsi" w:cstheme="minorHAnsi"/>
                <w:szCs w:val="23"/>
              </w:rPr>
              <w:t>La classe che co</w:t>
            </w:r>
            <w:r>
              <w:rPr>
                <w:rFonts w:asciiTheme="minorHAnsi" w:hAnsiTheme="minorHAnsi" w:cstheme="minorHAnsi"/>
                <w:szCs w:val="23"/>
              </w:rPr>
              <w:t>nsente di testare i metodi del</w:t>
            </w:r>
            <w:r w:rsidRPr="00987E86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Cs w:val="23"/>
              </w:rPr>
              <w:t>bean</w:t>
            </w:r>
            <w:proofErr w:type="spellEnd"/>
            <w:r>
              <w:rPr>
                <w:rFonts w:asciiTheme="minorHAnsi" w:hAnsiTheme="minorHAnsi" w:cstheme="minorHAnsi"/>
                <w:szCs w:val="23"/>
              </w:rPr>
              <w:t xml:space="preserve"> Materia</w:t>
            </w:r>
            <w:r w:rsidRPr="00987E86">
              <w:rPr>
                <w:rFonts w:asciiTheme="minorHAnsi" w:hAnsiTheme="minorHAnsi" w:cstheme="minorHAnsi"/>
                <w:szCs w:val="23"/>
              </w:rPr>
              <w:t xml:space="preserve">. </w:t>
            </w:r>
          </w:p>
        </w:tc>
      </w:tr>
    </w:tbl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F86D21" w:rsidRDefault="00F86D21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F86D21" w:rsidRDefault="00F86D21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F86D21" w:rsidRDefault="00F86D21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F86D21" w:rsidRDefault="00F86D21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F86D21" w:rsidRDefault="00F86D21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691A99" w:rsidRDefault="00691A99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F86D21" w:rsidRDefault="00F86D21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F86D21" w:rsidRDefault="00F86D21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F86D21" w:rsidRDefault="00F86D21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F86D21" w:rsidRDefault="00F86D21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F86D21" w:rsidRDefault="00F86D21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F86D21" w:rsidRDefault="00F86D21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F86D21" w:rsidRDefault="00F86D21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F86D21" w:rsidRPr="00D500F7" w:rsidRDefault="0025232A" w:rsidP="0025232A">
      <w:pPr>
        <w:tabs>
          <w:tab w:val="left" w:pos="3631"/>
        </w:tabs>
        <w:jc w:val="center"/>
        <w:rPr>
          <w:rFonts w:asciiTheme="minorHAnsi" w:hAnsiTheme="minorHAnsi" w:cstheme="minorHAnsi"/>
          <w:b/>
          <w:i/>
          <w:color w:val="44546A" w:themeColor="text2"/>
          <w:sz w:val="32"/>
          <w:szCs w:val="40"/>
        </w:rPr>
      </w:pPr>
      <w:r w:rsidRPr="00D500F7">
        <w:rPr>
          <w:rFonts w:asciiTheme="minorHAnsi" w:hAnsiTheme="minorHAnsi" w:cstheme="minorHAnsi"/>
          <w:b/>
          <w:i/>
          <w:color w:val="44546A" w:themeColor="text2"/>
          <w:sz w:val="32"/>
          <w:szCs w:val="40"/>
        </w:rPr>
        <w:lastRenderedPageBreak/>
        <w:t>2.5.3 Package Test Model</w:t>
      </w:r>
    </w:p>
    <w:p w:rsidR="00F86D21" w:rsidRDefault="00F86D21" w:rsidP="0025232A">
      <w:pPr>
        <w:tabs>
          <w:tab w:val="left" w:pos="3631"/>
        </w:tabs>
        <w:jc w:val="center"/>
        <w:rPr>
          <w:rFonts w:asciiTheme="minorHAnsi" w:hAnsiTheme="minorHAnsi" w:cstheme="minorHAnsi"/>
          <w:b/>
          <w:i/>
          <w:sz w:val="32"/>
          <w:szCs w:val="40"/>
        </w:rPr>
      </w:pPr>
    </w:p>
    <w:p w:rsidR="00F86D21" w:rsidRDefault="00F86D21" w:rsidP="00F86D21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F86D21" w:rsidRDefault="00F86D21" w:rsidP="0025232A">
      <w:pPr>
        <w:tabs>
          <w:tab w:val="left" w:pos="3631"/>
        </w:tabs>
        <w:jc w:val="center"/>
        <w:rPr>
          <w:rFonts w:asciiTheme="minorHAnsi" w:hAnsiTheme="minorHAnsi" w:cstheme="minorHAnsi"/>
          <w:b/>
          <w:i/>
          <w:sz w:val="32"/>
          <w:szCs w:val="40"/>
        </w:rPr>
      </w:pPr>
    </w:p>
    <w:p w:rsidR="00987E86" w:rsidRDefault="00D500F7" w:rsidP="0025232A">
      <w:pPr>
        <w:tabs>
          <w:tab w:val="left" w:pos="3631"/>
        </w:tabs>
        <w:jc w:val="center"/>
        <w:rPr>
          <w:rFonts w:asciiTheme="minorHAnsi" w:hAnsiTheme="minorHAnsi" w:cstheme="minorHAnsi"/>
          <w:b/>
          <w:i/>
          <w:sz w:val="32"/>
          <w:szCs w:val="40"/>
        </w:rPr>
      </w:pPr>
      <w:r>
        <w:rPr>
          <w:rFonts w:asciiTheme="minorHAnsi" w:hAnsiTheme="minorHAnsi" w:cstheme="minorHAnsi"/>
          <w:b/>
          <w:i/>
          <w:sz w:val="32"/>
          <w:szCs w:val="40"/>
        </w:rPr>
        <w:pict>
          <v:shape id="_x0000_i1038" type="#_x0000_t75" style="width:332.25pt;height:141.75pt">
            <v:imagedata r:id="rId34" o:title="model_testing"/>
          </v:shape>
        </w:pict>
      </w:r>
    </w:p>
    <w:p w:rsidR="00987E86" w:rsidRDefault="00987E86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25232A" w:rsidRDefault="0025232A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F86D21" w:rsidRDefault="00F86D21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F86D21" w:rsidTr="003279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F86D21" w:rsidRPr="001C5C89" w:rsidRDefault="00F86D21" w:rsidP="003279D8">
            <w:pPr>
              <w:jc w:val="center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Classe</w:t>
            </w:r>
          </w:p>
        </w:tc>
        <w:tc>
          <w:tcPr>
            <w:tcW w:w="4814" w:type="dxa"/>
          </w:tcPr>
          <w:p w:rsidR="00F86D21" w:rsidRPr="001C5C89" w:rsidRDefault="00F86D21" w:rsidP="003279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Descrizione</w:t>
            </w:r>
          </w:p>
        </w:tc>
      </w:tr>
      <w:tr w:rsidR="00F86D21" w:rsidTr="0032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F86D21" w:rsidRPr="000C2729" w:rsidRDefault="00F86D21" w:rsidP="003279D8">
            <w:pPr>
              <w:jc w:val="center"/>
              <w:rPr>
                <w:rFonts w:asciiTheme="minorHAnsi" w:hAnsiTheme="minorHAnsi" w:cstheme="minorHAnsi"/>
                <w:b w:val="0"/>
                <w:sz w:val="28"/>
              </w:rPr>
            </w:pPr>
            <w:r>
              <w:rPr>
                <w:rFonts w:asciiTheme="minorHAnsi" w:hAnsiTheme="minorHAnsi" w:cstheme="minorHAnsi"/>
                <w:b w:val="0"/>
                <w:sz w:val="28"/>
              </w:rPr>
              <w:t>CarrelloTest</w:t>
            </w:r>
            <w:r w:rsidRPr="000C2729">
              <w:rPr>
                <w:rFonts w:asciiTheme="minorHAnsi" w:hAnsiTheme="minorHAnsi" w:cstheme="minorHAnsi"/>
                <w:b w:val="0"/>
                <w:sz w:val="28"/>
              </w:rPr>
              <w:t>.java</w:t>
            </w:r>
          </w:p>
        </w:tc>
        <w:tc>
          <w:tcPr>
            <w:tcW w:w="4814" w:type="dxa"/>
          </w:tcPr>
          <w:p w:rsidR="00F86D21" w:rsidRPr="00987E86" w:rsidRDefault="00F86D21" w:rsidP="00F86D21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987E86">
              <w:rPr>
                <w:rFonts w:asciiTheme="minorHAnsi" w:hAnsiTheme="minorHAnsi" w:cstheme="minorHAnsi"/>
                <w:szCs w:val="23"/>
              </w:rPr>
              <w:t>La classe che co</w:t>
            </w:r>
            <w:r>
              <w:rPr>
                <w:rFonts w:asciiTheme="minorHAnsi" w:hAnsiTheme="minorHAnsi" w:cstheme="minorHAnsi"/>
                <w:szCs w:val="23"/>
              </w:rPr>
              <w:t>nsente di testare i metodi del model</w:t>
            </w:r>
            <w:r w:rsidRPr="00987E86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Carrello</w:t>
            </w:r>
            <w:r w:rsidRPr="00987E86">
              <w:rPr>
                <w:rFonts w:asciiTheme="minorHAnsi" w:hAnsiTheme="minorHAnsi" w:cstheme="minorHAnsi"/>
                <w:szCs w:val="23"/>
              </w:rPr>
              <w:t xml:space="preserve">. </w:t>
            </w:r>
          </w:p>
        </w:tc>
      </w:tr>
      <w:tr w:rsidR="00F86D21" w:rsidTr="003279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F86D21" w:rsidRPr="000C2729" w:rsidRDefault="00F86D21" w:rsidP="003279D8">
            <w:pPr>
              <w:jc w:val="center"/>
              <w:rPr>
                <w:rFonts w:asciiTheme="minorHAnsi" w:hAnsiTheme="minorHAnsi" w:cstheme="minorHAnsi"/>
                <w:b w:val="0"/>
                <w:sz w:val="28"/>
              </w:rPr>
            </w:pPr>
            <w:r>
              <w:rPr>
                <w:rFonts w:asciiTheme="minorHAnsi" w:hAnsiTheme="minorHAnsi" w:cstheme="minorHAnsi"/>
                <w:b w:val="0"/>
                <w:sz w:val="28"/>
              </w:rPr>
              <w:t>CheckSessionTest</w:t>
            </w:r>
            <w:r w:rsidRPr="000C2729">
              <w:rPr>
                <w:rFonts w:asciiTheme="minorHAnsi" w:hAnsiTheme="minorHAnsi" w:cstheme="minorHAnsi"/>
                <w:b w:val="0"/>
                <w:sz w:val="28"/>
              </w:rPr>
              <w:t>.java</w:t>
            </w:r>
          </w:p>
        </w:tc>
        <w:tc>
          <w:tcPr>
            <w:tcW w:w="4814" w:type="dxa"/>
          </w:tcPr>
          <w:p w:rsidR="00F86D21" w:rsidRPr="00987E86" w:rsidRDefault="00F86D21" w:rsidP="00F86D21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987E86">
              <w:rPr>
                <w:rFonts w:asciiTheme="minorHAnsi" w:hAnsiTheme="minorHAnsi" w:cstheme="minorHAnsi"/>
                <w:szCs w:val="23"/>
              </w:rPr>
              <w:t>La classe che co</w:t>
            </w:r>
            <w:r>
              <w:rPr>
                <w:rFonts w:asciiTheme="minorHAnsi" w:hAnsiTheme="minorHAnsi" w:cstheme="minorHAnsi"/>
                <w:szCs w:val="23"/>
              </w:rPr>
              <w:t>nsente di testare i metodi del model</w:t>
            </w:r>
            <w:r w:rsidRPr="00987E86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Cs w:val="23"/>
              </w:rPr>
              <w:t>CheckSession</w:t>
            </w:r>
            <w:proofErr w:type="spellEnd"/>
            <w:r w:rsidRPr="00987E86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</w:tbl>
    <w:p w:rsidR="0025232A" w:rsidRDefault="0025232A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25232A" w:rsidRPr="00D500F7" w:rsidRDefault="0025232A" w:rsidP="00A91569">
      <w:pPr>
        <w:tabs>
          <w:tab w:val="left" w:pos="3631"/>
        </w:tabs>
        <w:rPr>
          <w:rFonts w:asciiTheme="minorHAnsi" w:hAnsiTheme="minorHAnsi" w:cstheme="minorHAnsi"/>
          <w:b/>
          <w:i/>
          <w:color w:val="44546A" w:themeColor="text2"/>
          <w:sz w:val="32"/>
          <w:szCs w:val="40"/>
        </w:rPr>
      </w:pPr>
    </w:p>
    <w:p w:rsidR="00F86D21" w:rsidRPr="00D500F7" w:rsidRDefault="00F86D21" w:rsidP="00F86D21">
      <w:pPr>
        <w:tabs>
          <w:tab w:val="left" w:pos="3631"/>
        </w:tabs>
        <w:jc w:val="center"/>
        <w:rPr>
          <w:rFonts w:asciiTheme="minorHAnsi" w:hAnsiTheme="minorHAnsi" w:cstheme="minorHAnsi"/>
          <w:b/>
          <w:i/>
          <w:color w:val="44546A" w:themeColor="text2"/>
          <w:sz w:val="32"/>
          <w:szCs w:val="40"/>
        </w:rPr>
      </w:pPr>
      <w:r w:rsidRPr="00D500F7">
        <w:rPr>
          <w:rFonts w:asciiTheme="minorHAnsi" w:hAnsiTheme="minorHAnsi" w:cstheme="minorHAnsi"/>
          <w:b/>
          <w:i/>
          <w:color w:val="44546A" w:themeColor="text2"/>
          <w:sz w:val="32"/>
          <w:szCs w:val="40"/>
        </w:rPr>
        <w:t>2.5.4 Package Test Connection</w:t>
      </w:r>
    </w:p>
    <w:p w:rsidR="00F86D21" w:rsidRDefault="00F86D21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25232A" w:rsidRDefault="0025232A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25232A" w:rsidRDefault="00D500F7" w:rsidP="00F86D21">
      <w:pPr>
        <w:tabs>
          <w:tab w:val="left" w:pos="3631"/>
        </w:tabs>
        <w:jc w:val="center"/>
        <w:rPr>
          <w:rFonts w:asciiTheme="minorHAnsi" w:hAnsiTheme="minorHAnsi" w:cstheme="minorHAnsi"/>
          <w:b/>
          <w:i/>
          <w:sz w:val="32"/>
          <w:szCs w:val="40"/>
        </w:rPr>
      </w:pPr>
      <w:r>
        <w:rPr>
          <w:rFonts w:asciiTheme="minorHAnsi" w:hAnsiTheme="minorHAnsi" w:cstheme="minorHAnsi"/>
          <w:b/>
          <w:i/>
          <w:sz w:val="32"/>
          <w:szCs w:val="40"/>
        </w:rPr>
        <w:pict>
          <v:shape id="_x0000_i1039" type="#_x0000_t75" style="width:310.5pt;height:113.25pt">
            <v:imagedata r:id="rId35" o:title="connDB"/>
          </v:shape>
        </w:pict>
      </w:r>
    </w:p>
    <w:p w:rsidR="0025232A" w:rsidRDefault="0025232A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F86D21" w:rsidTr="003279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F86D21" w:rsidRPr="001C5C89" w:rsidRDefault="00F86D21" w:rsidP="003279D8">
            <w:pPr>
              <w:jc w:val="center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Classe</w:t>
            </w:r>
          </w:p>
        </w:tc>
        <w:tc>
          <w:tcPr>
            <w:tcW w:w="4814" w:type="dxa"/>
          </w:tcPr>
          <w:p w:rsidR="00F86D21" w:rsidRPr="001C5C89" w:rsidRDefault="00F86D21" w:rsidP="003279D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Descrizione</w:t>
            </w:r>
          </w:p>
        </w:tc>
      </w:tr>
      <w:tr w:rsidR="00F86D21" w:rsidTr="003279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F86D21" w:rsidRPr="000C2729" w:rsidRDefault="00F86D21" w:rsidP="003279D8">
            <w:pPr>
              <w:jc w:val="center"/>
              <w:rPr>
                <w:rFonts w:asciiTheme="minorHAnsi" w:hAnsiTheme="minorHAnsi" w:cstheme="minorHAnsi"/>
                <w:b w:val="0"/>
                <w:sz w:val="28"/>
              </w:rPr>
            </w:pPr>
            <w:r>
              <w:rPr>
                <w:rFonts w:asciiTheme="minorHAnsi" w:hAnsiTheme="minorHAnsi" w:cstheme="minorHAnsi"/>
                <w:b w:val="0"/>
                <w:sz w:val="28"/>
              </w:rPr>
              <w:t>ConnessioneDBTest</w:t>
            </w:r>
            <w:r w:rsidRPr="000C2729">
              <w:rPr>
                <w:rFonts w:asciiTheme="minorHAnsi" w:hAnsiTheme="minorHAnsi" w:cstheme="minorHAnsi"/>
                <w:b w:val="0"/>
                <w:sz w:val="28"/>
              </w:rPr>
              <w:t>.java</w:t>
            </w:r>
          </w:p>
        </w:tc>
        <w:tc>
          <w:tcPr>
            <w:tcW w:w="4814" w:type="dxa"/>
          </w:tcPr>
          <w:p w:rsidR="00F86D21" w:rsidRPr="00987E86" w:rsidRDefault="00F86D21" w:rsidP="00F86D21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987E86">
              <w:rPr>
                <w:rFonts w:asciiTheme="minorHAnsi" w:hAnsiTheme="minorHAnsi" w:cstheme="minorHAnsi"/>
                <w:szCs w:val="23"/>
              </w:rPr>
              <w:t>La classe che co</w:t>
            </w:r>
            <w:r>
              <w:rPr>
                <w:rFonts w:asciiTheme="minorHAnsi" w:hAnsiTheme="minorHAnsi" w:cstheme="minorHAnsi"/>
                <w:szCs w:val="23"/>
              </w:rPr>
              <w:t>nsente di testare i metodi del connection</w:t>
            </w:r>
            <w:r w:rsidRPr="00987E86">
              <w:rPr>
                <w:rFonts w:asciiTheme="minorHAnsi" w:hAnsiTheme="minorHAnsi" w:cstheme="minorHAnsi"/>
                <w:szCs w:val="23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Cs w:val="23"/>
              </w:rPr>
              <w:t>ConnessioneDB</w:t>
            </w:r>
            <w:proofErr w:type="spellEnd"/>
            <w:r w:rsidRPr="00987E86">
              <w:rPr>
                <w:rFonts w:asciiTheme="minorHAnsi" w:hAnsiTheme="minorHAnsi" w:cstheme="minorHAnsi"/>
                <w:szCs w:val="23"/>
              </w:rPr>
              <w:t xml:space="preserve">. </w:t>
            </w:r>
          </w:p>
        </w:tc>
      </w:tr>
    </w:tbl>
    <w:p w:rsidR="00F86D21" w:rsidRPr="00B245E1" w:rsidRDefault="00F86D21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B4709" w:rsidRPr="00D500F7" w:rsidRDefault="009B4709" w:rsidP="00987E86">
      <w:pPr>
        <w:pStyle w:val="Paragrafoelenco"/>
        <w:numPr>
          <w:ilvl w:val="1"/>
          <w:numId w:val="31"/>
        </w:numPr>
        <w:jc w:val="center"/>
        <w:rPr>
          <w:rFonts w:cs="Calibri"/>
          <w:b/>
          <w:color w:val="44546A" w:themeColor="text2"/>
          <w:sz w:val="32"/>
          <w:szCs w:val="40"/>
        </w:rPr>
      </w:pPr>
      <w:r w:rsidRPr="00D500F7">
        <w:rPr>
          <w:rFonts w:cs="Calibri"/>
          <w:b/>
          <w:color w:val="44546A" w:themeColor="text2"/>
          <w:sz w:val="32"/>
          <w:szCs w:val="40"/>
        </w:rPr>
        <w:lastRenderedPageBreak/>
        <w:t>Package Account</w:t>
      </w:r>
    </w:p>
    <w:p w:rsidR="006B65DC" w:rsidRDefault="006B65DC" w:rsidP="006B65DC">
      <w:pPr>
        <w:pStyle w:val="Paragrafoelenco"/>
        <w:ind w:left="1080"/>
        <w:rPr>
          <w:rFonts w:cs="Calibri"/>
          <w:b/>
          <w:sz w:val="32"/>
          <w:szCs w:val="40"/>
        </w:rPr>
      </w:pPr>
    </w:p>
    <w:p w:rsidR="00F86D21" w:rsidRDefault="00F86D21" w:rsidP="006B65DC">
      <w:pPr>
        <w:pStyle w:val="Paragrafoelenco"/>
        <w:ind w:left="1080"/>
        <w:rPr>
          <w:rFonts w:cs="Calibri"/>
          <w:b/>
          <w:sz w:val="32"/>
          <w:szCs w:val="40"/>
        </w:rPr>
      </w:pPr>
    </w:p>
    <w:p w:rsidR="006B65DC" w:rsidRPr="007858CC" w:rsidRDefault="007858CC" w:rsidP="007858CC">
      <w:pPr>
        <w:rPr>
          <w:rFonts w:cs="Calibri"/>
          <w:b/>
          <w:sz w:val="32"/>
          <w:szCs w:val="40"/>
        </w:rPr>
      </w:pPr>
      <w:r>
        <w:rPr>
          <w:noProof/>
        </w:rPr>
        <w:t xml:space="preserve">             </w:t>
      </w:r>
      <w:r w:rsidR="00D500F7">
        <w:rPr>
          <w:noProof/>
        </w:rPr>
        <w:pict>
          <v:shape id="_x0000_i1040" type="#_x0000_t75" style="width:417pt;height:182.25pt">
            <v:imagedata r:id="rId36" o:title="Package Diagram4"/>
          </v:shape>
        </w:pict>
      </w:r>
    </w:p>
    <w:p w:rsidR="006B65DC" w:rsidRDefault="006B65DC" w:rsidP="006B65DC">
      <w:pPr>
        <w:pStyle w:val="Paragrafoelenco"/>
        <w:ind w:left="1080"/>
        <w:jc w:val="center"/>
        <w:rPr>
          <w:rFonts w:cs="Calibri"/>
          <w:b/>
          <w:sz w:val="32"/>
          <w:szCs w:val="40"/>
        </w:rPr>
      </w:pPr>
    </w:p>
    <w:p w:rsidR="00F86D21" w:rsidRDefault="00F86D21" w:rsidP="006B65DC">
      <w:pPr>
        <w:pStyle w:val="Paragrafoelenco"/>
        <w:ind w:left="1080"/>
        <w:jc w:val="center"/>
        <w:rPr>
          <w:rFonts w:cs="Calibri"/>
          <w:b/>
          <w:sz w:val="32"/>
          <w:szCs w:val="40"/>
        </w:rPr>
      </w:pPr>
    </w:p>
    <w:p w:rsidR="00F86D21" w:rsidRDefault="00F86D21" w:rsidP="006B65DC">
      <w:pPr>
        <w:pStyle w:val="Paragrafoelenco"/>
        <w:ind w:left="1080"/>
        <w:jc w:val="center"/>
        <w:rPr>
          <w:rFonts w:cs="Calibri"/>
          <w:b/>
          <w:sz w:val="32"/>
          <w:szCs w:val="40"/>
        </w:rPr>
      </w:pPr>
    </w:p>
    <w:p w:rsidR="00F86D21" w:rsidRDefault="00F86D21" w:rsidP="006B65DC">
      <w:pPr>
        <w:pStyle w:val="Paragrafoelenco"/>
        <w:ind w:left="1080"/>
        <w:jc w:val="center"/>
        <w:rPr>
          <w:rFonts w:cs="Calibri"/>
          <w:b/>
          <w:sz w:val="32"/>
          <w:szCs w:val="40"/>
        </w:rPr>
      </w:pP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6B65DC" w:rsidTr="00A067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6B65DC" w:rsidRPr="001C5C89" w:rsidRDefault="006B65DC" w:rsidP="00A067F2">
            <w:pPr>
              <w:jc w:val="center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Classe</w:t>
            </w:r>
          </w:p>
        </w:tc>
        <w:tc>
          <w:tcPr>
            <w:tcW w:w="4814" w:type="dxa"/>
          </w:tcPr>
          <w:p w:rsidR="006B65DC" w:rsidRPr="001C5C89" w:rsidRDefault="006B65DC" w:rsidP="00A067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Descrizione</w:t>
            </w:r>
          </w:p>
        </w:tc>
      </w:tr>
      <w:tr w:rsidR="006B65DC" w:rsidTr="00A067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6B65DC" w:rsidRPr="000C2729" w:rsidRDefault="006B65DC" w:rsidP="00A067F2">
            <w:pPr>
              <w:jc w:val="center"/>
              <w:rPr>
                <w:rFonts w:asciiTheme="minorHAnsi" w:hAnsiTheme="minorHAnsi" w:cstheme="minorHAnsi"/>
                <w:b w:val="0"/>
                <w:sz w:val="28"/>
              </w:rPr>
            </w:pPr>
            <w:r w:rsidRPr="000C2729">
              <w:rPr>
                <w:rFonts w:asciiTheme="minorHAnsi" w:hAnsiTheme="minorHAnsi" w:cstheme="minorHAnsi"/>
                <w:b w:val="0"/>
                <w:sz w:val="28"/>
              </w:rPr>
              <w:t>Accedi.java</w:t>
            </w:r>
          </w:p>
        </w:tc>
        <w:tc>
          <w:tcPr>
            <w:tcW w:w="4814" w:type="dxa"/>
          </w:tcPr>
          <w:p w:rsidR="006B65DC" w:rsidRPr="006B65DC" w:rsidRDefault="006B65DC" w:rsidP="00A067F2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6B65DC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6B65DC">
              <w:rPr>
                <w:rFonts w:asciiTheme="minorHAnsi" w:hAnsiTheme="minorHAnsi" w:cstheme="minorHAnsi"/>
                <w:szCs w:val="23"/>
              </w:rPr>
              <w:t xml:space="preserve"> che permette la gestione del login.</w:t>
            </w:r>
          </w:p>
        </w:tc>
      </w:tr>
      <w:tr w:rsidR="006B65DC" w:rsidTr="00A067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6B65DC" w:rsidRPr="000C2729" w:rsidRDefault="006B65DC" w:rsidP="00A067F2">
            <w:pPr>
              <w:jc w:val="center"/>
              <w:rPr>
                <w:rFonts w:asciiTheme="minorHAnsi" w:hAnsiTheme="minorHAnsi" w:cstheme="minorHAnsi"/>
                <w:b w:val="0"/>
                <w:sz w:val="28"/>
              </w:rPr>
            </w:pPr>
            <w:r w:rsidRPr="000C2729">
              <w:rPr>
                <w:rFonts w:asciiTheme="minorHAnsi" w:hAnsiTheme="minorHAnsi" w:cstheme="minorHAnsi"/>
                <w:b w:val="0"/>
                <w:sz w:val="28"/>
              </w:rPr>
              <w:t>SalvaUtente.java</w:t>
            </w:r>
          </w:p>
        </w:tc>
        <w:tc>
          <w:tcPr>
            <w:tcW w:w="4814" w:type="dxa"/>
          </w:tcPr>
          <w:p w:rsidR="006B65DC" w:rsidRPr="006B65DC" w:rsidRDefault="006B65DC" w:rsidP="006B65DC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6B65DC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6B65DC">
              <w:rPr>
                <w:rFonts w:asciiTheme="minorHAnsi" w:hAnsiTheme="minorHAnsi" w:cstheme="minorHAnsi"/>
                <w:szCs w:val="23"/>
              </w:rPr>
              <w:t xml:space="preserve"> che permette la gestione della registrazione dello studente. </w:t>
            </w:r>
          </w:p>
        </w:tc>
      </w:tr>
      <w:tr w:rsidR="003A5338" w:rsidTr="00A067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3A5338" w:rsidRPr="000C2729" w:rsidRDefault="003A5338" w:rsidP="003A5338">
            <w:pPr>
              <w:jc w:val="center"/>
              <w:rPr>
                <w:rFonts w:asciiTheme="minorHAnsi" w:hAnsiTheme="minorHAnsi" w:cstheme="minorHAnsi"/>
                <w:b w:val="0"/>
                <w:sz w:val="28"/>
              </w:rPr>
            </w:pPr>
            <w:r w:rsidRPr="000C2729">
              <w:rPr>
                <w:rFonts w:asciiTheme="minorHAnsi" w:hAnsiTheme="minorHAnsi" w:cstheme="minorHAnsi"/>
                <w:b w:val="0"/>
                <w:sz w:val="28"/>
              </w:rPr>
              <w:t>Salva</w:t>
            </w:r>
            <w:r>
              <w:rPr>
                <w:rFonts w:asciiTheme="minorHAnsi" w:hAnsiTheme="minorHAnsi" w:cstheme="minorHAnsi"/>
                <w:b w:val="0"/>
                <w:sz w:val="28"/>
              </w:rPr>
              <w:t>ProfiloUser</w:t>
            </w:r>
            <w:r w:rsidRPr="000C2729">
              <w:rPr>
                <w:rFonts w:asciiTheme="minorHAnsi" w:hAnsiTheme="minorHAnsi" w:cstheme="minorHAnsi"/>
                <w:b w:val="0"/>
                <w:sz w:val="28"/>
              </w:rPr>
              <w:t>.java</w:t>
            </w:r>
          </w:p>
        </w:tc>
        <w:tc>
          <w:tcPr>
            <w:tcW w:w="4814" w:type="dxa"/>
          </w:tcPr>
          <w:p w:rsidR="003A5338" w:rsidRPr="006B65DC" w:rsidRDefault="003A5338" w:rsidP="003A5338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>
              <w:rPr>
                <w:rFonts w:asciiTheme="minorHAnsi" w:hAnsiTheme="minorHAnsi" w:cstheme="minorHAnsi"/>
                <w:szCs w:val="23"/>
              </w:rPr>
              <w:t xml:space="preserve"> che permette la gestione delle modifiche delle info personali</w:t>
            </w:r>
            <w:r w:rsidRPr="006B65DC">
              <w:rPr>
                <w:rFonts w:asciiTheme="minorHAnsi" w:hAnsiTheme="minorHAnsi" w:cstheme="minorHAnsi"/>
                <w:szCs w:val="23"/>
              </w:rPr>
              <w:t xml:space="preserve"> dello studente.</w:t>
            </w:r>
          </w:p>
        </w:tc>
      </w:tr>
      <w:tr w:rsidR="003A5338" w:rsidTr="00A067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3A5338" w:rsidRPr="000C2729" w:rsidRDefault="003A5338" w:rsidP="003A5338">
            <w:pPr>
              <w:jc w:val="center"/>
              <w:rPr>
                <w:rFonts w:asciiTheme="minorHAnsi" w:hAnsiTheme="minorHAnsi" w:cstheme="minorHAnsi"/>
                <w:b w:val="0"/>
                <w:sz w:val="28"/>
              </w:rPr>
            </w:pPr>
            <w:r w:rsidRPr="000C2729">
              <w:rPr>
                <w:rFonts w:asciiTheme="minorHAnsi" w:hAnsiTheme="minorHAnsi" w:cstheme="minorHAnsi"/>
                <w:b w:val="0"/>
                <w:sz w:val="28"/>
              </w:rPr>
              <w:t>Salva</w:t>
            </w:r>
            <w:r>
              <w:rPr>
                <w:rFonts w:asciiTheme="minorHAnsi" w:hAnsiTheme="minorHAnsi" w:cstheme="minorHAnsi"/>
                <w:b w:val="0"/>
                <w:sz w:val="28"/>
              </w:rPr>
              <w:t>ProfiloAdmin</w:t>
            </w:r>
            <w:r w:rsidRPr="000C2729">
              <w:rPr>
                <w:rFonts w:asciiTheme="minorHAnsi" w:hAnsiTheme="minorHAnsi" w:cstheme="minorHAnsi"/>
                <w:b w:val="0"/>
                <w:sz w:val="28"/>
              </w:rPr>
              <w:t>.java</w:t>
            </w:r>
          </w:p>
        </w:tc>
        <w:tc>
          <w:tcPr>
            <w:tcW w:w="4814" w:type="dxa"/>
          </w:tcPr>
          <w:p w:rsidR="003A5338" w:rsidRPr="006B65DC" w:rsidRDefault="003A5338" w:rsidP="003A5338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>
              <w:rPr>
                <w:rFonts w:asciiTheme="minorHAnsi" w:hAnsiTheme="minorHAnsi" w:cstheme="minorHAnsi"/>
                <w:szCs w:val="23"/>
              </w:rPr>
              <w:t xml:space="preserve"> che permette la gestione delle modifiche delle info personali</w:t>
            </w:r>
            <w:r w:rsidRPr="006B65DC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del gestore</w:t>
            </w:r>
            <w:r w:rsidRPr="006B65DC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</w:tbl>
    <w:p w:rsidR="006B65DC" w:rsidRDefault="006B65DC" w:rsidP="006B65DC">
      <w:pPr>
        <w:pStyle w:val="Paragrafoelenco"/>
        <w:ind w:left="1080"/>
        <w:jc w:val="center"/>
        <w:rPr>
          <w:rFonts w:cs="Calibri"/>
          <w:b/>
          <w:sz w:val="32"/>
          <w:szCs w:val="40"/>
        </w:rPr>
      </w:pPr>
    </w:p>
    <w:p w:rsidR="00AD02A6" w:rsidRDefault="00AD02A6" w:rsidP="003A5338">
      <w:pPr>
        <w:rPr>
          <w:rFonts w:cs="Calibri"/>
          <w:b/>
          <w:sz w:val="32"/>
          <w:szCs w:val="40"/>
        </w:rPr>
      </w:pPr>
    </w:p>
    <w:p w:rsidR="0025232A" w:rsidRDefault="0025232A" w:rsidP="003A5338">
      <w:pPr>
        <w:rPr>
          <w:rFonts w:cs="Calibri"/>
          <w:b/>
          <w:sz w:val="32"/>
          <w:szCs w:val="40"/>
        </w:rPr>
      </w:pPr>
    </w:p>
    <w:p w:rsidR="0025232A" w:rsidRDefault="0025232A" w:rsidP="003A5338">
      <w:pPr>
        <w:rPr>
          <w:rFonts w:cs="Calibri"/>
          <w:b/>
          <w:sz w:val="32"/>
          <w:szCs w:val="40"/>
        </w:rPr>
      </w:pPr>
    </w:p>
    <w:p w:rsidR="0025232A" w:rsidRDefault="0025232A" w:rsidP="003A5338">
      <w:pPr>
        <w:rPr>
          <w:rFonts w:cs="Calibri"/>
          <w:b/>
          <w:sz w:val="32"/>
          <w:szCs w:val="40"/>
        </w:rPr>
      </w:pPr>
    </w:p>
    <w:p w:rsidR="00F86D21" w:rsidRDefault="00F86D21" w:rsidP="003A5338">
      <w:pPr>
        <w:rPr>
          <w:rFonts w:cs="Calibri"/>
          <w:b/>
          <w:sz w:val="32"/>
          <w:szCs w:val="40"/>
        </w:rPr>
      </w:pPr>
    </w:p>
    <w:p w:rsidR="0025232A" w:rsidRDefault="0025232A" w:rsidP="003A5338">
      <w:pPr>
        <w:rPr>
          <w:rFonts w:cs="Calibri"/>
          <w:b/>
          <w:sz w:val="32"/>
          <w:szCs w:val="40"/>
        </w:rPr>
      </w:pPr>
    </w:p>
    <w:p w:rsidR="0025232A" w:rsidRDefault="0025232A" w:rsidP="003A5338">
      <w:pPr>
        <w:rPr>
          <w:rFonts w:cs="Calibri"/>
          <w:b/>
          <w:sz w:val="32"/>
          <w:szCs w:val="40"/>
        </w:rPr>
      </w:pPr>
    </w:p>
    <w:p w:rsidR="0025232A" w:rsidRPr="003A5338" w:rsidRDefault="0025232A" w:rsidP="003A5338">
      <w:pPr>
        <w:rPr>
          <w:rFonts w:cs="Calibri"/>
          <w:b/>
          <w:sz w:val="32"/>
          <w:szCs w:val="40"/>
        </w:rPr>
      </w:pPr>
    </w:p>
    <w:p w:rsidR="006B65DC" w:rsidRPr="00D500F7" w:rsidRDefault="009B4709" w:rsidP="00987E86">
      <w:pPr>
        <w:numPr>
          <w:ilvl w:val="1"/>
          <w:numId w:val="31"/>
        </w:numPr>
        <w:jc w:val="center"/>
        <w:rPr>
          <w:rFonts w:ascii="Calibri" w:hAnsi="Calibri" w:cs="Calibri"/>
          <w:b/>
          <w:color w:val="44546A" w:themeColor="text2"/>
          <w:sz w:val="32"/>
          <w:szCs w:val="40"/>
        </w:rPr>
      </w:pPr>
      <w:r w:rsidRPr="00D500F7">
        <w:rPr>
          <w:rFonts w:ascii="Calibri" w:hAnsi="Calibri" w:cs="Calibri"/>
          <w:b/>
          <w:color w:val="44546A" w:themeColor="text2"/>
          <w:sz w:val="32"/>
          <w:szCs w:val="40"/>
        </w:rPr>
        <w:lastRenderedPageBreak/>
        <w:t>Package Documenti</w:t>
      </w:r>
    </w:p>
    <w:p w:rsidR="00AD02A6" w:rsidRDefault="00AD02A6" w:rsidP="00AD02A6">
      <w:pPr>
        <w:ind w:left="1080"/>
        <w:rPr>
          <w:rFonts w:ascii="Calibri" w:hAnsi="Calibri" w:cs="Calibri"/>
          <w:b/>
          <w:sz w:val="32"/>
          <w:szCs w:val="40"/>
        </w:rPr>
      </w:pPr>
    </w:p>
    <w:p w:rsidR="00B31B29" w:rsidRPr="00AD02A6" w:rsidRDefault="00B31B29" w:rsidP="00AD02A6">
      <w:pPr>
        <w:ind w:left="1080"/>
        <w:rPr>
          <w:rFonts w:ascii="Calibri" w:hAnsi="Calibri" w:cs="Calibri"/>
          <w:b/>
          <w:sz w:val="32"/>
          <w:szCs w:val="40"/>
        </w:rPr>
      </w:pPr>
    </w:p>
    <w:p w:rsidR="006B65DC" w:rsidRDefault="00D500F7" w:rsidP="00AD02A6">
      <w:pPr>
        <w:rPr>
          <w:rFonts w:ascii="Calibri" w:hAnsi="Calibri" w:cs="Calibri"/>
          <w:b/>
          <w:sz w:val="32"/>
          <w:szCs w:val="40"/>
        </w:rPr>
      </w:pPr>
      <w:r>
        <w:rPr>
          <w:rFonts w:ascii="Calibri" w:hAnsi="Calibri" w:cs="Calibri"/>
          <w:b/>
          <w:sz w:val="32"/>
          <w:szCs w:val="40"/>
        </w:rPr>
        <w:pict>
          <v:shape id="_x0000_i1041" type="#_x0000_t75" style="width:480.75pt;height:491.25pt">
            <v:imagedata r:id="rId37" o:title="aa"/>
          </v:shape>
        </w:pict>
      </w:r>
    </w:p>
    <w:p w:rsidR="006B65DC" w:rsidRDefault="006B65DC" w:rsidP="009B4709">
      <w:pPr>
        <w:ind w:left="1080"/>
        <w:rPr>
          <w:rFonts w:ascii="Calibri" w:hAnsi="Calibri" w:cs="Calibri"/>
          <w:b/>
          <w:sz w:val="32"/>
          <w:szCs w:val="40"/>
        </w:rPr>
      </w:pPr>
    </w:p>
    <w:p w:rsidR="00624512" w:rsidRDefault="00624512" w:rsidP="009B4709">
      <w:pPr>
        <w:ind w:left="1080"/>
        <w:rPr>
          <w:rFonts w:ascii="Calibri" w:hAnsi="Calibri" w:cs="Calibri"/>
          <w:b/>
          <w:sz w:val="32"/>
          <w:szCs w:val="40"/>
        </w:rPr>
      </w:pPr>
    </w:p>
    <w:p w:rsidR="002C6A92" w:rsidRDefault="002C6A92" w:rsidP="009B4709">
      <w:pPr>
        <w:ind w:left="1080"/>
        <w:rPr>
          <w:rFonts w:ascii="Calibri" w:hAnsi="Calibri" w:cs="Calibri"/>
          <w:b/>
          <w:sz w:val="32"/>
          <w:szCs w:val="40"/>
        </w:rPr>
      </w:pPr>
    </w:p>
    <w:p w:rsidR="00B31B29" w:rsidRDefault="00B31B29" w:rsidP="009B4709">
      <w:pPr>
        <w:ind w:left="1080"/>
        <w:rPr>
          <w:rFonts w:ascii="Calibri" w:hAnsi="Calibri" w:cs="Calibri"/>
          <w:b/>
          <w:sz w:val="32"/>
          <w:szCs w:val="40"/>
        </w:rPr>
      </w:pPr>
    </w:p>
    <w:p w:rsidR="00F86D21" w:rsidRDefault="00F86D21" w:rsidP="009B4709">
      <w:pPr>
        <w:ind w:left="1080"/>
        <w:rPr>
          <w:rFonts w:ascii="Calibri" w:hAnsi="Calibri" w:cs="Calibri"/>
          <w:b/>
          <w:sz w:val="32"/>
          <w:szCs w:val="40"/>
        </w:rPr>
      </w:pPr>
    </w:p>
    <w:p w:rsidR="00B31B29" w:rsidRDefault="00B31B29" w:rsidP="009B4709">
      <w:pPr>
        <w:ind w:left="1080"/>
        <w:rPr>
          <w:rFonts w:ascii="Calibri" w:hAnsi="Calibri" w:cs="Calibri"/>
          <w:b/>
          <w:sz w:val="32"/>
          <w:szCs w:val="40"/>
        </w:rPr>
      </w:pPr>
    </w:p>
    <w:p w:rsidR="00B31B29" w:rsidRDefault="00B31B29" w:rsidP="009B4709">
      <w:pPr>
        <w:ind w:left="1080"/>
        <w:rPr>
          <w:rFonts w:ascii="Calibri" w:hAnsi="Calibri" w:cs="Calibri"/>
          <w:b/>
          <w:sz w:val="32"/>
          <w:szCs w:val="40"/>
        </w:rPr>
      </w:pPr>
    </w:p>
    <w:tbl>
      <w:tblPr>
        <w:tblStyle w:val="Tabellagriglia4-colore1"/>
        <w:tblW w:w="9918" w:type="dxa"/>
        <w:tblLook w:val="04A0" w:firstRow="1" w:lastRow="0" w:firstColumn="1" w:lastColumn="0" w:noHBand="0" w:noVBand="1"/>
      </w:tblPr>
      <w:tblGrid>
        <w:gridCol w:w="5031"/>
        <w:gridCol w:w="4887"/>
      </w:tblGrid>
      <w:tr w:rsidR="002C6A92" w:rsidTr="00843F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1C5C89" w:rsidRDefault="002C6A92" w:rsidP="00A0516C">
            <w:pPr>
              <w:jc w:val="center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Classe</w:t>
            </w:r>
          </w:p>
        </w:tc>
        <w:tc>
          <w:tcPr>
            <w:tcW w:w="4887" w:type="dxa"/>
          </w:tcPr>
          <w:p w:rsidR="002C6A92" w:rsidRPr="001C5C89" w:rsidRDefault="002C6A92" w:rsidP="00A051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Descrizione</w:t>
            </w:r>
          </w:p>
        </w:tc>
      </w:tr>
      <w:tr w:rsidR="002C6A92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AggiornaPrezzoDocumentoGestore.java</w:t>
            </w:r>
          </w:p>
        </w:tc>
        <w:tc>
          <w:tcPr>
            <w:tcW w:w="4887" w:type="dxa"/>
          </w:tcPr>
          <w:p w:rsidR="002C6A92" w:rsidRPr="00843F4A" w:rsidRDefault="00DD6854" w:rsidP="00DD6854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dell’aggiornamento del prezzo del documento.</w:t>
            </w:r>
          </w:p>
        </w:tc>
      </w:tr>
      <w:tr w:rsidR="00AA5879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AA5879" w:rsidRPr="002C6A92" w:rsidRDefault="00AA5879" w:rsidP="00AA5879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AggiungiAlCarrello.java</w:t>
            </w:r>
          </w:p>
        </w:tc>
        <w:tc>
          <w:tcPr>
            <w:tcW w:w="4887" w:type="dxa"/>
          </w:tcPr>
          <w:p w:rsidR="00AA5879" w:rsidRPr="00843F4A" w:rsidRDefault="00AA5879" w:rsidP="00AA5879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aggiunta di un documento al carrello.</w:t>
            </w:r>
          </w:p>
        </w:tc>
      </w:tr>
      <w:tr w:rsidR="00AA5879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AA5879" w:rsidRPr="002C6A92" w:rsidRDefault="00AA5879" w:rsidP="00AA5879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AggiungiDocumento.java</w:t>
            </w:r>
          </w:p>
        </w:tc>
        <w:tc>
          <w:tcPr>
            <w:tcW w:w="4887" w:type="dxa"/>
          </w:tcPr>
          <w:p w:rsidR="00AA5879" w:rsidRPr="00843F4A" w:rsidRDefault="00AA5879" w:rsidP="00AA5879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aggiunta di un documento.</w:t>
            </w:r>
          </w:p>
        </w:tc>
      </w:tr>
      <w:tr w:rsidR="00AA5879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AA5879" w:rsidRPr="002C6A92" w:rsidRDefault="00AA5879" w:rsidP="00AA5879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AggiungiFile.java</w:t>
            </w:r>
          </w:p>
        </w:tc>
        <w:tc>
          <w:tcPr>
            <w:tcW w:w="4887" w:type="dxa"/>
          </w:tcPr>
          <w:p w:rsidR="00AA5879" w:rsidRPr="00843F4A" w:rsidRDefault="00AA5879" w:rsidP="00AA5879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</w:t>
            </w:r>
            <w:r>
              <w:rPr>
                <w:rFonts w:asciiTheme="minorHAnsi" w:hAnsiTheme="minorHAnsi" w:cstheme="minorHAnsi"/>
                <w:szCs w:val="23"/>
              </w:rPr>
              <w:t>te la gestione di aggiunta di un file (documento della richiesta)</w:t>
            </w:r>
            <w:r w:rsidRPr="00843F4A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AA5879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AA5879" w:rsidRPr="002C6A92" w:rsidRDefault="00AA5879" w:rsidP="00AA5879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AggiungiImmagine.java</w:t>
            </w:r>
          </w:p>
        </w:tc>
        <w:tc>
          <w:tcPr>
            <w:tcW w:w="4887" w:type="dxa"/>
          </w:tcPr>
          <w:p w:rsidR="00AA5879" w:rsidRPr="00843F4A" w:rsidRDefault="00AA5879" w:rsidP="00AA5879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aggiunta di </w:t>
            </w:r>
            <w:proofErr w:type="gramStart"/>
            <w:r w:rsidRPr="00843F4A">
              <w:rPr>
                <w:rFonts w:asciiTheme="minorHAnsi" w:hAnsiTheme="minorHAnsi" w:cstheme="minorHAnsi"/>
                <w:szCs w:val="23"/>
              </w:rPr>
              <w:t>un’ immagine</w:t>
            </w:r>
            <w:proofErr w:type="gramEnd"/>
            <w:r w:rsidRPr="00843F4A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2C6A92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AggiungiRichiesta.java</w:t>
            </w:r>
          </w:p>
        </w:tc>
        <w:tc>
          <w:tcPr>
            <w:tcW w:w="4887" w:type="dxa"/>
          </w:tcPr>
          <w:p w:rsidR="002C6A92" w:rsidRPr="00843F4A" w:rsidRDefault="00DD6854" w:rsidP="00DD6854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aggiunta di una richiesta.</w:t>
            </w:r>
          </w:p>
        </w:tc>
      </w:tr>
      <w:tr w:rsidR="002C6A92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AggiungiMateria.java</w:t>
            </w:r>
          </w:p>
        </w:tc>
        <w:tc>
          <w:tcPr>
            <w:tcW w:w="4887" w:type="dxa"/>
          </w:tcPr>
          <w:p w:rsidR="002C6A92" w:rsidRPr="00843F4A" w:rsidRDefault="00DD6854" w:rsidP="00DD6854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aggiunta di una materia.</w:t>
            </w:r>
          </w:p>
        </w:tc>
      </w:tr>
      <w:tr w:rsidR="00AA5879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AA5879" w:rsidRPr="002C6A92" w:rsidRDefault="00AA5879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AggiungiRecensione.java</w:t>
            </w:r>
          </w:p>
        </w:tc>
        <w:tc>
          <w:tcPr>
            <w:tcW w:w="4887" w:type="dxa"/>
          </w:tcPr>
          <w:p w:rsidR="00AA5879" w:rsidRPr="00843F4A" w:rsidRDefault="00AA5879" w:rsidP="00DD6854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</w:t>
            </w:r>
            <w:r>
              <w:rPr>
                <w:rFonts w:asciiTheme="minorHAnsi" w:hAnsiTheme="minorHAnsi" w:cstheme="minorHAnsi"/>
                <w:szCs w:val="23"/>
              </w:rPr>
              <w:t>ione di aggiunta di una recensione da parte di uno studente</w:t>
            </w:r>
            <w:r w:rsidR="008948C0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011E16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011E16" w:rsidRDefault="00011E16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AggiungiIndirizzo.java</w:t>
            </w:r>
          </w:p>
        </w:tc>
        <w:tc>
          <w:tcPr>
            <w:tcW w:w="4887" w:type="dxa"/>
          </w:tcPr>
          <w:p w:rsidR="00011E16" w:rsidRPr="00843F4A" w:rsidRDefault="00011E16" w:rsidP="00011E16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</w:t>
            </w:r>
            <w:r>
              <w:rPr>
                <w:rFonts w:asciiTheme="minorHAnsi" w:hAnsiTheme="minorHAnsi" w:cstheme="minorHAnsi"/>
                <w:szCs w:val="23"/>
              </w:rPr>
              <w:t>ione di aggiunta di un indirizzo da parte di uno studente.</w:t>
            </w:r>
          </w:p>
        </w:tc>
      </w:tr>
      <w:tr w:rsidR="002C6A92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EliminaRichiesta.java</w:t>
            </w:r>
          </w:p>
        </w:tc>
        <w:tc>
          <w:tcPr>
            <w:tcW w:w="4887" w:type="dxa"/>
          </w:tcPr>
          <w:p w:rsidR="002C6A92" w:rsidRPr="00843F4A" w:rsidRDefault="00A0516C" w:rsidP="00A0516C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rimozione di una richiesta.</w:t>
            </w:r>
          </w:p>
        </w:tc>
      </w:tr>
      <w:tr w:rsidR="003310E3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3310E3" w:rsidRPr="002C6A92" w:rsidRDefault="003310E3" w:rsidP="002C6A92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 w:val="0"/>
              </w:rPr>
              <w:t>EliminaRecensione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3310E3" w:rsidRPr="00843F4A" w:rsidRDefault="003310E3" w:rsidP="003310E3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rimozione di una </w:t>
            </w:r>
            <w:r>
              <w:rPr>
                <w:rFonts w:asciiTheme="minorHAnsi" w:hAnsiTheme="minorHAnsi" w:cstheme="minorHAnsi"/>
                <w:szCs w:val="23"/>
              </w:rPr>
              <w:t>recensione di uno studente</w:t>
            </w:r>
            <w:r w:rsidRPr="00843F4A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B56BA4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EliminaIndirizzo.java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</w:t>
            </w:r>
            <w:r>
              <w:rPr>
                <w:rFonts w:asciiTheme="minorHAnsi" w:hAnsiTheme="minorHAnsi" w:cstheme="minorHAnsi"/>
                <w:szCs w:val="23"/>
              </w:rPr>
              <w:t>ne di rimozione di un indirizzo</w:t>
            </w:r>
            <w:r w:rsidRPr="00843F4A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B56BA4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EliminaMateria.java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rimozione di una materia.</w:t>
            </w:r>
          </w:p>
        </w:tc>
      </w:tr>
      <w:tr w:rsidR="00B56BA4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EliminaDocumento.java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rimozione di un documento.</w:t>
            </w:r>
          </w:p>
        </w:tc>
      </w:tr>
      <w:tr w:rsidR="00B56BA4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EliminaImmagine.java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rimozione di un’immagine.</w:t>
            </w:r>
          </w:p>
        </w:tc>
      </w:tr>
      <w:tr w:rsidR="00B56BA4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EliminaFile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rimozione di </w:t>
            </w:r>
            <w:r>
              <w:rPr>
                <w:rFonts w:asciiTheme="minorHAnsi" w:hAnsiTheme="minorHAnsi" w:cstheme="minorHAnsi"/>
                <w:szCs w:val="23"/>
              </w:rPr>
              <w:t>un file</w:t>
            </w:r>
            <w:r w:rsidRPr="00843F4A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B56BA4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EliminaDalCarrello.java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rimozione di un appunto dal carrello.</w:t>
            </w:r>
          </w:p>
        </w:tc>
      </w:tr>
      <w:tr w:rsidR="00B56BA4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GetCarrello.java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 carrello.</w:t>
            </w:r>
          </w:p>
        </w:tc>
      </w:tr>
      <w:tr w:rsidR="00B56BA4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GetMaterie.java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delle materie.</w:t>
            </w:r>
          </w:p>
        </w:tc>
      </w:tr>
      <w:tr w:rsidR="00B56BA4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GetMaterie</w:t>
            </w:r>
            <w:r>
              <w:rPr>
                <w:rFonts w:asciiTheme="minorHAnsi" w:hAnsiTheme="minorHAnsi" w:cstheme="minorHAnsi"/>
                <w:b w:val="0"/>
              </w:rPr>
              <w:t>Dispense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delle materie</w:t>
            </w:r>
            <w:r>
              <w:rPr>
                <w:rFonts w:asciiTheme="minorHAnsi" w:hAnsiTheme="minorHAnsi" w:cstheme="minorHAnsi"/>
                <w:szCs w:val="23"/>
              </w:rPr>
              <w:t xml:space="preserve"> per le dispense</w:t>
            </w:r>
            <w:r w:rsidRPr="00843F4A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B56BA4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lastRenderedPageBreak/>
              <w:t>GetMaterie</w:t>
            </w:r>
            <w:r>
              <w:rPr>
                <w:rFonts w:asciiTheme="minorHAnsi" w:hAnsiTheme="minorHAnsi" w:cstheme="minorHAnsi"/>
                <w:b w:val="0"/>
              </w:rPr>
              <w:t>Admin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delle materie</w:t>
            </w:r>
            <w:r>
              <w:rPr>
                <w:rFonts w:asciiTheme="minorHAnsi" w:hAnsiTheme="minorHAnsi" w:cstheme="minorHAnsi"/>
                <w:szCs w:val="23"/>
              </w:rPr>
              <w:t xml:space="preserve"> da parte dell’</w:t>
            </w:r>
            <w:proofErr w:type="spellStart"/>
            <w:r>
              <w:rPr>
                <w:rFonts w:asciiTheme="minorHAnsi" w:hAnsiTheme="minorHAnsi" w:cstheme="minorHAnsi"/>
                <w:szCs w:val="23"/>
              </w:rPr>
              <w:t>admin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B56BA4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GetAppunti.java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</w:t>
            </w:r>
            <w:r>
              <w:rPr>
                <w:rFonts w:asciiTheme="minorHAnsi" w:hAnsiTheme="minorHAnsi" w:cstheme="minorHAnsi"/>
                <w:szCs w:val="23"/>
              </w:rPr>
              <w:t>di visualizzazione degli appunti.</w:t>
            </w:r>
          </w:p>
        </w:tc>
      </w:tr>
      <w:tr w:rsidR="00B56BA4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GetAppuntiDett.java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</w:t>
            </w:r>
            <w:r>
              <w:rPr>
                <w:rFonts w:asciiTheme="minorHAnsi" w:hAnsiTheme="minorHAnsi" w:cstheme="minorHAnsi"/>
                <w:szCs w:val="23"/>
              </w:rPr>
              <w:t>di visualizzazione della pagina descrittiva di un appunto.</w:t>
            </w:r>
          </w:p>
        </w:tc>
      </w:tr>
      <w:tr w:rsidR="00B56BA4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GetDispense.java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</w:t>
            </w:r>
            <w:r>
              <w:rPr>
                <w:rFonts w:asciiTheme="minorHAnsi" w:hAnsiTheme="minorHAnsi" w:cstheme="minorHAnsi"/>
                <w:szCs w:val="23"/>
              </w:rPr>
              <w:t>di visualizzazione degli dispense.</w:t>
            </w:r>
          </w:p>
        </w:tc>
      </w:tr>
      <w:tr w:rsidR="00B56BA4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GetDispenseDett.java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</w:t>
            </w:r>
            <w:r>
              <w:rPr>
                <w:rFonts w:asciiTheme="minorHAnsi" w:hAnsiTheme="minorHAnsi" w:cstheme="minorHAnsi"/>
                <w:szCs w:val="23"/>
              </w:rPr>
              <w:t>di visualizzazione della pagina descrittiva di una dispensa.</w:t>
            </w:r>
          </w:p>
        </w:tc>
      </w:tr>
      <w:tr w:rsidR="00B56BA4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GetDocumenti.java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dei documenti</w:t>
            </w:r>
            <w:r>
              <w:rPr>
                <w:rFonts w:asciiTheme="minorHAnsi" w:hAnsiTheme="minorHAnsi" w:cstheme="minorHAnsi"/>
                <w:szCs w:val="23"/>
              </w:rPr>
              <w:t xml:space="preserve"> da parte del gestore</w:t>
            </w:r>
            <w:r w:rsidRPr="00843F4A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B56BA4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GetRichiesta.java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</w:t>
            </w:r>
            <w:r>
              <w:rPr>
                <w:rFonts w:asciiTheme="minorHAnsi" w:hAnsiTheme="minorHAnsi" w:cstheme="minorHAnsi"/>
                <w:szCs w:val="23"/>
              </w:rPr>
              <w:t xml:space="preserve"> visualizzazione delle richiesta</w:t>
            </w:r>
            <w:r w:rsidRPr="00843F4A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B56BA4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GetRichieste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delle richieste.</w:t>
            </w:r>
          </w:p>
        </w:tc>
      </w:tr>
      <w:tr w:rsidR="00B56BA4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GetRecesione.java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</w:t>
            </w:r>
            <w:r>
              <w:rPr>
                <w:rFonts w:asciiTheme="minorHAnsi" w:hAnsiTheme="minorHAnsi" w:cstheme="minorHAnsi"/>
                <w:szCs w:val="23"/>
              </w:rPr>
              <w:t xml:space="preserve"> visualizzazione delle recensioni</w:t>
            </w:r>
            <w:r w:rsidRPr="00843F4A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3310E3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3310E3" w:rsidRDefault="003310E3" w:rsidP="003310E3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GetRecesioneAdmin.java</w:t>
            </w:r>
          </w:p>
        </w:tc>
        <w:tc>
          <w:tcPr>
            <w:tcW w:w="4887" w:type="dxa"/>
          </w:tcPr>
          <w:p w:rsidR="003310E3" w:rsidRPr="00843F4A" w:rsidRDefault="003310E3" w:rsidP="003310E3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</w:t>
            </w:r>
            <w:r>
              <w:rPr>
                <w:rFonts w:asciiTheme="minorHAnsi" w:hAnsiTheme="minorHAnsi" w:cstheme="minorHAnsi"/>
                <w:szCs w:val="23"/>
              </w:rPr>
              <w:t xml:space="preserve"> visualizzazione delle recensioni da parte del gestore</w:t>
            </w:r>
            <w:r w:rsidRPr="00843F4A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3310E3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3310E3" w:rsidRPr="002C6A92" w:rsidRDefault="003310E3" w:rsidP="003310E3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GetImmagini.java</w:t>
            </w:r>
          </w:p>
        </w:tc>
        <w:tc>
          <w:tcPr>
            <w:tcW w:w="4887" w:type="dxa"/>
          </w:tcPr>
          <w:p w:rsidR="003310E3" w:rsidRPr="00843F4A" w:rsidRDefault="003310E3" w:rsidP="003310E3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di un’immagine.</w:t>
            </w:r>
          </w:p>
        </w:tc>
      </w:tr>
      <w:tr w:rsidR="003310E3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3310E3" w:rsidRPr="002C6A92" w:rsidRDefault="003310E3" w:rsidP="003310E3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GetFile.java</w:t>
            </w:r>
          </w:p>
        </w:tc>
        <w:tc>
          <w:tcPr>
            <w:tcW w:w="4887" w:type="dxa"/>
          </w:tcPr>
          <w:p w:rsidR="003310E3" w:rsidRPr="00843F4A" w:rsidRDefault="003310E3" w:rsidP="003310E3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di </w:t>
            </w:r>
            <w:r>
              <w:rPr>
                <w:rFonts w:asciiTheme="minorHAnsi" w:hAnsiTheme="minorHAnsi" w:cstheme="minorHAnsi"/>
                <w:szCs w:val="23"/>
              </w:rPr>
              <w:t>un file (documento)</w:t>
            </w:r>
          </w:p>
        </w:tc>
      </w:tr>
      <w:tr w:rsidR="003310E3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3310E3" w:rsidRPr="002C6A92" w:rsidRDefault="003310E3" w:rsidP="003310E3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GetFormAggiungiRichiesta.java</w:t>
            </w:r>
          </w:p>
        </w:tc>
        <w:tc>
          <w:tcPr>
            <w:tcW w:w="4887" w:type="dxa"/>
          </w:tcPr>
          <w:p w:rsidR="003310E3" w:rsidRPr="00843F4A" w:rsidRDefault="003310E3" w:rsidP="003310E3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 </w:t>
            </w: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form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per inviare una richiesta.</w:t>
            </w:r>
          </w:p>
        </w:tc>
      </w:tr>
      <w:tr w:rsidR="003310E3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3310E3" w:rsidRPr="002C6A92" w:rsidRDefault="003310E3" w:rsidP="003310E3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GetFormAggiungiMateria.java</w:t>
            </w:r>
          </w:p>
        </w:tc>
        <w:tc>
          <w:tcPr>
            <w:tcW w:w="4887" w:type="dxa"/>
          </w:tcPr>
          <w:p w:rsidR="003310E3" w:rsidRPr="00843F4A" w:rsidRDefault="003310E3" w:rsidP="003310E3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 </w:t>
            </w: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form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per aggiungere una materia.</w:t>
            </w:r>
          </w:p>
        </w:tc>
      </w:tr>
      <w:tr w:rsidR="003310E3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3310E3" w:rsidRPr="002C6A92" w:rsidRDefault="003310E3" w:rsidP="003310E3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GetFormAggiungiRecensione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3310E3" w:rsidRPr="00843F4A" w:rsidRDefault="003310E3" w:rsidP="003310E3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 </w:t>
            </w: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form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per aggiungere una </w:t>
            </w:r>
            <w:r>
              <w:rPr>
                <w:rFonts w:asciiTheme="minorHAnsi" w:hAnsiTheme="minorHAnsi" w:cstheme="minorHAnsi"/>
                <w:szCs w:val="23"/>
              </w:rPr>
              <w:t>recensione</w:t>
            </w:r>
            <w:r w:rsidRPr="00843F4A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3310E3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3310E3" w:rsidRPr="002C6A92" w:rsidRDefault="003310E3" w:rsidP="003310E3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GetFormAggiungiDocumento.java</w:t>
            </w:r>
          </w:p>
        </w:tc>
        <w:tc>
          <w:tcPr>
            <w:tcW w:w="4887" w:type="dxa"/>
          </w:tcPr>
          <w:p w:rsidR="003310E3" w:rsidRPr="00843F4A" w:rsidRDefault="003310E3" w:rsidP="003310E3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 </w:t>
            </w: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form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per aggiungere un documento.</w:t>
            </w:r>
          </w:p>
        </w:tc>
      </w:tr>
      <w:tr w:rsidR="003310E3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3310E3" w:rsidRPr="002C6A92" w:rsidRDefault="003310E3" w:rsidP="003310E3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GetFormAggiungiImmagine.java</w:t>
            </w:r>
          </w:p>
        </w:tc>
        <w:tc>
          <w:tcPr>
            <w:tcW w:w="4887" w:type="dxa"/>
          </w:tcPr>
          <w:p w:rsidR="003310E3" w:rsidRPr="00843F4A" w:rsidRDefault="003310E3" w:rsidP="003310E3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 </w:t>
            </w: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form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per aggiungere un’immagine.</w:t>
            </w:r>
          </w:p>
        </w:tc>
      </w:tr>
      <w:tr w:rsidR="003310E3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3310E3" w:rsidRPr="002C6A92" w:rsidRDefault="003310E3" w:rsidP="003310E3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lastRenderedPageBreak/>
              <w:t>GetFormAggiungiFile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3310E3" w:rsidRPr="00843F4A" w:rsidRDefault="003310E3" w:rsidP="003310E3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 </w:t>
            </w:r>
            <w:proofErr w:type="spellStart"/>
            <w:r>
              <w:rPr>
                <w:rFonts w:asciiTheme="minorHAnsi" w:hAnsiTheme="minorHAnsi" w:cstheme="minorHAnsi"/>
                <w:szCs w:val="23"/>
              </w:rPr>
              <w:t>form</w:t>
            </w:r>
            <w:proofErr w:type="spellEnd"/>
            <w:r>
              <w:rPr>
                <w:rFonts w:asciiTheme="minorHAnsi" w:hAnsiTheme="minorHAnsi" w:cstheme="minorHAnsi"/>
                <w:szCs w:val="23"/>
              </w:rPr>
              <w:t xml:space="preserve"> per aggiungere un file (</w:t>
            </w:r>
            <w:proofErr w:type="gramStart"/>
            <w:r>
              <w:rPr>
                <w:rFonts w:asciiTheme="minorHAnsi" w:hAnsiTheme="minorHAnsi" w:cstheme="minorHAnsi"/>
                <w:szCs w:val="23"/>
              </w:rPr>
              <w:t>documento  .</w:t>
            </w:r>
            <w:proofErr w:type="gramEnd"/>
            <w:r>
              <w:rPr>
                <w:rFonts w:asciiTheme="minorHAnsi" w:hAnsiTheme="minorHAnsi" w:cstheme="minorHAnsi"/>
                <w:szCs w:val="23"/>
              </w:rPr>
              <w:t>pdf/.</w:t>
            </w:r>
            <w:proofErr w:type="spellStart"/>
            <w:r>
              <w:rPr>
                <w:rFonts w:asciiTheme="minorHAnsi" w:hAnsiTheme="minorHAnsi" w:cstheme="minorHAnsi"/>
                <w:szCs w:val="23"/>
              </w:rPr>
              <w:t>docx</w:t>
            </w:r>
            <w:proofErr w:type="spellEnd"/>
            <w:r>
              <w:rPr>
                <w:rFonts w:asciiTheme="minorHAnsi" w:hAnsiTheme="minorHAnsi" w:cstheme="minorHAnsi"/>
                <w:szCs w:val="23"/>
              </w:rPr>
              <w:t>).</w:t>
            </w:r>
          </w:p>
        </w:tc>
      </w:tr>
      <w:tr w:rsidR="003310E3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3310E3" w:rsidRPr="002C6A92" w:rsidRDefault="003310E3" w:rsidP="003310E3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GetFormModificaPrezzoDocumento.java</w:t>
            </w:r>
          </w:p>
        </w:tc>
        <w:tc>
          <w:tcPr>
            <w:tcW w:w="4887" w:type="dxa"/>
          </w:tcPr>
          <w:p w:rsidR="003310E3" w:rsidRPr="00843F4A" w:rsidRDefault="003310E3" w:rsidP="003310E3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 </w:t>
            </w: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form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per modificare un documento.</w:t>
            </w:r>
          </w:p>
        </w:tc>
      </w:tr>
      <w:tr w:rsidR="003310E3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3310E3" w:rsidRPr="002C6A92" w:rsidRDefault="003310E3" w:rsidP="003310E3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GetFormAggiungiIndirizzo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3310E3" w:rsidRPr="00843F4A" w:rsidRDefault="003310E3" w:rsidP="003310E3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 </w:t>
            </w: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form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per </w:t>
            </w:r>
            <w:r>
              <w:rPr>
                <w:rFonts w:asciiTheme="minorHAnsi" w:hAnsiTheme="minorHAnsi" w:cstheme="minorHAnsi"/>
                <w:szCs w:val="23"/>
              </w:rPr>
              <w:t>aggiungere un indirizzo</w:t>
            </w:r>
          </w:p>
        </w:tc>
      </w:tr>
      <w:tr w:rsidR="003310E3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3310E3" w:rsidRPr="002C6A92" w:rsidRDefault="003310E3" w:rsidP="003310E3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ModificaDalCarrello.java</w:t>
            </w:r>
          </w:p>
        </w:tc>
        <w:tc>
          <w:tcPr>
            <w:tcW w:w="4887" w:type="dxa"/>
          </w:tcPr>
          <w:p w:rsidR="003310E3" w:rsidRPr="00843F4A" w:rsidRDefault="003310E3" w:rsidP="003310E3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modifica dei documenti dal carrello. </w:t>
            </w:r>
          </w:p>
        </w:tc>
      </w:tr>
      <w:tr w:rsidR="003310E3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3310E3" w:rsidRPr="002C6A92" w:rsidRDefault="003310E3" w:rsidP="003310E3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ScaricaFile.java</w:t>
            </w:r>
          </w:p>
        </w:tc>
        <w:tc>
          <w:tcPr>
            <w:tcW w:w="4887" w:type="dxa"/>
          </w:tcPr>
          <w:p w:rsidR="003310E3" w:rsidRPr="00843F4A" w:rsidRDefault="003310E3" w:rsidP="003310E3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</w:t>
            </w:r>
            <w:r>
              <w:rPr>
                <w:rFonts w:asciiTheme="minorHAnsi" w:hAnsiTheme="minorHAnsi" w:cstheme="minorHAnsi"/>
                <w:szCs w:val="23"/>
              </w:rPr>
              <w:t xml:space="preserve">l’apertura del </w:t>
            </w:r>
            <w:proofErr w:type="gramStart"/>
            <w:r>
              <w:rPr>
                <w:rFonts w:asciiTheme="minorHAnsi" w:hAnsiTheme="minorHAnsi" w:cstheme="minorHAnsi"/>
                <w:szCs w:val="23"/>
              </w:rPr>
              <w:t>file(</w:t>
            </w:r>
            <w:proofErr w:type="gramEnd"/>
            <w:r w:rsidRPr="00843F4A">
              <w:rPr>
                <w:rFonts w:asciiTheme="minorHAnsi" w:hAnsiTheme="minorHAnsi" w:cstheme="minorHAnsi"/>
                <w:szCs w:val="23"/>
              </w:rPr>
              <w:t>documento</w:t>
            </w:r>
            <w:r>
              <w:rPr>
                <w:rFonts w:asciiTheme="minorHAnsi" w:hAnsiTheme="minorHAnsi" w:cstheme="minorHAnsi"/>
                <w:szCs w:val="23"/>
              </w:rPr>
              <w:t xml:space="preserve"> della </w:t>
            </w:r>
            <w:proofErr w:type="spellStart"/>
            <w:r>
              <w:rPr>
                <w:rFonts w:asciiTheme="minorHAnsi" w:hAnsiTheme="minorHAnsi" w:cstheme="minorHAnsi"/>
                <w:szCs w:val="23"/>
              </w:rPr>
              <w:t>rixhiesta</w:t>
            </w:r>
            <w:proofErr w:type="spellEnd"/>
            <w:r>
              <w:rPr>
                <w:rFonts w:asciiTheme="minorHAnsi" w:hAnsiTheme="minorHAnsi" w:cstheme="minorHAnsi"/>
                <w:szCs w:val="23"/>
              </w:rPr>
              <w:t>)</w:t>
            </w:r>
            <w:r w:rsidRPr="00843F4A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3310E3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3310E3" w:rsidRPr="002C6A92" w:rsidRDefault="003310E3" w:rsidP="003310E3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UploadImmagineDocumento.java</w:t>
            </w:r>
          </w:p>
        </w:tc>
        <w:tc>
          <w:tcPr>
            <w:tcW w:w="4887" w:type="dxa"/>
          </w:tcPr>
          <w:p w:rsidR="003310E3" w:rsidRPr="00843F4A" w:rsidRDefault="003310E3" w:rsidP="003310E3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</w:t>
            </w:r>
            <w:r>
              <w:rPr>
                <w:rFonts w:asciiTheme="minorHAnsi" w:hAnsiTheme="minorHAnsi" w:cstheme="minorHAnsi"/>
                <w:szCs w:val="23"/>
              </w:rPr>
              <w:t xml:space="preserve">la </w:t>
            </w:r>
            <w:proofErr w:type="gramStart"/>
            <w:r>
              <w:rPr>
                <w:rFonts w:asciiTheme="minorHAnsi" w:hAnsiTheme="minorHAnsi" w:cstheme="minorHAnsi"/>
                <w:szCs w:val="23"/>
              </w:rPr>
              <w:t xml:space="preserve">gestione </w:t>
            </w:r>
            <w:r w:rsidRPr="00843F4A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del</w:t>
            </w:r>
            <w:r w:rsidRPr="00843F4A">
              <w:rPr>
                <w:rFonts w:asciiTheme="minorHAnsi" w:hAnsiTheme="minorHAnsi" w:cstheme="minorHAnsi"/>
                <w:szCs w:val="23"/>
              </w:rPr>
              <w:t>l’upload</w:t>
            </w:r>
            <w:proofErr w:type="gramEnd"/>
            <w:r w:rsidRPr="00843F4A">
              <w:rPr>
                <w:rFonts w:asciiTheme="minorHAnsi" w:hAnsiTheme="minorHAnsi" w:cstheme="minorHAnsi"/>
                <w:szCs w:val="23"/>
              </w:rPr>
              <w:t xml:space="preserve"> dell’immagine del documento.</w:t>
            </w:r>
          </w:p>
        </w:tc>
      </w:tr>
      <w:tr w:rsidR="003310E3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3310E3" w:rsidRPr="002C6A92" w:rsidRDefault="003310E3" w:rsidP="003310E3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Upload</w:t>
            </w:r>
            <w:r>
              <w:rPr>
                <w:rFonts w:asciiTheme="minorHAnsi" w:hAnsiTheme="minorHAnsi" w:cstheme="minorHAnsi"/>
                <w:b w:val="0"/>
              </w:rPr>
              <w:t>File</w:t>
            </w:r>
            <w:r w:rsidRPr="002C6A92">
              <w:rPr>
                <w:rFonts w:asciiTheme="minorHAnsi" w:hAnsiTheme="minorHAnsi" w:cstheme="minorHAnsi"/>
                <w:b w:val="0"/>
              </w:rPr>
              <w:t>Richiesta.java</w:t>
            </w:r>
          </w:p>
        </w:tc>
        <w:tc>
          <w:tcPr>
            <w:tcW w:w="4887" w:type="dxa"/>
          </w:tcPr>
          <w:p w:rsidR="003310E3" w:rsidRPr="00843F4A" w:rsidRDefault="003310E3" w:rsidP="003310E3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</w:t>
            </w:r>
            <w:r>
              <w:rPr>
                <w:rFonts w:asciiTheme="minorHAnsi" w:hAnsiTheme="minorHAnsi" w:cstheme="minorHAnsi"/>
                <w:szCs w:val="23"/>
              </w:rPr>
              <w:t xml:space="preserve"> la </w:t>
            </w:r>
            <w:proofErr w:type="gramStart"/>
            <w:r>
              <w:rPr>
                <w:rFonts w:asciiTheme="minorHAnsi" w:hAnsiTheme="minorHAnsi" w:cstheme="minorHAnsi"/>
                <w:szCs w:val="23"/>
              </w:rPr>
              <w:t xml:space="preserve">gestione </w:t>
            </w:r>
            <w:r w:rsidRPr="00843F4A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del</w:t>
            </w:r>
            <w:r w:rsidRPr="00843F4A">
              <w:rPr>
                <w:rFonts w:asciiTheme="minorHAnsi" w:hAnsiTheme="minorHAnsi" w:cstheme="minorHAnsi"/>
                <w:szCs w:val="23"/>
              </w:rPr>
              <w:t>l’upload</w:t>
            </w:r>
            <w:proofErr w:type="gramEnd"/>
            <w:r w:rsidRPr="00843F4A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del file</w:t>
            </w:r>
            <w:r w:rsidRPr="00843F4A">
              <w:rPr>
                <w:rFonts w:asciiTheme="minorHAnsi" w:hAnsiTheme="minorHAnsi" w:cstheme="minorHAnsi"/>
                <w:szCs w:val="23"/>
              </w:rPr>
              <w:t xml:space="preserve"> della richiesta.</w:t>
            </w:r>
          </w:p>
        </w:tc>
      </w:tr>
    </w:tbl>
    <w:p w:rsidR="00011E16" w:rsidRDefault="00011E16" w:rsidP="00551B38">
      <w:pPr>
        <w:rPr>
          <w:rFonts w:ascii="Calibri" w:hAnsi="Calibri" w:cs="Calibri"/>
          <w:b/>
          <w:sz w:val="32"/>
          <w:szCs w:val="40"/>
        </w:rPr>
      </w:pPr>
    </w:p>
    <w:p w:rsidR="0025232A" w:rsidRDefault="0025232A" w:rsidP="00551B38">
      <w:pPr>
        <w:rPr>
          <w:rFonts w:ascii="Calibri" w:hAnsi="Calibri" w:cs="Calibri"/>
          <w:b/>
          <w:sz w:val="32"/>
          <w:szCs w:val="40"/>
        </w:rPr>
      </w:pPr>
    </w:p>
    <w:p w:rsidR="003310E3" w:rsidRDefault="003310E3" w:rsidP="00551B38">
      <w:pPr>
        <w:rPr>
          <w:rFonts w:ascii="Calibri" w:hAnsi="Calibri" w:cs="Calibri"/>
          <w:b/>
          <w:sz w:val="32"/>
          <w:szCs w:val="40"/>
        </w:rPr>
      </w:pPr>
    </w:p>
    <w:p w:rsidR="003310E3" w:rsidRDefault="003310E3" w:rsidP="00551B38">
      <w:pPr>
        <w:rPr>
          <w:rFonts w:ascii="Calibri" w:hAnsi="Calibri" w:cs="Calibri"/>
          <w:b/>
          <w:sz w:val="32"/>
          <w:szCs w:val="40"/>
        </w:rPr>
      </w:pPr>
    </w:p>
    <w:p w:rsidR="003310E3" w:rsidRDefault="003310E3" w:rsidP="00551B38">
      <w:pPr>
        <w:rPr>
          <w:rFonts w:ascii="Calibri" w:hAnsi="Calibri" w:cs="Calibri"/>
          <w:b/>
          <w:sz w:val="32"/>
          <w:szCs w:val="40"/>
        </w:rPr>
      </w:pPr>
    </w:p>
    <w:p w:rsidR="003310E3" w:rsidRDefault="003310E3" w:rsidP="00551B38">
      <w:pPr>
        <w:rPr>
          <w:rFonts w:ascii="Calibri" w:hAnsi="Calibri" w:cs="Calibri"/>
          <w:b/>
          <w:sz w:val="32"/>
          <w:szCs w:val="40"/>
        </w:rPr>
      </w:pPr>
    </w:p>
    <w:p w:rsidR="003310E3" w:rsidRDefault="003310E3" w:rsidP="00551B38">
      <w:pPr>
        <w:rPr>
          <w:rFonts w:ascii="Calibri" w:hAnsi="Calibri" w:cs="Calibri"/>
          <w:b/>
          <w:sz w:val="32"/>
          <w:szCs w:val="40"/>
        </w:rPr>
      </w:pPr>
    </w:p>
    <w:p w:rsidR="003310E3" w:rsidRDefault="003310E3" w:rsidP="00551B38">
      <w:pPr>
        <w:rPr>
          <w:rFonts w:ascii="Calibri" w:hAnsi="Calibri" w:cs="Calibri"/>
          <w:b/>
          <w:sz w:val="32"/>
          <w:szCs w:val="40"/>
        </w:rPr>
      </w:pPr>
    </w:p>
    <w:p w:rsidR="003310E3" w:rsidRDefault="003310E3" w:rsidP="00551B38">
      <w:pPr>
        <w:rPr>
          <w:rFonts w:ascii="Calibri" w:hAnsi="Calibri" w:cs="Calibri"/>
          <w:b/>
          <w:sz w:val="32"/>
          <w:szCs w:val="40"/>
        </w:rPr>
      </w:pPr>
    </w:p>
    <w:p w:rsidR="003310E3" w:rsidRDefault="003310E3" w:rsidP="00551B38">
      <w:pPr>
        <w:rPr>
          <w:rFonts w:ascii="Calibri" w:hAnsi="Calibri" w:cs="Calibri"/>
          <w:b/>
          <w:sz w:val="32"/>
          <w:szCs w:val="40"/>
        </w:rPr>
      </w:pPr>
    </w:p>
    <w:p w:rsidR="003310E3" w:rsidRDefault="003310E3" w:rsidP="00551B38">
      <w:pPr>
        <w:rPr>
          <w:rFonts w:ascii="Calibri" w:hAnsi="Calibri" w:cs="Calibri"/>
          <w:b/>
          <w:sz w:val="32"/>
          <w:szCs w:val="40"/>
        </w:rPr>
      </w:pPr>
    </w:p>
    <w:p w:rsidR="003310E3" w:rsidRDefault="003310E3" w:rsidP="00551B38">
      <w:pPr>
        <w:rPr>
          <w:rFonts w:ascii="Calibri" w:hAnsi="Calibri" w:cs="Calibri"/>
          <w:b/>
          <w:sz w:val="32"/>
          <w:szCs w:val="40"/>
        </w:rPr>
      </w:pPr>
    </w:p>
    <w:p w:rsidR="003310E3" w:rsidRDefault="003310E3" w:rsidP="00551B38">
      <w:pPr>
        <w:rPr>
          <w:rFonts w:ascii="Calibri" w:hAnsi="Calibri" w:cs="Calibri"/>
          <w:b/>
          <w:sz w:val="32"/>
          <w:szCs w:val="40"/>
        </w:rPr>
      </w:pPr>
    </w:p>
    <w:p w:rsidR="003310E3" w:rsidRDefault="003310E3" w:rsidP="00551B38">
      <w:pPr>
        <w:rPr>
          <w:rFonts w:ascii="Calibri" w:hAnsi="Calibri" w:cs="Calibri"/>
          <w:b/>
          <w:sz w:val="32"/>
          <w:szCs w:val="40"/>
        </w:rPr>
      </w:pPr>
    </w:p>
    <w:p w:rsidR="003310E3" w:rsidRDefault="003310E3" w:rsidP="00551B38">
      <w:pPr>
        <w:rPr>
          <w:rFonts w:ascii="Calibri" w:hAnsi="Calibri" w:cs="Calibri"/>
          <w:b/>
          <w:sz w:val="32"/>
          <w:szCs w:val="40"/>
        </w:rPr>
      </w:pPr>
    </w:p>
    <w:p w:rsidR="003310E3" w:rsidRDefault="003310E3" w:rsidP="00551B38">
      <w:pPr>
        <w:rPr>
          <w:rFonts w:ascii="Calibri" w:hAnsi="Calibri" w:cs="Calibri"/>
          <w:b/>
          <w:sz w:val="32"/>
          <w:szCs w:val="40"/>
        </w:rPr>
      </w:pPr>
    </w:p>
    <w:p w:rsidR="003310E3" w:rsidRDefault="003310E3" w:rsidP="00551B38">
      <w:pPr>
        <w:rPr>
          <w:rFonts w:ascii="Calibri" w:hAnsi="Calibri" w:cs="Calibri"/>
          <w:b/>
          <w:sz w:val="32"/>
          <w:szCs w:val="40"/>
        </w:rPr>
      </w:pPr>
    </w:p>
    <w:p w:rsidR="003310E3" w:rsidRDefault="003310E3" w:rsidP="00551B38">
      <w:pPr>
        <w:rPr>
          <w:rFonts w:ascii="Calibri" w:hAnsi="Calibri" w:cs="Calibri"/>
          <w:b/>
          <w:sz w:val="32"/>
          <w:szCs w:val="40"/>
        </w:rPr>
      </w:pPr>
    </w:p>
    <w:p w:rsidR="003310E3" w:rsidRDefault="003310E3" w:rsidP="00551B38">
      <w:pPr>
        <w:rPr>
          <w:rFonts w:ascii="Calibri" w:hAnsi="Calibri" w:cs="Calibri"/>
          <w:b/>
          <w:sz w:val="32"/>
          <w:szCs w:val="40"/>
        </w:rPr>
      </w:pPr>
    </w:p>
    <w:p w:rsidR="003310E3" w:rsidRDefault="003310E3" w:rsidP="00551B38">
      <w:pPr>
        <w:rPr>
          <w:rFonts w:ascii="Calibri" w:hAnsi="Calibri" w:cs="Calibri"/>
          <w:b/>
          <w:sz w:val="32"/>
          <w:szCs w:val="40"/>
        </w:rPr>
      </w:pPr>
    </w:p>
    <w:p w:rsidR="003310E3" w:rsidRDefault="003310E3" w:rsidP="00551B38">
      <w:pPr>
        <w:rPr>
          <w:rFonts w:ascii="Calibri" w:hAnsi="Calibri" w:cs="Calibri"/>
          <w:b/>
          <w:sz w:val="32"/>
          <w:szCs w:val="40"/>
        </w:rPr>
      </w:pPr>
    </w:p>
    <w:p w:rsidR="002C6A92" w:rsidRPr="00D500F7" w:rsidRDefault="009B4709" w:rsidP="00987E86">
      <w:pPr>
        <w:numPr>
          <w:ilvl w:val="1"/>
          <w:numId w:val="31"/>
        </w:numPr>
        <w:jc w:val="center"/>
        <w:rPr>
          <w:rFonts w:ascii="Calibri" w:hAnsi="Calibri" w:cs="Calibri"/>
          <w:b/>
          <w:color w:val="44546A" w:themeColor="text2"/>
          <w:sz w:val="32"/>
          <w:szCs w:val="40"/>
        </w:rPr>
      </w:pPr>
      <w:r w:rsidRPr="00D500F7">
        <w:rPr>
          <w:rFonts w:ascii="Calibri" w:hAnsi="Calibri" w:cs="Calibri"/>
          <w:b/>
          <w:color w:val="44546A" w:themeColor="text2"/>
          <w:sz w:val="32"/>
          <w:szCs w:val="40"/>
        </w:rPr>
        <w:lastRenderedPageBreak/>
        <w:t>Package Ordini</w:t>
      </w:r>
    </w:p>
    <w:p w:rsidR="002C6A92" w:rsidRDefault="00D500F7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44"/>
          <w:szCs w:val="40"/>
        </w:rPr>
      </w:pPr>
      <w:r>
        <w:rPr>
          <w:rFonts w:asciiTheme="minorHAnsi" w:hAnsiTheme="minorHAnsi" w:cstheme="minorHAnsi"/>
          <w:b/>
          <w:i/>
          <w:sz w:val="44"/>
          <w:szCs w:val="40"/>
        </w:rPr>
        <w:pict>
          <v:shape id="_x0000_i1042" type="#_x0000_t75" style="width:481.5pt;height:198pt">
            <v:imagedata r:id="rId38" o:title="Class Diagram1"/>
          </v:shape>
        </w:pict>
      </w:r>
    </w:p>
    <w:p w:rsidR="00214D67" w:rsidRDefault="00214D67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44"/>
          <w:szCs w:val="40"/>
        </w:rPr>
      </w:pPr>
    </w:p>
    <w:p w:rsidR="00624512" w:rsidRDefault="00624512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44"/>
          <w:szCs w:val="40"/>
        </w:rPr>
      </w:pPr>
    </w:p>
    <w:p w:rsidR="00624512" w:rsidRDefault="00624512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44"/>
          <w:szCs w:val="40"/>
        </w:rPr>
      </w:pP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5031"/>
        <w:gridCol w:w="4596"/>
      </w:tblGrid>
      <w:tr w:rsidR="000823DC" w:rsidTr="00A051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0823DC" w:rsidRPr="001C5C89" w:rsidRDefault="000823DC" w:rsidP="00A0516C">
            <w:pPr>
              <w:jc w:val="center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Classe</w:t>
            </w:r>
          </w:p>
        </w:tc>
        <w:tc>
          <w:tcPr>
            <w:tcW w:w="4596" w:type="dxa"/>
          </w:tcPr>
          <w:p w:rsidR="000823DC" w:rsidRPr="001C5C89" w:rsidRDefault="000823DC" w:rsidP="00A051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Descrizione</w:t>
            </w:r>
          </w:p>
        </w:tc>
      </w:tr>
      <w:tr w:rsidR="000823DC" w:rsidTr="00A051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0823DC" w:rsidRPr="000823DC" w:rsidRDefault="000823DC" w:rsidP="000823DC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0823DC">
              <w:rPr>
                <w:rFonts w:asciiTheme="minorHAnsi" w:hAnsiTheme="minorHAnsi" w:cstheme="minorHAnsi"/>
                <w:b w:val="0"/>
              </w:rPr>
              <w:t>AggiungiOrdine.java</w:t>
            </w:r>
          </w:p>
        </w:tc>
        <w:tc>
          <w:tcPr>
            <w:tcW w:w="4596" w:type="dxa"/>
          </w:tcPr>
          <w:p w:rsidR="000823DC" w:rsidRPr="002C6A92" w:rsidRDefault="00843F4A" w:rsidP="000823DC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</w:t>
            </w:r>
            <w:r>
              <w:rPr>
                <w:rFonts w:asciiTheme="minorHAnsi" w:hAnsiTheme="minorHAnsi" w:cstheme="minorHAnsi"/>
                <w:szCs w:val="23"/>
              </w:rPr>
              <w:t xml:space="preserve"> la </w:t>
            </w:r>
            <w:proofErr w:type="gramStart"/>
            <w:r>
              <w:rPr>
                <w:rFonts w:asciiTheme="minorHAnsi" w:hAnsiTheme="minorHAnsi" w:cstheme="minorHAnsi"/>
                <w:szCs w:val="23"/>
              </w:rPr>
              <w:t xml:space="preserve">gestione </w:t>
            </w:r>
            <w:r w:rsidRPr="00843F4A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di</w:t>
            </w:r>
            <w:proofErr w:type="gramEnd"/>
            <w:r>
              <w:rPr>
                <w:rFonts w:asciiTheme="minorHAnsi" w:hAnsiTheme="minorHAnsi" w:cstheme="minorHAnsi"/>
                <w:szCs w:val="23"/>
              </w:rPr>
              <w:t xml:space="preserve"> aggiunta</w:t>
            </w:r>
            <w:r w:rsidRPr="00843F4A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dell’ordine</w:t>
            </w:r>
            <w:r w:rsidRPr="00843F4A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0823DC" w:rsidTr="00A051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0823DC" w:rsidRPr="000823DC" w:rsidRDefault="000823DC" w:rsidP="000823DC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0823DC">
              <w:rPr>
                <w:rFonts w:asciiTheme="minorHAnsi" w:hAnsiTheme="minorHAnsi" w:cstheme="minorHAnsi"/>
                <w:b w:val="0"/>
              </w:rPr>
              <w:t>AggiungiOrdineTemp.java</w:t>
            </w:r>
          </w:p>
        </w:tc>
        <w:tc>
          <w:tcPr>
            <w:tcW w:w="4596" w:type="dxa"/>
          </w:tcPr>
          <w:p w:rsidR="000823DC" w:rsidRPr="002C6A92" w:rsidRDefault="00843F4A" w:rsidP="000823DC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</w:t>
            </w:r>
            <w:r>
              <w:rPr>
                <w:rFonts w:asciiTheme="minorHAnsi" w:hAnsiTheme="minorHAnsi" w:cstheme="minorHAnsi"/>
                <w:szCs w:val="23"/>
              </w:rPr>
              <w:t xml:space="preserve"> la </w:t>
            </w:r>
            <w:proofErr w:type="gramStart"/>
            <w:r>
              <w:rPr>
                <w:rFonts w:asciiTheme="minorHAnsi" w:hAnsiTheme="minorHAnsi" w:cstheme="minorHAnsi"/>
                <w:szCs w:val="23"/>
              </w:rPr>
              <w:t xml:space="preserve">gestione </w:t>
            </w:r>
            <w:r w:rsidRPr="00843F4A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di</w:t>
            </w:r>
            <w:proofErr w:type="gramEnd"/>
            <w:r>
              <w:rPr>
                <w:rFonts w:asciiTheme="minorHAnsi" w:hAnsiTheme="minorHAnsi" w:cstheme="minorHAnsi"/>
                <w:szCs w:val="23"/>
              </w:rPr>
              <w:t xml:space="preserve"> aggiunta</w:t>
            </w:r>
            <w:r w:rsidRPr="00843F4A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dell’ordine temporaneo</w:t>
            </w:r>
            <w:r w:rsidRPr="00843F4A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0823DC" w:rsidTr="00A051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0823DC" w:rsidRPr="000823DC" w:rsidRDefault="000823DC" w:rsidP="000823DC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0823DC">
              <w:rPr>
                <w:rFonts w:asciiTheme="minorHAnsi" w:hAnsiTheme="minorHAnsi" w:cstheme="minorHAnsi"/>
                <w:b w:val="0"/>
              </w:rPr>
              <w:t>GetDettaglioOrdineGestore.java</w:t>
            </w:r>
          </w:p>
        </w:tc>
        <w:tc>
          <w:tcPr>
            <w:tcW w:w="4596" w:type="dxa"/>
          </w:tcPr>
          <w:p w:rsidR="000823DC" w:rsidRPr="002C6A92" w:rsidRDefault="00843F4A" w:rsidP="00843F4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</w:t>
            </w:r>
            <w:r>
              <w:rPr>
                <w:rFonts w:asciiTheme="minorHAnsi" w:hAnsiTheme="minorHAnsi" w:cstheme="minorHAnsi"/>
                <w:szCs w:val="23"/>
              </w:rPr>
              <w:t xml:space="preserve"> la </w:t>
            </w:r>
            <w:proofErr w:type="gramStart"/>
            <w:r>
              <w:rPr>
                <w:rFonts w:asciiTheme="minorHAnsi" w:hAnsiTheme="minorHAnsi" w:cstheme="minorHAnsi"/>
                <w:szCs w:val="23"/>
              </w:rPr>
              <w:t xml:space="preserve">gestione </w:t>
            </w:r>
            <w:r w:rsidRPr="00843F4A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di</w:t>
            </w:r>
            <w:proofErr w:type="gramEnd"/>
            <w:r>
              <w:rPr>
                <w:rFonts w:asciiTheme="minorHAnsi" w:hAnsiTheme="minorHAnsi" w:cstheme="minorHAnsi"/>
                <w:szCs w:val="23"/>
              </w:rPr>
              <w:t xml:space="preserve"> visualizzazione</w:t>
            </w:r>
            <w:r w:rsidRPr="00843F4A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degli ordini da parte del gestore</w:t>
            </w:r>
            <w:r w:rsidRPr="00843F4A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0823DC" w:rsidTr="00A051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0823DC" w:rsidRPr="000823DC" w:rsidRDefault="000823DC" w:rsidP="000823DC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0823DC">
              <w:rPr>
                <w:rFonts w:asciiTheme="minorHAnsi" w:hAnsiTheme="minorHAnsi" w:cstheme="minorHAnsi"/>
                <w:b w:val="0"/>
              </w:rPr>
              <w:t>GetDettaglioOrdineStudente.java</w:t>
            </w:r>
          </w:p>
        </w:tc>
        <w:tc>
          <w:tcPr>
            <w:tcW w:w="4596" w:type="dxa"/>
          </w:tcPr>
          <w:p w:rsidR="000823DC" w:rsidRPr="002C6A92" w:rsidRDefault="00843F4A" w:rsidP="00843F4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</w:t>
            </w:r>
            <w:r>
              <w:rPr>
                <w:rFonts w:asciiTheme="minorHAnsi" w:hAnsiTheme="minorHAnsi" w:cstheme="minorHAnsi"/>
                <w:szCs w:val="23"/>
              </w:rPr>
              <w:t xml:space="preserve"> la </w:t>
            </w:r>
            <w:proofErr w:type="gramStart"/>
            <w:r>
              <w:rPr>
                <w:rFonts w:asciiTheme="minorHAnsi" w:hAnsiTheme="minorHAnsi" w:cstheme="minorHAnsi"/>
                <w:szCs w:val="23"/>
              </w:rPr>
              <w:t xml:space="preserve">gestione </w:t>
            </w:r>
            <w:r w:rsidRPr="00843F4A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di</w:t>
            </w:r>
            <w:proofErr w:type="gramEnd"/>
            <w:r>
              <w:rPr>
                <w:rFonts w:asciiTheme="minorHAnsi" w:hAnsiTheme="minorHAnsi" w:cstheme="minorHAnsi"/>
                <w:szCs w:val="23"/>
              </w:rPr>
              <w:t xml:space="preserve"> visualizzazione</w:t>
            </w:r>
            <w:r w:rsidRPr="00843F4A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degli ordini da parte dello studente</w:t>
            </w:r>
            <w:r w:rsidRPr="00843F4A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0823DC" w:rsidTr="00A051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0823DC" w:rsidRPr="000823DC" w:rsidRDefault="000823DC" w:rsidP="000823DC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0823DC">
              <w:rPr>
                <w:rFonts w:asciiTheme="minorHAnsi" w:hAnsiTheme="minorHAnsi" w:cstheme="minorHAnsi"/>
                <w:b w:val="0"/>
              </w:rPr>
              <w:t>GetOrdiniGestore.java</w:t>
            </w:r>
          </w:p>
        </w:tc>
        <w:tc>
          <w:tcPr>
            <w:tcW w:w="4596" w:type="dxa"/>
          </w:tcPr>
          <w:p w:rsidR="000823DC" w:rsidRPr="002C6A92" w:rsidRDefault="001E47E2" w:rsidP="000823DC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</w:t>
            </w:r>
            <w:r>
              <w:rPr>
                <w:rFonts w:asciiTheme="minorHAnsi" w:hAnsiTheme="minorHAnsi" w:cstheme="minorHAnsi"/>
                <w:szCs w:val="23"/>
              </w:rPr>
              <w:t>degli ordini da parte del gestore.</w:t>
            </w:r>
          </w:p>
        </w:tc>
      </w:tr>
      <w:tr w:rsidR="000823DC" w:rsidTr="00A051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0823DC" w:rsidRPr="000823DC" w:rsidRDefault="000823DC" w:rsidP="000823DC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0823DC">
              <w:rPr>
                <w:rFonts w:asciiTheme="minorHAnsi" w:hAnsiTheme="minorHAnsi" w:cstheme="minorHAnsi"/>
                <w:b w:val="0"/>
              </w:rPr>
              <w:t>GetOrdiniStudente.java</w:t>
            </w:r>
          </w:p>
        </w:tc>
        <w:tc>
          <w:tcPr>
            <w:tcW w:w="4596" w:type="dxa"/>
          </w:tcPr>
          <w:p w:rsidR="000823DC" w:rsidRPr="002C6A92" w:rsidRDefault="001E47E2" w:rsidP="001E47E2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</w:t>
            </w:r>
            <w:r>
              <w:rPr>
                <w:rFonts w:asciiTheme="minorHAnsi" w:hAnsiTheme="minorHAnsi" w:cstheme="minorHAnsi"/>
                <w:szCs w:val="23"/>
              </w:rPr>
              <w:t>degli ordini da parte dello studente.</w:t>
            </w:r>
          </w:p>
        </w:tc>
      </w:tr>
    </w:tbl>
    <w:p w:rsidR="003310E3" w:rsidRDefault="003310E3" w:rsidP="003310E3">
      <w:pPr>
        <w:pStyle w:val="Paragrafoelenco"/>
        <w:ind w:left="1125"/>
        <w:rPr>
          <w:rFonts w:cs="Calibri"/>
          <w:b/>
          <w:i/>
          <w:sz w:val="44"/>
          <w:szCs w:val="40"/>
        </w:rPr>
      </w:pPr>
    </w:p>
    <w:p w:rsidR="003310E3" w:rsidRDefault="003310E3" w:rsidP="003310E3">
      <w:pPr>
        <w:pStyle w:val="Paragrafoelenco"/>
        <w:ind w:left="1125"/>
        <w:rPr>
          <w:rFonts w:cs="Calibri"/>
          <w:b/>
          <w:i/>
          <w:sz w:val="44"/>
          <w:szCs w:val="40"/>
        </w:rPr>
      </w:pPr>
    </w:p>
    <w:p w:rsidR="00624512" w:rsidRPr="00624512" w:rsidRDefault="00624512" w:rsidP="00624512">
      <w:pPr>
        <w:rPr>
          <w:rFonts w:cs="Calibri"/>
          <w:b/>
          <w:i/>
          <w:sz w:val="44"/>
          <w:szCs w:val="40"/>
        </w:rPr>
      </w:pPr>
    </w:p>
    <w:p w:rsidR="003C34A6" w:rsidRPr="00D500F7" w:rsidRDefault="00D500F7" w:rsidP="00D500F7">
      <w:pPr>
        <w:pStyle w:val="Citazioneintensa"/>
        <w:rPr>
          <w:rFonts w:asciiTheme="minorHAnsi" w:hAnsiTheme="minorHAnsi" w:cstheme="minorHAnsi"/>
          <w:b/>
          <w:sz w:val="40"/>
          <w:szCs w:val="40"/>
        </w:rPr>
      </w:pPr>
      <w:r w:rsidRPr="00D500F7">
        <w:rPr>
          <w:rFonts w:asciiTheme="minorHAnsi" w:hAnsiTheme="minorHAnsi" w:cstheme="minorHAnsi"/>
          <w:b/>
          <w:sz w:val="40"/>
          <w:szCs w:val="40"/>
        </w:rPr>
        <w:lastRenderedPageBreak/>
        <w:t xml:space="preserve">3. </w:t>
      </w:r>
      <w:r w:rsidR="00A91569" w:rsidRPr="00D500F7">
        <w:rPr>
          <w:rFonts w:asciiTheme="minorHAnsi" w:hAnsiTheme="minorHAnsi" w:cstheme="minorHAnsi"/>
          <w:b/>
          <w:sz w:val="40"/>
          <w:szCs w:val="40"/>
        </w:rPr>
        <w:t>Interfacce delle classi</w:t>
      </w:r>
    </w:p>
    <w:p w:rsidR="0096293C" w:rsidRDefault="0096293C" w:rsidP="00E16AF6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96293C" w:rsidRDefault="0096293C" w:rsidP="00E16AF6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9023D0" w:rsidRPr="00D500F7" w:rsidRDefault="00161117" w:rsidP="00EA0F3B">
      <w:pPr>
        <w:tabs>
          <w:tab w:val="left" w:pos="3631"/>
        </w:tabs>
        <w:jc w:val="center"/>
        <w:rPr>
          <w:rFonts w:ascii="Calibri" w:hAnsi="Calibri" w:cs="Calibri"/>
          <w:b/>
          <w:i/>
          <w:color w:val="44546A" w:themeColor="text2"/>
          <w:sz w:val="32"/>
          <w:szCs w:val="40"/>
        </w:rPr>
      </w:pPr>
      <w:r w:rsidRPr="00D500F7">
        <w:rPr>
          <w:rFonts w:ascii="Calibri" w:hAnsi="Calibri" w:cs="Calibri"/>
          <w:b/>
          <w:i/>
          <w:color w:val="44546A" w:themeColor="text2"/>
          <w:sz w:val="32"/>
          <w:szCs w:val="40"/>
        </w:rPr>
        <w:t>Sottosistema Account</w:t>
      </w:r>
    </w:p>
    <w:p w:rsidR="00551B38" w:rsidRDefault="00551B38" w:rsidP="0035200B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551B38" w:rsidRDefault="00551B38" w:rsidP="0035200B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8F79C7" w:rsidRDefault="00D500F7" w:rsidP="0096293C">
      <w:pPr>
        <w:tabs>
          <w:tab w:val="left" w:pos="3631"/>
        </w:tabs>
        <w:jc w:val="center"/>
        <w:rPr>
          <w:rFonts w:ascii="Calibri" w:hAnsi="Calibri" w:cs="Calibri"/>
          <w:b/>
          <w:i/>
          <w:sz w:val="40"/>
          <w:szCs w:val="40"/>
        </w:rPr>
      </w:pPr>
      <w:r>
        <w:rPr>
          <w:rFonts w:ascii="Calibri" w:hAnsi="Calibri" w:cs="Calibri"/>
          <w:b/>
          <w:i/>
          <w:sz w:val="40"/>
          <w:szCs w:val="40"/>
        </w:rPr>
        <w:pict>
          <v:shape id="_x0000_i1043" type="#_x0000_t75" style="width:258.75pt;height:361.5pt">
            <v:imagedata r:id="rId39" o:title="Class Diagram1"/>
          </v:shape>
        </w:pict>
      </w:r>
    </w:p>
    <w:p w:rsidR="0096293C" w:rsidRDefault="0096293C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96293C" w:rsidRDefault="0096293C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96293C" w:rsidRDefault="0096293C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96293C" w:rsidRDefault="0096293C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96293C" w:rsidRDefault="0096293C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96293C" w:rsidRDefault="0096293C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161117" w:rsidRPr="00D500F7" w:rsidRDefault="00161117" w:rsidP="00EA0F3B">
      <w:pPr>
        <w:tabs>
          <w:tab w:val="left" w:pos="3631"/>
        </w:tabs>
        <w:jc w:val="center"/>
        <w:rPr>
          <w:rFonts w:ascii="Calibri" w:hAnsi="Calibri" w:cs="Calibri"/>
          <w:b/>
          <w:i/>
          <w:color w:val="44546A" w:themeColor="text2"/>
          <w:sz w:val="32"/>
          <w:szCs w:val="40"/>
        </w:rPr>
      </w:pPr>
      <w:r w:rsidRPr="00D500F7">
        <w:rPr>
          <w:rFonts w:ascii="Calibri" w:hAnsi="Calibri" w:cs="Calibri"/>
          <w:b/>
          <w:i/>
          <w:color w:val="44546A" w:themeColor="text2"/>
          <w:sz w:val="32"/>
          <w:szCs w:val="40"/>
        </w:rPr>
        <w:lastRenderedPageBreak/>
        <w:t>Sottosistema Documenti</w:t>
      </w:r>
    </w:p>
    <w:p w:rsidR="002F047E" w:rsidRDefault="002F047E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8F79C7" w:rsidRDefault="008F79C7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8F79C7" w:rsidRDefault="00D500F7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  <w:r>
        <w:rPr>
          <w:rFonts w:ascii="Calibri" w:hAnsi="Calibri" w:cs="Calibri"/>
          <w:b/>
          <w:i/>
          <w:sz w:val="32"/>
          <w:szCs w:val="40"/>
        </w:rPr>
        <w:pict>
          <v:shape id="_x0000_i1044" type="#_x0000_t75" style="width:481.5pt;height:425.25pt">
            <v:imagedata r:id="rId40" o:title="Class Diagram2"/>
          </v:shape>
        </w:pict>
      </w:r>
    </w:p>
    <w:p w:rsidR="008F79C7" w:rsidRDefault="008F79C7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8F79C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8F79C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8F79C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8F79C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8F79C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8F79C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8F79C7" w:rsidRPr="00D500F7" w:rsidRDefault="008F79C7" w:rsidP="00EA0F3B">
      <w:pPr>
        <w:tabs>
          <w:tab w:val="left" w:pos="3631"/>
        </w:tabs>
        <w:jc w:val="center"/>
        <w:rPr>
          <w:rFonts w:ascii="Calibri" w:hAnsi="Calibri" w:cs="Calibri"/>
          <w:b/>
          <w:i/>
          <w:color w:val="44546A" w:themeColor="text2"/>
          <w:sz w:val="32"/>
          <w:szCs w:val="40"/>
        </w:rPr>
      </w:pPr>
      <w:r w:rsidRPr="00D500F7">
        <w:rPr>
          <w:rFonts w:ascii="Calibri" w:hAnsi="Calibri" w:cs="Calibri"/>
          <w:b/>
          <w:i/>
          <w:color w:val="44546A" w:themeColor="text2"/>
          <w:sz w:val="32"/>
          <w:szCs w:val="40"/>
        </w:rPr>
        <w:lastRenderedPageBreak/>
        <w:t>Sottosistema Ordini</w:t>
      </w:r>
    </w:p>
    <w:p w:rsidR="008F79C7" w:rsidRDefault="008F79C7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96293C" w:rsidRDefault="0096293C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96293C" w:rsidRDefault="0096293C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96293C" w:rsidRDefault="00D500F7" w:rsidP="002F047E">
      <w:pPr>
        <w:tabs>
          <w:tab w:val="left" w:pos="3631"/>
        </w:tabs>
        <w:jc w:val="center"/>
        <w:rPr>
          <w:rFonts w:ascii="Calibri" w:hAnsi="Calibri" w:cs="Calibri"/>
          <w:b/>
          <w:i/>
          <w:sz w:val="32"/>
          <w:szCs w:val="40"/>
        </w:rPr>
      </w:pPr>
      <w:r>
        <w:rPr>
          <w:rFonts w:ascii="Calibri" w:hAnsi="Calibri" w:cs="Calibri"/>
          <w:b/>
          <w:i/>
          <w:sz w:val="32"/>
          <w:szCs w:val="40"/>
        </w:rPr>
        <w:pict>
          <v:shape id="_x0000_i1045" type="#_x0000_t75" style="width:317.25pt;height:267.75pt">
            <v:imagedata r:id="rId41" o:title="Class Diagram3"/>
          </v:shape>
        </w:pict>
      </w:r>
    </w:p>
    <w:p w:rsidR="0096293C" w:rsidRDefault="0096293C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5A3D12" w:rsidRPr="00D500F7" w:rsidRDefault="00A24BB4" w:rsidP="00FD7FB3">
      <w:pPr>
        <w:tabs>
          <w:tab w:val="left" w:pos="3631"/>
        </w:tabs>
        <w:jc w:val="center"/>
        <w:rPr>
          <w:rFonts w:ascii="Calibri" w:hAnsi="Calibri" w:cs="Calibri"/>
          <w:b/>
          <w:i/>
          <w:color w:val="44546A" w:themeColor="text2"/>
          <w:sz w:val="40"/>
          <w:szCs w:val="40"/>
        </w:rPr>
      </w:pPr>
      <w:bookmarkStart w:id="0" w:name="_GoBack"/>
      <w:r w:rsidRPr="00D500F7">
        <w:rPr>
          <w:rFonts w:ascii="Calibri" w:hAnsi="Calibri" w:cs="Calibri"/>
          <w:b/>
          <w:i/>
          <w:color w:val="44546A" w:themeColor="text2"/>
          <w:sz w:val="40"/>
          <w:szCs w:val="40"/>
        </w:rPr>
        <w:lastRenderedPageBreak/>
        <w:t>Glossario</w:t>
      </w:r>
    </w:p>
    <w:bookmarkEnd w:id="0"/>
    <w:p w:rsidR="00A91569" w:rsidRDefault="00A91569" w:rsidP="005A3D12">
      <w:pPr>
        <w:tabs>
          <w:tab w:val="left" w:pos="3218"/>
        </w:tabs>
        <w:rPr>
          <w:rFonts w:ascii="Calibri" w:hAnsi="Calibri" w:cs="Calibri"/>
          <w:b/>
          <w:i/>
          <w:sz w:val="40"/>
          <w:szCs w:val="40"/>
        </w:rPr>
      </w:pPr>
    </w:p>
    <w:tbl>
      <w:tblPr>
        <w:tblStyle w:val="Tabellagriglia4-colore5"/>
        <w:tblW w:w="9634" w:type="dxa"/>
        <w:tblLayout w:type="fixed"/>
        <w:tblLook w:val="0000" w:firstRow="0" w:lastRow="0" w:firstColumn="0" w:lastColumn="0" w:noHBand="0" w:noVBand="0"/>
      </w:tblPr>
      <w:tblGrid>
        <w:gridCol w:w="4815"/>
        <w:gridCol w:w="4819"/>
      </w:tblGrid>
      <w:tr w:rsidR="004B0AD9" w:rsidRPr="00A91569" w:rsidTr="006B46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15" w:type="dxa"/>
          </w:tcPr>
          <w:p w:rsidR="004B0AD9" w:rsidRPr="00BF7106" w:rsidRDefault="004B0AD9" w:rsidP="004B0AD9">
            <w:pPr>
              <w:widowControl/>
              <w:suppressAutoHyphens w:val="0"/>
              <w:autoSpaceDE w:val="0"/>
              <w:autoSpaceDN w:val="0"/>
              <w:adjustRightInd w:val="0"/>
              <w:jc w:val="center"/>
              <w:rPr>
                <w:rFonts w:ascii="Calibri" w:eastAsia="Times New Roman" w:hAnsi="Calibri" w:cs="Calibri"/>
                <w:b/>
                <w:color w:val="000000"/>
                <w:kern w:val="0"/>
                <w:sz w:val="28"/>
                <w:szCs w:val="28"/>
              </w:rPr>
            </w:pPr>
            <w:r w:rsidRPr="00BF7106">
              <w:rPr>
                <w:rFonts w:ascii="Calibri" w:eastAsia="Times New Roman" w:hAnsi="Calibri" w:cs="Calibri"/>
                <w:b/>
                <w:color w:val="000000"/>
                <w:kern w:val="0"/>
                <w:sz w:val="28"/>
                <w:szCs w:val="28"/>
              </w:rPr>
              <w:t>Sigla/Termine</w:t>
            </w:r>
          </w:p>
        </w:tc>
        <w:tc>
          <w:tcPr>
            <w:tcW w:w="4819" w:type="dxa"/>
          </w:tcPr>
          <w:p w:rsidR="004B0AD9" w:rsidRPr="00BF7106" w:rsidRDefault="004B0AD9" w:rsidP="004B0AD9">
            <w:pPr>
              <w:widowControl/>
              <w:suppressAutoHyphens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color w:val="000000"/>
                <w:kern w:val="0"/>
                <w:sz w:val="28"/>
                <w:szCs w:val="28"/>
              </w:rPr>
            </w:pPr>
            <w:r w:rsidRPr="00BF7106">
              <w:rPr>
                <w:rFonts w:ascii="Calibri" w:eastAsia="Times New Roman" w:hAnsi="Calibri" w:cs="Calibri"/>
                <w:b/>
                <w:color w:val="000000"/>
                <w:kern w:val="0"/>
                <w:sz w:val="28"/>
                <w:szCs w:val="28"/>
              </w:rPr>
              <w:t>Definizione</w:t>
            </w:r>
          </w:p>
        </w:tc>
      </w:tr>
      <w:tr w:rsidR="00A91569" w:rsidRPr="00A91569" w:rsidTr="006B4656">
        <w:trPr>
          <w:trHeight w:val="12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15" w:type="dxa"/>
          </w:tcPr>
          <w:p w:rsidR="00A91569" w:rsidRPr="00A91569" w:rsidRDefault="004B0AD9" w:rsidP="004B0AD9">
            <w:pPr>
              <w:widowControl/>
              <w:suppressAutoHyphens w:val="0"/>
              <w:autoSpaceDE w:val="0"/>
              <w:autoSpaceDN w:val="0"/>
              <w:adjustRightInd w:val="0"/>
              <w:jc w:val="center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proofErr w:type="spellStart"/>
            <w:proofErr w:type="gramStart"/>
            <w:r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urNotes</w:t>
            </w:r>
            <w:proofErr w:type="spellEnd"/>
            <w:proofErr w:type="gramEnd"/>
          </w:p>
        </w:tc>
        <w:tc>
          <w:tcPr>
            <w:tcW w:w="4819" w:type="dxa"/>
          </w:tcPr>
          <w:p w:rsidR="00A91569" w:rsidRPr="00A91569" w:rsidRDefault="00A91569" w:rsidP="00A91569">
            <w:pPr>
              <w:widowControl/>
              <w:suppressAutoHyphens w:val="0"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Nome del sistema che verrà sviluppato. </w:t>
            </w:r>
          </w:p>
        </w:tc>
      </w:tr>
      <w:tr w:rsidR="00A91569" w:rsidRPr="00A91569" w:rsidTr="006B46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15" w:type="dxa"/>
          </w:tcPr>
          <w:p w:rsidR="00A91569" w:rsidRPr="00A91569" w:rsidRDefault="00A91569" w:rsidP="004B0AD9">
            <w:pPr>
              <w:widowControl/>
              <w:suppressAutoHyphens w:val="0"/>
              <w:autoSpaceDE w:val="0"/>
              <w:autoSpaceDN w:val="0"/>
              <w:adjustRightInd w:val="0"/>
              <w:jc w:val="center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proofErr w:type="spellStart"/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Servlet</w:t>
            </w:r>
            <w:proofErr w:type="spellEnd"/>
          </w:p>
        </w:tc>
        <w:tc>
          <w:tcPr>
            <w:tcW w:w="4819" w:type="dxa"/>
          </w:tcPr>
          <w:p w:rsidR="00A91569" w:rsidRPr="00A91569" w:rsidRDefault="004B0AD9" w:rsidP="00A91569">
            <w:pPr>
              <w:widowControl/>
              <w:suppressAutoHyphens w:val="0"/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Le </w:t>
            </w:r>
            <w:proofErr w:type="spellStart"/>
            <w:r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S</w:t>
            </w:r>
            <w:r w:rsidR="00A91569"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ervlet</w:t>
            </w:r>
            <w:proofErr w:type="spellEnd"/>
            <w:r w:rsidR="00A91569"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 sono oggetti scritti in linguaggio Java che operano all’interno di un server web (es. </w:t>
            </w:r>
            <w:proofErr w:type="spellStart"/>
            <w:r w:rsidR="00A91569"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Tomcat</w:t>
            </w:r>
            <w:proofErr w:type="spellEnd"/>
            <w:r w:rsidR="00A91569"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) permettendo la creazione di applicazioni web. </w:t>
            </w:r>
          </w:p>
        </w:tc>
      </w:tr>
      <w:tr w:rsidR="00A91569" w:rsidRPr="00A91569" w:rsidTr="006B4656">
        <w:trPr>
          <w:trHeight w:val="63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15" w:type="dxa"/>
          </w:tcPr>
          <w:p w:rsidR="00A91569" w:rsidRPr="00A91569" w:rsidRDefault="00A91569" w:rsidP="004B0AD9">
            <w:pPr>
              <w:widowControl/>
              <w:suppressAutoHyphens w:val="0"/>
              <w:autoSpaceDE w:val="0"/>
              <w:autoSpaceDN w:val="0"/>
              <w:adjustRightInd w:val="0"/>
              <w:jc w:val="center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Query</w:t>
            </w:r>
          </w:p>
        </w:tc>
        <w:tc>
          <w:tcPr>
            <w:tcW w:w="4819" w:type="dxa"/>
          </w:tcPr>
          <w:p w:rsidR="00A91569" w:rsidRPr="00A91569" w:rsidRDefault="004B0AD9" w:rsidP="00A91569">
            <w:pPr>
              <w:widowControl/>
              <w:suppressAutoHyphens w:val="0"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I</w:t>
            </w:r>
            <w:r w:rsidR="00A91569"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nterrogazione di un database per estrarre o aggiornare i dati che soddisfano un certo criterio di ricerca. </w:t>
            </w:r>
          </w:p>
        </w:tc>
      </w:tr>
      <w:tr w:rsidR="00A91569" w:rsidRPr="00A91569" w:rsidTr="006B46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15" w:type="dxa"/>
          </w:tcPr>
          <w:p w:rsidR="00A91569" w:rsidRPr="00A91569" w:rsidRDefault="00A91569" w:rsidP="004B0AD9">
            <w:pPr>
              <w:widowControl/>
              <w:suppressAutoHyphens w:val="0"/>
              <w:autoSpaceDE w:val="0"/>
              <w:autoSpaceDN w:val="0"/>
              <w:adjustRightInd w:val="0"/>
              <w:jc w:val="center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Sito web</w:t>
            </w:r>
          </w:p>
        </w:tc>
        <w:tc>
          <w:tcPr>
            <w:tcW w:w="4819" w:type="dxa"/>
          </w:tcPr>
          <w:p w:rsidR="00A91569" w:rsidRPr="00A91569" w:rsidRDefault="00A91569" w:rsidP="00A91569">
            <w:pPr>
              <w:widowControl/>
              <w:suppressAutoHyphens w:val="0"/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Un insieme di pagine web correlate. </w:t>
            </w:r>
          </w:p>
        </w:tc>
      </w:tr>
      <w:tr w:rsidR="00A91569" w:rsidRPr="00A91569" w:rsidTr="006B4656">
        <w:trPr>
          <w:trHeight w:val="72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15" w:type="dxa"/>
          </w:tcPr>
          <w:p w:rsidR="00A91569" w:rsidRPr="00A91569" w:rsidRDefault="00A91569" w:rsidP="004B0AD9">
            <w:pPr>
              <w:widowControl/>
              <w:suppressAutoHyphens w:val="0"/>
              <w:autoSpaceDE w:val="0"/>
              <w:autoSpaceDN w:val="0"/>
              <w:adjustRightInd w:val="0"/>
              <w:jc w:val="center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proofErr w:type="spellStart"/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Layer</w:t>
            </w:r>
            <w:proofErr w:type="spellEnd"/>
          </w:p>
        </w:tc>
        <w:tc>
          <w:tcPr>
            <w:tcW w:w="4819" w:type="dxa"/>
          </w:tcPr>
          <w:p w:rsidR="00A91569" w:rsidRPr="00A91569" w:rsidRDefault="00A91569" w:rsidP="00A91569">
            <w:pPr>
              <w:widowControl/>
              <w:suppressAutoHyphens w:val="0"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Utilizzato per indicare la suddivisione nell’architettura </w:t>
            </w:r>
            <w:proofErr w:type="spellStart"/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three-tier</w:t>
            </w:r>
            <w:proofErr w:type="spellEnd"/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 (tre strati). </w:t>
            </w:r>
          </w:p>
        </w:tc>
      </w:tr>
      <w:tr w:rsidR="00A91569" w:rsidRPr="00A91569" w:rsidTr="006B46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15" w:type="dxa"/>
          </w:tcPr>
          <w:p w:rsidR="00A91569" w:rsidRPr="00A91569" w:rsidRDefault="00A91569" w:rsidP="004B0AD9">
            <w:pPr>
              <w:widowControl/>
              <w:suppressAutoHyphens w:val="0"/>
              <w:autoSpaceDE w:val="0"/>
              <w:autoSpaceDN w:val="0"/>
              <w:adjustRightInd w:val="0"/>
              <w:jc w:val="center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DBMS</w:t>
            </w:r>
          </w:p>
        </w:tc>
        <w:tc>
          <w:tcPr>
            <w:tcW w:w="4819" w:type="dxa"/>
          </w:tcPr>
          <w:p w:rsidR="00A91569" w:rsidRPr="00A91569" w:rsidRDefault="00A91569" w:rsidP="00A91569">
            <w:pPr>
              <w:widowControl/>
              <w:suppressAutoHyphens w:val="0"/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Sistema di gestione di basi di dati, cioè un sistema software progettato per consentire la creazione, la manipolazione e l’interrogazione efficiente di un database. </w:t>
            </w:r>
          </w:p>
        </w:tc>
      </w:tr>
      <w:tr w:rsidR="00A91569" w:rsidRPr="00A91569" w:rsidTr="006B4656">
        <w:trPr>
          <w:trHeight w:val="56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15" w:type="dxa"/>
          </w:tcPr>
          <w:p w:rsidR="00A91569" w:rsidRPr="00A91569" w:rsidRDefault="00A91569" w:rsidP="004B0AD9">
            <w:pPr>
              <w:widowControl/>
              <w:suppressAutoHyphens w:val="0"/>
              <w:autoSpaceDE w:val="0"/>
              <w:autoSpaceDN w:val="0"/>
              <w:adjustRightInd w:val="0"/>
              <w:jc w:val="center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proofErr w:type="spellStart"/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MySQL</w:t>
            </w:r>
            <w:proofErr w:type="spellEnd"/>
          </w:p>
        </w:tc>
        <w:tc>
          <w:tcPr>
            <w:tcW w:w="4819" w:type="dxa"/>
          </w:tcPr>
          <w:p w:rsidR="00A91569" w:rsidRPr="00A91569" w:rsidRDefault="00A91569" w:rsidP="00A91569">
            <w:pPr>
              <w:widowControl/>
              <w:suppressAutoHyphens w:val="0"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È un </w:t>
            </w:r>
            <w:proofErr w:type="spellStart"/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Relational</w:t>
            </w:r>
            <w:proofErr w:type="spellEnd"/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 database management </w:t>
            </w:r>
            <w:proofErr w:type="spellStart"/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system</w:t>
            </w:r>
            <w:proofErr w:type="spellEnd"/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 (RDBMS) composto da un client a riga di comando e un server. </w:t>
            </w:r>
          </w:p>
        </w:tc>
      </w:tr>
      <w:tr w:rsidR="00A91569" w:rsidRPr="00A91569" w:rsidTr="006B46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15" w:type="dxa"/>
          </w:tcPr>
          <w:p w:rsidR="00A91569" w:rsidRPr="00A91569" w:rsidRDefault="00A91569" w:rsidP="004B0AD9">
            <w:pPr>
              <w:widowControl/>
              <w:suppressAutoHyphens w:val="0"/>
              <w:autoSpaceDE w:val="0"/>
              <w:autoSpaceDN w:val="0"/>
              <w:adjustRightInd w:val="0"/>
              <w:jc w:val="center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Apache </w:t>
            </w:r>
            <w:proofErr w:type="spellStart"/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Tomcat</w:t>
            </w:r>
            <w:proofErr w:type="spellEnd"/>
          </w:p>
        </w:tc>
        <w:tc>
          <w:tcPr>
            <w:tcW w:w="4819" w:type="dxa"/>
          </w:tcPr>
          <w:p w:rsidR="00A91569" w:rsidRPr="00A91569" w:rsidRDefault="00A91569" w:rsidP="00A91569">
            <w:pPr>
              <w:widowControl/>
              <w:suppressAutoHyphens w:val="0"/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È un </w:t>
            </w:r>
            <w:proofErr w:type="spellStart"/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application</w:t>
            </w:r>
            <w:proofErr w:type="spellEnd"/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 server nella forma di contenitore </w:t>
            </w:r>
            <w:proofErr w:type="spellStart"/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servlet</w:t>
            </w:r>
            <w:proofErr w:type="spellEnd"/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 open source. </w:t>
            </w:r>
          </w:p>
        </w:tc>
      </w:tr>
    </w:tbl>
    <w:p w:rsidR="00A91569" w:rsidRDefault="00A91569" w:rsidP="005A3D12">
      <w:pPr>
        <w:tabs>
          <w:tab w:val="left" w:pos="3218"/>
        </w:tabs>
        <w:rPr>
          <w:rFonts w:ascii="Calibri" w:hAnsi="Calibri" w:cs="Calibri"/>
          <w:b/>
          <w:i/>
          <w:sz w:val="40"/>
          <w:szCs w:val="40"/>
        </w:rPr>
      </w:pPr>
    </w:p>
    <w:sectPr w:rsidR="00A91569" w:rsidSect="00B51734">
      <w:footnotePr>
        <w:pos w:val="beneathText"/>
      </w:footnotePr>
      <w:pgSz w:w="11905" w:h="16837"/>
      <w:pgMar w:top="1560" w:right="1134" w:bottom="1798" w:left="1134" w:header="1134" w:footer="1134" w:gutter="0"/>
      <w:cols w:space="720"/>
      <w:formProt w:val="0"/>
      <w:docGrid w:linePitch="312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0B68" w:rsidRDefault="00760B68">
      <w:r>
        <w:separator/>
      </w:r>
    </w:p>
  </w:endnote>
  <w:endnote w:type="continuationSeparator" w:id="0">
    <w:p w:rsidR="00760B68" w:rsidRDefault="00760B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imSun, 方正书宋_GBK">
    <w:charset w:val="00"/>
    <w:family w:val="auto"/>
    <w:pitch w:val="default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3212"/>
      <w:gridCol w:w="3212"/>
      <w:gridCol w:w="3213"/>
    </w:tblGrid>
    <w:tr w:rsidR="003A4510">
      <w:trPr>
        <w:trHeight w:val="276"/>
      </w:trPr>
      <w:tc>
        <w:tcPr>
          <w:tcW w:w="3212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:rsidR="003A4510" w:rsidRPr="00065D5C" w:rsidRDefault="003A4510">
          <w:pPr>
            <w:pStyle w:val="Contenutotabella"/>
            <w:rPr>
              <w:sz w:val="18"/>
            </w:rPr>
          </w:pPr>
          <w:r>
            <w:rPr>
              <w:sz w:val="18"/>
            </w:rPr>
            <w:t>ODD</w:t>
          </w:r>
          <w:r w:rsidRPr="00381B12">
            <w:rPr>
              <w:sz w:val="18"/>
            </w:rPr>
            <w:t xml:space="preserve">– </w:t>
          </w:r>
          <w:r>
            <w:rPr>
              <w:sz w:val="18"/>
            </w:rPr>
            <w:t xml:space="preserve">Object Design </w:t>
          </w:r>
          <w:proofErr w:type="spellStart"/>
          <w:r>
            <w:rPr>
              <w:sz w:val="18"/>
            </w:rPr>
            <w:t>Document</w:t>
          </w:r>
          <w:proofErr w:type="spellEnd"/>
        </w:p>
      </w:tc>
      <w:tc>
        <w:tcPr>
          <w:tcW w:w="3212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:rsidR="003A4510" w:rsidRDefault="003A4510">
          <w:pPr>
            <w:pStyle w:val="Contenutotabella"/>
            <w:jc w:val="center"/>
            <w:rPr>
              <w:sz w:val="20"/>
            </w:rPr>
          </w:pPr>
          <w:r>
            <w:rPr>
              <w:sz w:val="20"/>
            </w:rPr>
            <w:t>Ingegneria del Software</w:t>
          </w:r>
        </w:p>
      </w:tc>
      <w:tc>
        <w:tcPr>
          <w:tcW w:w="3213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:rsidR="003A4510" w:rsidRDefault="003A4510">
          <w:pPr>
            <w:pStyle w:val="Contenutotabella"/>
            <w:jc w:val="right"/>
          </w:pPr>
          <w:r>
            <w:rPr>
              <w:sz w:val="20"/>
            </w:rPr>
            <w:t xml:space="preserve">Pagina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PAGE \*Arabic </w:instrText>
          </w:r>
          <w:r>
            <w:rPr>
              <w:sz w:val="20"/>
            </w:rPr>
            <w:fldChar w:fldCharType="separate"/>
          </w:r>
          <w:r w:rsidR="00D500F7">
            <w:rPr>
              <w:noProof/>
              <w:sz w:val="20"/>
            </w:rPr>
            <w:t>2</w:t>
          </w:r>
          <w:r>
            <w:rPr>
              <w:sz w:val="20"/>
            </w:rPr>
            <w:fldChar w:fldCharType="end"/>
          </w:r>
          <w:r>
            <w:rPr>
              <w:sz w:val="20"/>
            </w:rPr>
            <w:t xml:space="preserve"> di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NUMPAGES \*Arabic </w:instrText>
          </w:r>
          <w:r>
            <w:rPr>
              <w:sz w:val="20"/>
            </w:rPr>
            <w:fldChar w:fldCharType="separate"/>
          </w:r>
          <w:r w:rsidR="00D500F7">
            <w:rPr>
              <w:noProof/>
              <w:sz w:val="20"/>
            </w:rPr>
            <w:t>33</w:t>
          </w:r>
          <w:r>
            <w:rPr>
              <w:sz w:val="20"/>
            </w:rPr>
            <w:fldChar w:fldCharType="end"/>
          </w:r>
        </w:p>
      </w:tc>
    </w:tr>
  </w:tbl>
  <w:p w:rsidR="003A4510" w:rsidRDefault="003A4510">
    <w:pPr>
      <w:pStyle w:val="Pidipa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4510" w:rsidRDefault="003A4510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4510" w:rsidRDefault="003A4510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892" w:type="dxa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3297"/>
      <w:gridCol w:w="3297"/>
      <w:gridCol w:w="3298"/>
    </w:tblGrid>
    <w:tr w:rsidR="003A4510" w:rsidTr="003C6747">
      <w:trPr>
        <w:trHeight w:val="386"/>
      </w:trPr>
      <w:tc>
        <w:tcPr>
          <w:tcW w:w="3297" w:type="dxa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:rsidR="003A4510" w:rsidRPr="00065D5C" w:rsidRDefault="003A4510" w:rsidP="009023D0">
          <w:pPr>
            <w:pStyle w:val="Contenutotabella"/>
            <w:rPr>
              <w:sz w:val="20"/>
            </w:rPr>
          </w:pPr>
          <w:r>
            <w:rPr>
              <w:sz w:val="18"/>
            </w:rPr>
            <w:t>ODD</w:t>
          </w:r>
          <w:r w:rsidRPr="00381B12">
            <w:rPr>
              <w:sz w:val="18"/>
            </w:rPr>
            <w:t xml:space="preserve">– </w:t>
          </w:r>
          <w:r>
            <w:rPr>
              <w:sz w:val="18"/>
            </w:rPr>
            <w:t xml:space="preserve">Object Design </w:t>
          </w:r>
          <w:proofErr w:type="spellStart"/>
          <w:r>
            <w:rPr>
              <w:sz w:val="18"/>
            </w:rPr>
            <w:t>Document</w:t>
          </w:r>
          <w:proofErr w:type="spellEnd"/>
        </w:p>
      </w:tc>
      <w:tc>
        <w:tcPr>
          <w:tcW w:w="3297" w:type="dxa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:rsidR="003A4510" w:rsidRDefault="003A4510" w:rsidP="009023D0">
          <w:pPr>
            <w:pStyle w:val="Contenutotabella"/>
            <w:jc w:val="center"/>
            <w:rPr>
              <w:sz w:val="20"/>
            </w:rPr>
          </w:pPr>
          <w:r>
            <w:rPr>
              <w:sz w:val="20"/>
            </w:rPr>
            <w:t>Ingegneria del Software</w:t>
          </w:r>
        </w:p>
      </w:tc>
      <w:tc>
        <w:tcPr>
          <w:tcW w:w="3298" w:type="dxa"/>
          <w:tcBorders>
            <w:top w:val="single" w:sz="1" w:space="0" w:color="000000"/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:rsidR="003A4510" w:rsidRDefault="003A4510" w:rsidP="009023D0">
          <w:pPr>
            <w:pStyle w:val="Contenutotabella"/>
            <w:jc w:val="right"/>
          </w:pPr>
          <w:r>
            <w:rPr>
              <w:sz w:val="20"/>
            </w:rPr>
            <w:t xml:space="preserve">Pagina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PAGE \*Arabic </w:instrText>
          </w:r>
          <w:r>
            <w:rPr>
              <w:sz w:val="20"/>
            </w:rPr>
            <w:fldChar w:fldCharType="separate"/>
          </w:r>
          <w:r w:rsidR="00D500F7">
            <w:rPr>
              <w:noProof/>
              <w:sz w:val="20"/>
            </w:rPr>
            <w:t>32</w:t>
          </w:r>
          <w:r>
            <w:rPr>
              <w:sz w:val="20"/>
            </w:rPr>
            <w:fldChar w:fldCharType="end"/>
          </w:r>
          <w:r>
            <w:rPr>
              <w:sz w:val="20"/>
            </w:rPr>
            <w:t xml:space="preserve"> di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NUMPAGES \*Arabic </w:instrText>
          </w:r>
          <w:r>
            <w:rPr>
              <w:sz w:val="20"/>
            </w:rPr>
            <w:fldChar w:fldCharType="separate"/>
          </w:r>
          <w:r w:rsidR="00D500F7">
            <w:rPr>
              <w:noProof/>
              <w:sz w:val="20"/>
            </w:rPr>
            <w:t>33</w:t>
          </w:r>
          <w:r>
            <w:rPr>
              <w:sz w:val="20"/>
            </w:rPr>
            <w:fldChar w:fldCharType="end"/>
          </w:r>
        </w:p>
      </w:tc>
    </w:tr>
  </w:tbl>
  <w:p w:rsidR="003A4510" w:rsidRDefault="003A4510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4510" w:rsidRDefault="003A451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0B68" w:rsidRDefault="00760B68">
      <w:r>
        <w:separator/>
      </w:r>
    </w:p>
  </w:footnote>
  <w:footnote w:type="continuationSeparator" w:id="0">
    <w:p w:rsidR="00760B68" w:rsidRDefault="00760B6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6745"/>
      <w:gridCol w:w="2892"/>
    </w:tblGrid>
    <w:tr w:rsidR="003A4510">
      <w:trPr>
        <w:trHeight w:val="230"/>
      </w:trPr>
      <w:tc>
        <w:tcPr>
          <w:tcW w:w="6745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:rsidR="003A4510" w:rsidRDefault="003A4510" w:rsidP="00B02891">
          <w:pPr>
            <w:pStyle w:val="Intestazionetabella"/>
            <w:jc w:val="left"/>
            <w:rPr>
              <w:b w:val="0"/>
              <w:sz w:val="20"/>
            </w:rPr>
          </w:pPr>
          <w:r>
            <w:rPr>
              <w:b w:val="0"/>
              <w:sz w:val="20"/>
            </w:rPr>
            <w:t xml:space="preserve">Progetto: </w:t>
          </w:r>
          <w:proofErr w:type="spellStart"/>
          <w:r>
            <w:rPr>
              <w:b w:val="0"/>
              <w:sz w:val="20"/>
            </w:rPr>
            <w:t>urNotes</w:t>
          </w:r>
          <w:proofErr w:type="spellEnd"/>
        </w:p>
      </w:tc>
      <w:tc>
        <w:tcPr>
          <w:tcW w:w="2892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:rsidR="003A4510" w:rsidRPr="00DD6B7F" w:rsidRDefault="003A4510">
          <w:pPr>
            <w:pStyle w:val="Intestazionetabella"/>
            <w:jc w:val="left"/>
            <w:rPr>
              <w:b w:val="0"/>
              <w:sz w:val="20"/>
              <w:u w:val="single"/>
            </w:rPr>
          </w:pPr>
          <w:r>
            <w:rPr>
              <w:b w:val="0"/>
              <w:sz w:val="20"/>
            </w:rPr>
            <w:t>Versione: 0.6</w:t>
          </w:r>
        </w:p>
      </w:tc>
    </w:tr>
    <w:tr w:rsidR="003A4510">
      <w:trPr>
        <w:trHeight w:val="230"/>
      </w:trPr>
      <w:tc>
        <w:tcPr>
          <w:tcW w:w="6745" w:type="dxa"/>
          <w:vMerge w:val="restart"/>
          <w:tcBorders>
            <w:left w:val="single" w:sz="1" w:space="0" w:color="000000"/>
            <w:bottom w:val="single" w:sz="1" w:space="0" w:color="000000"/>
          </w:tcBorders>
        </w:tcPr>
        <w:p w:rsidR="003A4510" w:rsidRPr="00065D5C" w:rsidRDefault="003A4510" w:rsidP="00AA5A2D">
          <w:pPr>
            <w:pStyle w:val="Contenutotabella"/>
            <w:rPr>
              <w:sz w:val="20"/>
            </w:rPr>
          </w:pPr>
          <w:r w:rsidRPr="00065D5C">
            <w:rPr>
              <w:sz w:val="20"/>
            </w:rPr>
            <w:t xml:space="preserve">Documento: </w:t>
          </w:r>
          <w:r>
            <w:rPr>
              <w:sz w:val="18"/>
            </w:rPr>
            <w:t>ODD</w:t>
          </w:r>
          <w:r w:rsidRPr="00381B12">
            <w:rPr>
              <w:sz w:val="18"/>
            </w:rPr>
            <w:t xml:space="preserve">– </w:t>
          </w:r>
          <w:r>
            <w:rPr>
              <w:sz w:val="18"/>
            </w:rPr>
            <w:t xml:space="preserve">Object Design </w:t>
          </w:r>
          <w:proofErr w:type="spellStart"/>
          <w:r>
            <w:rPr>
              <w:sz w:val="18"/>
            </w:rPr>
            <w:t>Document</w:t>
          </w:r>
          <w:proofErr w:type="spellEnd"/>
        </w:p>
      </w:tc>
      <w:tc>
        <w:tcPr>
          <w:tcW w:w="2892" w:type="dxa"/>
          <w:vMerge w:val="restart"/>
          <w:tcBorders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:rsidR="003A4510" w:rsidRDefault="003A4510" w:rsidP="00A8657F">
          <w:pPr>
            <w:pStyle w:val="Contenutotabella"/>
            <w:rPr>
              <w:sz w:val="20"/>
            </w:rPr>
          </w:pPr>
          <w:r>
            <w:rPr>
              <w:sz w:val="20"/>
            </w:rPr>
            <w:t>Data: 18/12/2018</w:t>
          </w:r>
        </w:p>
      </w:tc>
    </w:tr>
  </w:tbl>
  <w:p w:rsidR="003A4510" w:rsidRDefault="003A4510">
    <w:pPr>
      <w:pStyle w:val="Intestazion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4510" w:rsidRDefault="003A4510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4510" w:rsidRDefault="003A4510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4510" w:rsidRPr="008F19C3" w:rsidRDefault="003A4510" w:rsidP="008F19C3">
    <w:pPr>
      <w:pStyle w:val="Intestazione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4510" w:rsidRDefault="003A4510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9850311A"/>
    <w:multiLevelType w:val="hybridMultilevel"/>
    <w:tmpl w:val="B53E19B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68FBBAB"/>
    <w:multiLevelType w:val="hybridMultilevel"/>
    <w:tmpl w:val="5D75747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BFD35A4E"/>
    <w:multiLevelType w:val="hybridMultilevel"/>
    <w:tmpl w:val="4506CE7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D0039745"/>
    <w:multiLevelType w:val="hybridMultilevel"/>
    <w:tmpl w:val="2F916E6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E833C697"/>
    <w:multiLevelType w:val="hybridMultilevel"/>
    <w:tmpl w:val="F3E23C80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EAF5E799"/>
    <w:multiLevelType w:val="hybridMultilevel"/>
    <w:tmpl w:val="0D1456F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F1ADBB52"/>
    <w:multiLevelType w:val="hybridMultilevel"/>
    <w:tmpl w:val="79995BA9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00000002"/>
    <w:multiLevelType w:val="singleLevel"/>
    <w:tmpl w:val="00000002"/>
    <w:name w:val="WW8Num5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8" w15:restartNumberingAfterBreak="0">
    <w:nsid w:val="00000003"/>
    <w:multiLevelType w:val="singleLevel"/>
    <w:tmpl w:val="00000003"/>
    <w:name w:val="WW8Num9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9" w15:restartNumberingAfterBreak="0">
    <w:nsid w:val="00000004"/>
    <w:multiLevelType w:val="singleLevel"/>
    <w:tmpl w:val="00000004"/>
    <w:name w:val="372837248"/>
    <w:lvl w:ilvl="0">
      <w:numFmt w:val="bullet"/>
      <w:lvlText w:val="-"/>
      <w:lvlJc w:val="left"/>
      <w:pPr>
        <w:tabs>
          <w:tab w:val="num" w:pos="0"/>
        </w:tabs>
        <w:ind w:left="1068" w:hanging="360"/>
      </w:pPr>
      <w:rPr>
        <w:rFonts w:ascii="Century Gothic" w:hAnsi="Century Gothic" w:cs="Times New Roman"/>
      </w:rPr>
    </w:lvl>
  </w:abstractNum>
  <w:abstractNum w:abstractNumId="10" w15:restartNumberingAfterBreak="0">
    <w:nsid w:val="00000005"/>
    <w:multiLevelType w:val="singleLevel"/>
    <w:tmpl w:val="00000005"/>
    <w:name w:val="372837388"/>
    <w:lvl w:ilvl="0">
      <w:numFmt w:val="bullet"/>
      <w:lvlText w:val="-"/>
      <w:lvlJc w:val="left"/>
      <w:pPr>
        <w:tabs>
          <w:tab w:val="num" w:pos="0"/>
        </w:tabs>
        <w:ind w:left="3198" w:hanging="360"/>
      </w:pPr>
      <w:rPr>
        <w:rFonts w:ascii="Century Gothic" w:hAnsi="Century Gothic" w:cs="Times New Roman"/>
      </w:rPr>
    </w:lvl>
  </w:abstractNum>
  <w:abstractNum w:abstractNumId="11" w15:restartNumberingAfterBreak="0">
    <w:nsid w:val="0187EAD9"/>
    <w:multiLevelType w:val="hybridMultilevel"/>
    <w:tmpl w:val="7BD67740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01EB0AF3"/>
    <w:multiLevelType w:val="hybridMultilevel"/>
    <w:tmpl w:val="E6F5134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03E51C6C"/>
    <w:multiLevelType w:val="multilevel"/>
    <w:tmpl w:val="F7A8A562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05B946C0"/>
    <w:multiLevelType w:val="multilevel"/>
    <w:tmpl w:val="F7B8F41C"/>
    <w:lvl w:ilvl="0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5" w15:restartNumberingAfterBreak="0">
    <w:nsid w:val="071D245A"/>
    <w:multiLevelType w:val="hybridMultilevel"/>
    <w:tmpl w:val="B39C19E4"/>
    <w:lvl w:ilvl="0" w:tplc="0410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9594B3E"/>
    <w:multiLevelType w:val="hybridMultilevel"/>
    <w:tmpl w:val="4DD2CA14"/>
    <w:lvl w:ilvl="0" w:tplc="0410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E3C564D"/>
    <w:multiLevelType w:val="hybridMultilevel"/>
    <w:tmpl w:val="D892092E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1C4991B"/>
    <w:multiLevelType w:val="hybridMultilevel"/>
    <w:tmpl w:val="C60DFBE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 w15:restartNumberingAfterBreak="0">
    <w:nsid w:val="12AB593F"/>
    <w:multiLevelType w:val="multilevel"/>
    <w:tmpl w:val="FD265EF0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  <w:color w:val="44546A" w:themeColor="text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19840C1F"/>
    <w:multiLevelType w:val="hybridMultilevel"/>
    <w:tmpl w:val="76B68780"/>
    <w:lvl w:ilvl="0" w:tplc="0410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1B9151B4"/>
    <w:multiLevelType w:val="multilevel"/>
    <w:tmpl w:val="F7B8F41C"/>
    <w:lvl w:ilvl="0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2" w15:restartNumberingAfterBreak="0">
    <w:nsid w:val="1C900092"/>
    <w:multiLevelType w:val="hybridMultilevel"/>
    <w:tmpl w:val="D8F6FF0C"/>
    <w:lvl w:ilvl="0" w:tplc="BEE85C0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1F8433D7"/>
    <w:multiLevelType w:val="multilevel"/>
    <w:tmpl w:val="0C2E7B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itolo2"/>
      <w:lvlText w:val="%1.%2."/>
      <w:lvlJc w:val="left"/>
      <w:pPr>
        <w:ind w:left="792" w:hanging="432"/>
      </w:pPr>
    </w:lvl>
    <w:lvl w:ilvl="2">
      <w:start w:val="1"/>
      <w:numFmt w:val="decimal"/>
      <w:pStyle w:val="Tito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204065DB"/>
    <w:multiLevelType w:val="hybridMultilevel"/>
    <w:tmpl w:val="9796C17A"/>
    <w:lvl w:ilvl="0" w:tplc="0410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281B1FC9"/>
    <w:multiLevelType w:val="hybridMultilevel"/>
    <w:tmpl w:val="7942D4C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6" w15:restartNumberingAfterBreak="0">
    <w:nsid w:val="37D036B0"/>
    <w:multiLevelType w:val="hybridMultilevel"/>
    <w:tmpl w:val="AA80CF40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7" w15:restartNumberingAfterBreak="0">
    <w:nsid w:val="39117829"/>
    <w:multiLevelType w:val="multilevel"/>
    <w:tmpl w:val="31804C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sz w:val="32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4320" w:hanging="216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5040" w:hanging="252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5760" w:hanging="2880"/>
      </w:pPr>
      <w:rPr>
        <w:rFonts w:hint="default"/>
        <w:sz w:val="32"/>
      </w:rPr>
    </w:lvl>
  </w:abstractNum>
  <w:abstractNum w:abstractNumId="28" w15:restartNumberingAfterBreak="0">
    <w:nsid w:val="43FA11E8"/>
    <w:multiLevelType w:val="hybridMultilevel"/>
    <w:tmpl w:val="F7401A62"/>
    <w:lvl w:ilvl="0" w:tplc="DEC4C890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CD0B4E"/>
    <w:multiLevelType w:val="hybridMultilevel"/>
    <w:tmpl w:val="24FA06AE"/>
    <w:lvl w:ilvl="0" w:tplc="0410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37A262F"/>
    <w:multiLevelType w:val="hybridMultilevel"/>
    <w:tmpl w:val="2DE4FE8C"/>
    <w:lvl w:ilvl="0" w:tplc="96606F4C">
      <w:start w:val="3"/>
      <w:numFmt w:val="decimal"/>
      <w:lvlText w:val="%1."/>
      <w:lvlJc w:val="left"/>
      <w:pPr>
        <w:ind w:left="1125" w:hanging="360"/>
      </w:pPr>
      <w:rPr>
        <w:rFonts w:hint="default"/>
        <w:i w:val="0"/>
        <w:color w:val="212121"/>
        <w:sz w:val="40"/>
      </w:rPr>
    </w:lvl>
    <w:lvl w:ilvl="1" w:tplc="04100019" w:tentative="1">
      <w:start w:val="1"/>
      <w:numFmt w:val="lowerLetter"/>
      <w:lvlText w:val="%2."/>
      <w:lvlJc w:val="left"/>
      <w:pPr>
        <w:ind w:left="1845" w:hanging="360"/>
      </w:pPr>
    </w:lvl>
    <w:lvl w:ilvl="2" w:tplc="0410001B" w:tentative="1">
      <w:start w:val="1"/>
      <w:numFmt w:val="lowerRoman"/>
      <w:lvlText w:val="%3."/>
      <w:lvlJc w:val="right"/>
      <w:pPr>
        <w:ind w:left="2565" w:hanging="180"/>
      </w:pPr>
    </w:lvl>
    <w:lvl w:ilvl="3" w:tplc="0410000F" w:tentative="1">
      <w:start w:val="1"/>
      <w:numFmt w:val="decimal"/>
      <w:lvlText w:val="%4."/>
      <w:lvlJc w:val="left"/>
      <w:pPr>
        <w:ind w:left="3285" w:hanging="360"/>
      </w:pPr>
    </w:lvl>
    <w:lvl w:ilvl="4" w:tplc="04100019" w:tentative="1">
      <w:start w:val="1"/>
      <w:numFmt w:val="lowerLetter"/>
      <w:lvlText w:val="%5."/>
      <w:lvlJc w:val="left"/>
      <w:pPr>
        <w:ind w:left="4005" w:hanging="360"/>
      </w:pPr>
    </w:lvl>
    <w:lvl w:ilvl="5" w:tplc="0410001B" w:tentative="1">
      <w:start w:val="1"/>
      <w:numFmt w:val="lowerRoman"/>
      <w:lvlText w:val="%6."/>
      <w:lvlJc w:val="right"/>
      <w:pPr>
        <w:ind w:left="4725" w:hanging="180"/>
      </w:pPr>
    </w:lvl>
    <w:lvl w:ilvl="6" w:tplc="0410000F" w:tentative="1">
      <w:start w:val="1"/>
      <w:numFmt w:val="decimal"/>
      <w:lvlText w:val="%7."/>
      <w:lvlJc w:val="left"/>
      <w:pPr>
        <w:ind w:left="5445" w:hanging="360"/>
      </w:pPr>
    </w:lvl>
    <w:lvl w:ilvl="7" w:tplc="04100019" w:tentative="1">
      <w:start w:val="1"/>
      <w:numFmt w:val="lowerLetter"/>
      <w:lvlText w:val="%8."/>
      <w:lvlJc w:val="left"/>
      <w:pPr>
        <w:ind w:left="6165" w:hanging="360"/>
      </w:pPr>
    </w:lvl>
    <w:lvl w:ilvl="8" w:tplc="0410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31" w15:restartNumberingAfterBreak="0">
    <w:nsid w:val="5D8F7A17"/>
    <w:multiLevelType w:val="hybridMultilevel"/>
    <w:tmpl w:val="0B6EF8F0"/>
    <w:lvl w:ilvl="0" w:tplc="6EF4193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2DD96F"/>
    <w:multiLevelType w:val="hybridMultilevel"/>
    <w:tmpl w:val="287030E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3" w15:restartNumberingAfterBreak="0">
    <w:nsid w:val="66AB8C32"/>
    <w:multiLevelType w:val="hybridMultilevel"/>
    <w:tmpl w:val="1D1E607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4" w15:restartNumberingAfterBreak="0">
    <w:nsid w:val="6994130C"/>
    <w:multiLevelType w:val="hybridMultilevel"/>
    <w:tmpl w:val="0D1A21C8"/>
    <w:lvl w:ilvl="0" w:tplc="04100003">
      <w:start w:val="1"/>
      <w:numFmt w:val="bullet"/>
      <w:lvlText w:val="o"/>
      <w:lvlJc w:val="left"/>
      <w:pPr>
        <w:ind w:left="502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5" w15:restartNumberingAfterBreak="0">
    <w:nsid w:val="7113417A"/>
    <w:multiLevelType w:val="hybridMultilevel"/>
    <w:tmpl w:val="5E8A618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4"/>
  </w:num>
  <w:num w:numId="3">
    <w:abstractNumId w:val="35"/>
  </w:num>
  <w:num w:numId="4">
    <w:abstractNumId w:val="5"/>
  </w:num>
  <w:num w:numId="5">
    <w:abstractNumId w:val="34"/>
  </w:num>
  <w:num w:numId="6">
    <w:abstractNumId w:val="29"/>
  </w:num>
  <w:num w:numId="7">
    <w:abstractNumId w:val="22"/>
  </w:num>
  <w:num w:numId="8">
    <w:abstractNumId w:val="25"/>
  </w:num>
  <w:num w:numId="9">
    <w:abstractNumId w:val="24"/>
  </w:num>
  <w:num w:numId="10">
    <w:abstractNumId w:val="16"/>
  </w:num>
  <w:num w:numId="11">
    <w:abstractNumId w:val="17"/>
  </w:num>
  <w:num w:numId="12">
    <w:abstractNumId w:val="21"/>
  </w:num>
  <w:num w:numId="13">
    <w:abstractNumId w:val="27"/>
  </w:num>
  <w:num w:numId="14">
    <w:abstractNumId w:val="2"/>
  </w:num>
  <w:num w:numId="15">
    <w:abstractNumId w:val="33"/>
  </w:num>
  <w:num w:numId="16">
    <w:abstractNumId w:val="32"/>
  </w:num>
  <w:num w:numId="17">
    <w:abstractNumId w:val="0"/>
  </w:num>
  <w:num w:numId="18">
    <w:abstractNumId w:val="6"/>
  </w:num>
  <w:num w:numId="19">
    <w:abstractNumId w:val="1"/>
  </w:num>
  <w:num w:numId="20">
    <w:abstractNumId w:val="4"/>
  </w:num>
  <w:num w:numId="21">
    <w:abstractNumId w:val="3"/>
  </w:num>
  <w:num w:numId="22">
    <w:abstractNumId w:val="11"/>
  </w:num>
  <w:num w:numId="23">
    <w:abstractNumId w:val="26"/>
  </w:num>
  <w:num w:numId="24">
    <w:abstractNumId w:val="18"/>
  </w:num>
  <w:num w:numId="25">
    <w:abstractNumId w:val="12"/>
  </w:num>
  <w:num w:numId="26">
    <w:abstractNumId w:val="20"/>
  </w:num>
  <w:num w:numId="27">
    <w:abstractNumId w:val="31"/>
  </w:num>
  <w:num w:numId="28">
    <w:abstractNumId w:val="15"/>
  </w:num>
  <w:num w:numId="29">
    <w:abstractNumId w:val="28"/>
  </w:num>
  <w:num w:numId="30">
    <w:abstractNumId w:val="30"/>
  </w:num>
  <w:num w:numId="31">
    <w:abstractNumId w:val="19"/>
  </w:num>
  <w:num w:numId="32">
    <w:abstractNumId w:val="1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hideSpellingErrors/>
  <w:hideGrammaticalErrors/>
  <w:activeWritingStyle w:appName="MSWord" w:lang="it-IT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hyphenationZone w:val="283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5AE"/>
    <w:rsid w:val="00003752"/>
    <w:rsid w:val="000113C2"/>
    <w:rsid w:val="00011E16"/>
    <w:rsid w:val="0001410A"/>
    <w:rsid w:val="0002076A"/>
    <w:rsid w:val="00022F61"/>
    <w:rsid w:val="00024966"/>
    <w:rsid w:val="00037E35"/>
    <w:rsid w:val="00042373"/>
    <w:rsid w:val="00052401"/>
    <w:rsid w:val="0005288B"/>
    <w:rsid w:val="000546A5"/>
    <w:rsid w:val="00065393"/>
    <w:rsid w:val="00065D5C"/>
    <w:rsid w:val="00065E3F"/>
    <w:rsid w:val="00073F77"/>
    <w:rsid w:val="000823DC"/>
    <w:rsid w:val="000835DB"/>
    <w:rsid w:val="00083E09"/>
    <w:rsid w:val="000857EC"/>
    <w:rsid w:val="000877D9"/>
    <w:rsid w:val="0009358E"/>
    <w:rsid w:val="00093D9B"/>
    <w:rsid w:val="00094CDA"/>
    <w:rsid w:val="00095738"/>
    <w:rsid w:val="000A31C2"/>
    <w:rsid w:val="000A5632"/>
    <w:rsid w:val="000A5D52"/>
    <w:rsid w:val="000A76DE"/>
    <w:rsid w:val="000B218D"/>
    <w:rsid w:val="000B2F73"/>
    <w:rsid w:val="000C2729"/>
    <w:rsid w:val="000C2EB0"/>
    <w:rsid w:val="000C3F58"/>
    <w:rsid w:val="000D1538"/>
    <w:rsid w:val="000D2800"/>
    <w:rsid w:val="000D2F24"/>
    <w:rsid w:val="000D3830"/>
    <w:rsid w:val="000D63BA"/>
    <w:rsid w:val="000E29C9"/>
    <w:rsid w:val="000E5FC5"/>
    <w:rsid w:val="000F19F4"/>
    <w:rsid w:val="000F2D0D"/>
    <w:rsid w:val="000F5A85"/>
    <w:rsid w:val="000F7C1C"/>
    <w:rsid w:val="00102180"/>
    <w:rsid w:val="00112678"/>
    <w:rsid w:val="00117865"/>
    <w:rsid w:val="00123D2B"/>
    <w:rsid w:val="00124208"/>
    <w:rsid w:val="00125A61"/>
    <w:rsid w:val="00131CE3"/>
    <w:rsid w:val="00133782"/>
    <w:rsid w:val="00142D71"/>
    <w:rsid w:val="00143088"/>
    <w:rsid w:val="00143B8C"/>
    <w:rsid w:val="00143E04"/>
    <w:rsid w:val="00144770"/>
    <w:rsid w:val="001547C2"/>
    <w:rsid w:val="00154CA2"/>
    <w:rsid w:val="001572EC"/>
    <w:rsid w:val="00161117"/>
    <w:rsid w:val="001616D0"/>
    <w:rsid w:val="0016322C"/>
    <w:rsid w:val="001645B2"/>
    <w:rsid w:val="00165944"/>
    <w:rsid w:val="0017530C"/>
    <w:rsid w:val="00175F72"/>
    <w:rsid w:val="001765AE"/>
    <w:rsid w:val="00176632"/>
    <w:rsid w:val="00177B3B"/>
    <w:rsid w:val="001837C7"/>
    <w:rsid w:val="00186447"/>
    <w:rsid w:val="00187593"/>
    <w:rsid w:val="00196D87"/>
    <w:rsid w:val="001A2C73"/>
    <w:rsid w:val="001A5BF4"/>
    <w:rsid w:val="001A5D2B"/>
    <w:rsid w:val="001A69EB"/>
    <w:rsid w:val="001B17AD"/>
    <w:rsid w:val="001B500F"/>
    <w:rsid w:val="001B53C3"/>
    <w:rsid w:val="001B620A"/>
    <w:rsid w:val="001B6CE4"/>
    <w:rsid w:val="001C02D0"/>
    <w:rsid w:val="001C532D"/>
    <w:rsid w:val="001C5C89"/>
    <w:rsid w:val="001C60C8"/>
    <w:rsid w:val="001C6705"/>
    <w:rsid w:val="001D2B54"/>
    <w:rsid w:val="001D58DA"/>
    <w:rsid w:val="001D7A38"/>
    <w:rsid w:val="001E1878"/>
    <w:rsid w:val="001E2EFC"/>
    <w:rsid w:val="001E47E2"/>
    <w:rsid w:val="001E4D36"/>
    <w:rsid w:val="00201C7A"/>
    <w:rsid w:val="002049C6"/>
    <w:rsid w:val="00204C87"/>
    <w:rsid w:val="00206B3D"/>
    <w:rsid w:val="002111E2"/>
    <w:rsid w:val="00211452"/>
    <w:rsid w:val="0021310B"/>
    <w:rsid w:val="00214D67"/>
    <w:rsid w:val="002161AA"/>
    <w:rsid w:val="002175B2"/>
    <w:rsid w:val="00217CC7"/>
    <w:rsid w:val="00224F5A"/>
    <w:rsid w:val="0023298C"/>
    <w:rsid w:val="00233125"/>
    <w:rsid w:val="0023429D"/>
    <w:rsid w:val="00242F3B"/>
    <w:rsid w:val="0024325E"/>
    <w:rsid w:val="0025232A"/>
    <w:rsid w:val="00252F03"/>
    <w:rsid w:val="002549A8"/>
    <w:rsid w:val="00255701"/>
    <w:rsid w:val="00257139"/>
    <w:rsid w:val="0025739A"/>
    <w:rsid w:val="002713D8"/>
    <w:rsid w:val="002723E1"/>
    <w:rsid w:val="0027262C"/>
    <w:rsid w:val="0028218B"/>
    <w:rsid w:val="002825CF"/>
    <w:rsid w:val="002936CA"/>
    <w:rsid w:val="00296A6E"/>
    <w:rsid w:val="002A492C"/>
    <w:rsid w:val="002A4BB1"/>
    <w:rsid w:val="002A6389"/>
    <w:rsid w:val="002A66AC"/>
    <w:rsid w:val="002A71AB"/>
    <w:rsid w:val="002B5EDD"/>
    <w:rsid w:val="002B76D8"/>
    <w:rsid w:val="002C20BE"/>
    <w:rsid w:val="002C4B49"/>
    <w:rsid w:val="002C67B8"/>
    <w:rsid w:val="002C6A92"/>
    <w:rsid w:val="002C7A82"/>
    <w:rsid w:val="002C7AE2"/>
    <w:rsid w:val="002D58F1"/>
    <w:rsid w:val="002E4289"/>
    <w:rsid w:val="002E6685"/>
    <w:rsid w:val="002F047E"/>
    <w:rsid w:val="002F17AE"/>
    <w:rsid w:val="002F1B46"/>
    <w:rsid w:val="002F460B"/>
    <w:rsid w:val="002F4FA3"/>
    <w:rsid w:val="003026A2"/>
    <w:rsid w:val="003051FB"/>
    <w:rsid w:val="00305239"/>
    <w:rsid w:val="0030659C"/>
    <w:rsid w:val="00310904"/>
    <w:rsid w:val="00312167"/>
    <w:rsid w:val="00312442"/>
    <w:rsid w:val="00315A60"/>
    <w:rsid w:val="003227DA"/>
    <w:rsid w:val="003259F1"/>
    <w:rsid w:val="003310E3"/>
    <w:rsid w:val="00332BFA"/>
    <w:rsid w:val="00342AC8"/>
    <w:rsid w:val="0035200B"/>
    <w:rsid w:val="003578CA"/>
    <w:rsid w:val="00357BD0"/>
    <w:rsid w:val="003610CC"/>
    <w:rsid w:val="00363266"/>
    <w:rsid w:val="00365E61"/>
    <w:rsid w:val="00367044"/>
    <w:rsid w:val="00375D95"/>
    <w:rsid w:val="00380911"/>
    <w:rsid w:val="00381B12"/>
    <w:rsid w:val="00382F4E"/>
    <w:rsid w:val="00397BA4"/>
    <w:rsid w:val="003A4510"/>
    <w:rsid w:val="003A4696"/>
    <w:rsid w:val="003A5338"/>
    <w:rsid w:val="003A596D"/>
    <w:rsid w:val="003A749A"/>
    <w:rsid w:val="003B2B51"/>
    <w:rsid w:val="003B2B70"/>
    <w:rsid w:val="003B4E90"/>
    <w:rsid w:val="003B5EBA"/>
    <w:rsid w:val="003C0DB9"/>
    <w:rsid w:val="003C34A6"/>
    <w:rsid w:val="003C4D18"/>
    <w:rsid w:val="003C6747"/>
    <w:rsid w:val="003E00FB"/>
    <w:rsid w:val="003E0B87"/>
    <w:rsid w:val="003E14E2"/>
    <w:rsid w:val="003E601C"/>
    <w:rsid w:val="003E67DC"/>
    <w:rsid w:val="003E6C70"/>
    <w:rsid w:val="003E74D6"/>
    <w:rsid w:val="00404EEF"/>
    <w:rsid w:val="0040529B"/>
    <w:rsid w:val="00406DA0"/>
    <w:rsid w:val="00407346"/>
    <w:rsid w:val="004073FD"/>
    <w:rsid w:val="00411BBB"/>
    <w:rsid w:val="00413CF0"/>
    <w:rsid w:val="004149FD"/>
    <w:rsid w:val="004174E8"/>
    <w:rsid w:val="004176F1"/>
    <w:rsid w:val="00420ECC"/>
    <w:rsid w:val="00421C2B"/>
    <w:rsid w:val="0042664B"/>
    <w:rsid w:val="004278F6"/>
    <w:rsid w:val="004306F3"/>
    <w:rsid w:val="0043311C"/>
    <w:rsid w:val="00435B12"/>
    <w:rsid w:val="00441230"/>
    <w:rsid w:val="00447BCE"/>
    <w:rsid w:val="00447CA6"/>
    <w:rsid w:val="00451259"/>
    <w:rsid w:val="0045407C"/>
    <w:rsid w:val="0045503E"/>
    <w:rsid w:val="0045585E"/>
    <w:rsid w:val="00457835"/>
    <w:rsid w:val="0046351A"/>
    <w:rsid w:val="004646F8"/>
    <w:rsid w:val="0046698C"/>
    <w:rsid w:val="004671A3"/>
    <w:rsid w:val="004735F0"/>
    <w:rsid w:val="004818CF"/>
    <w:rsid w:val="00483896"/>
    <w:rsid w:val="004875BD"/>
    <w:rsid w:val="00491ED3"/>
    <w:rsid w:val="00491EE3"/>
    <w:rsid w:val="00492174"/>
    <w:rsid w:val="0049573F"/>
    <w:rsid w:val="0049759F"/>
    <w:rsid w:val="004A1851"/>
    <w:rsid w:val="004A3378"/>
    <w:rsid w:val="004A48B8"/>
    <w:rsid w:val="004A4C29"/>
    <w:rsid w:val="004A6585"/>
    <w:rsid w:val="004A6BB8"/>
    <w:rsid w:val="004B0AD9"/>
    <w:rsid w:val="004B28BC"/>
    <w:rsid w:val="004B4CC4"/>
    <w:rsid w:val="004B4E18"/>
    <w:rsid w:val="004C0501"/>
    <w:rsid w:val="004C0902"/>
    <w:rsid w:val="004C4074"/>
    <w:rsid w:val="004C563C"/>
    <w:rsid w:val="004D0E6A"/>
    <w:rsid w:val="004D1EA6"/>
    <w:rsid w:val="004E0223"/>
    <w:rsid w:val="004F204C"/>
    <w:rsid w:val="004F34BF"/>
    <w:rsid w:val="004F51BF"/>
    <w:rsid w:val="004F79B5"/>
    <w:rsid w:val="005014B7"/>
    <w:rsid w:val="00504915"/>
    <w:rsid w:val="00506C09"/>
    <w:rsid w:val="00506C0A"/>
    <w:rsid w:val="00507D0D"/>
    <w:rsid w:val="00510979"/>
    <w:rsid w:val="00511ED9"/>
    <w:rsid w:val="0052304B"/>
    <w:rsid w:val="005238C0"/>
    <w:rsid w:val="0052497C"/>
    <w:rsid w:val="00532F00"/>
    <w:rsid w:val="005344F8"/>
    <w:rsid w:val="005407F0"/>
    <w:rsid w:val="005432F5"/>
    <w:rsid w:val="00551B38"/>
    <w:rsid w:val="00563578"/>
    <w:rsid w:val="0056363C"/>
    <w:rsid w:val="00563BC9"/>
    <w:rsid w:val="00564A6E"/>
    <w:rsid w:val="00575C6C"/>
    <w:rsid w:val="005848F3"/>
    <w:rsid w:val="00586215"/>
    <w:rsid w:val="00597B81"/>
    <w:rsid w:val="005A3D12"/>
    <w:rsid w:val="005A4849"/>
    <w:rsid w:val="005A509C"/>
    <w:rsid w:val="005B1342"/>
    <w:rsid w:val="005B186C"/>
    <w:rsid w:val="005B2E10"/>
    <w:rsid w:val="005B4E04"/>
    <w:rsid w:val="005B7DD3"/>
    <w:rsid w:val="005C5C8E"/>
    <w:rsid w:val="005C74B3"/>
    <w:rsid w:val="005C79CD"/>
    <w:rsid w:val="005D01F1"/>
    <w:rsid w:val="005D1284"/>
    <w:rsid w:val="005D2E5A"/>
    <w:rsid w:val="005D40A4"/>
    <w:rsid w:val="005E0378"/>
    <w:rsid w:val="005E34E8"/>
    <w:rsid w:val="005E5C29"/>
    <w:rsid w:val="005F0BBE"/>
    <w:rsid w:val="005F1C15"/>
    <w:rsid w:val="005F3154"/>
    <w:rsid w:val="005F4FB1"/>
    <w:rsid w:val="006100D2"/>
    <w:rsid w:val="00611927"/>
    <w:rsid w:val="00612515"/>
    <w:rsid w:val="00615D0F"/>
    <w:rsid w:val="00624115"/>
    <w:rsid w:val="00624512"/>
    <w:rsid w:val="006353D2"/>
    <w:rsid w:val="00637FC3"/>
    <w:rsid w:val="006411D1"/>
    <w:rsid w:val="00641299"/>
    <w:rsid w:val="006418CA"/>
    <w:rsid w:val="0064359D"/>
    <w:rsid w:val="00661F3F"/>
    <w:rsid w:val="00662505"/>
    <w:rsid w:val="006656F7"/>
    <w:rsid w:val="00666E44"/>
    <w:rsid w:val="006733E2"/>
    <w:rsid w:val="00677BEF"/>
    <w:rsid w:val="00684BEA"/>
    <w:rsid w:val="00691A99"/>
    <w:rsid w:val="006929D8"/>
    <w:rsid w:val="00693355"/>
    <w:rsid w:val="00696553"/>
    <w:rsid w:val="006A0165"/>
    <w:rsid w:val="006A6155"/>
    <w:rsid w:val="006A6C90"/>
    <w:rsid w:val="006B36F9"/>
    <w:rsid w:val="006B4656"/>
    <w:rsid w:val="006B4A31"/>
    <w:rsid w:val="006B5E44"/>
    <w:rsid w:val="006B62C0"/>
    <w:rsid w:val="006B65DC"/>
    <w:rsid w:val="006C1D31"/>
    <w:rsid w:val="006C303E"/>
    <w:rsid w:val="006C500B"/>
    <w:rsid w:val="006C5282"/>
    <w:rsid w:val="006C6DE6"/>
    <w:rsid w:val="006D2FF7"/>
    <w:rsid w:val="006D70BF"/>
    <w:rsid w:val="00701338"/>
    <w:rsid w:val="007039AD"/>
    <w:rsid w:val="00704426"/>
    <w:rsid w:val="00711EA6"/>
    <w:rsid w:val="007127A1"/>
    <w:rsid w:val="00717DE2"/>
    <w:rsid w:val="0072052E"/>
    <w:rsid w:val="00726632"/>
    <w:rsid w:val="00726868"/>
    <w:rsid w:val="00726FC3"/>
    <w:rsid w:val="007304AE"/>
    <w:rsid w:val="00735112"/>
    <w:rsid w:val="00737482"/>
    <w:rsid w:val="00737D32"/>
    <w:rsid w:val="0074184B"/>
    <w:rsid w:val="00741FF9"/>
    <w:rsid w:val="00744AE3"/>
    <w:rsid w:val="0074527B"/>
    <w:rsid w:val="007458FD"/>
    <w:rsid w:val="007462D1"/>
    <w:rsid w:val="00747759"/>
    <w:rsid w:val="0075083B"/>
    <w:rsid w:val="00750FAC"/>
    <w:rsid w:val="00753D8D"/>
    <w:rsid w:val="00760B68"/>
    <w:rsid w:val="0076136C"/>
    <w:rsid w:val="00762805"/>
    <w:rsid w:val="007663D3"/>
    <w:rsid w:val="00767E3A"/>
    <w:rsid w:val="00772D65"/>
    <w:rsid w:val="0077372E"/>
    <w:rsid w:val="007739DC"/>
    <w:rsid w:val="00775A9B"/>
    <w:rsid w:val="00784896"/>
    <w:rsid w:val="00785201"/>
    <w:rsid w:val="007858CC"/>
    <w:rsid w:val="00791C89"/>
    <w:rsid w:val="007954B6"/>
    <w:rsid w:val="00797133"/>
    <w:rsid w:val="007A2AAC"/>
    <w:rsid w:val="007A3206"/>
    <w:rsid w:val="007A3538"/>
    <w:rsid w:val="007B113C"/>
    <w:rsid w:val="007B16CA"/>
    <w:rsid w:val="007B16E0"/>
    <w:rsid w:val="007B551C"/>
    <w:rsid w:val="007C44D0"/>
    <w:rsid w:val="007C79A8"/>
    <w:rsid w:val="007D17A5"/>
    <w:rsid w:val="007D1F87"/>
    <w:rsid w:val="007E10FB"/>
    <w:rsid w:val="007E3293"/>
    <w:rsid w:val="007E39B9"/>
    <w:rsid w:val="007F2C21"/>
    <w:rsid w:val="007F5B77"/>
    <w:rsid w:val="007F5FBB"/>
    <w:rsid w:val="00804A1F"/>
    <w:rsid w:val="00805404"/>
    <w:rsid w:val="0081096D"/>
    <w:rsid w:val="00812C84"/>
    <w:rsid w:val="008176D1"/>
    <w:rsid w:val="0082154B"/>
    <w:rsid w:val="00822164"/>
    <w:rsid w:val="00824DC3"/>
    <w:rsid w:val="008275BE"/>
    <w:rsid w:val="00831B78"/>
    <w:rsid w:val="00834B4F"/>
    <w:rsid w:val="008358CB"/>
    <w:rsid w:val="00843F4A"/>
    <w:rsid w:val="00843FC9"/>
    <w:rsid w:val="008463F6"/>
    <w:rsid w:val="008514C3"/>
    <w:rsid w:val="0085459B"/>
    <w:rsid w:val="00861252"/>
    <w:rsid w:val="00864CEF"/>
    <w:rsid w:val="00870AA3"/>
    <w:rsid w:val="00871A34"/>
    <w:rsid w:val="00872D97"/>
    <w:rsid w:val="00874E57"/>
    <w:rsid w:val="008757E4"/>
    <w:rsid w:val="008777FF"/>
    <w:rsid w:val="00877933"/>
    <w:rsid w:val="00881FD6"/>
    <w:rsid w:val="00883DA3"/>
    <w:rsid w:val="00886FCA"/>
    <w:rsid w:val="0089027A"/>
    <w:rsid w:val="00892027"/>
    <w:rsid w:val="008943BC"/>
    <w:rsid w:val="008948C0"/>
    <w:rsid w:val="00894DAE"/>
    <w:rsid w:val="008A0579"/>
    <w:rsid w:val="008A15CF"/>
    <w:rsid w:val="008A1CF1"/>
    <w:rsid w:val="008A2BAE"/>
    <w:rsid w:val="008A6BAE"/>
    <w:rsid w:val="008A74C1"/>
    <w:rsid w:val="008B2768"/>
    <w:rsid w:val="008B36D5"/>
    <w:rsid w:val="008B6A5B"/>
    <w:rsid w:val="008C021C"/>
    <w:rsid w:val="008C1483"/>
    <w:rsid w:val="008C7CB0"/>
    <w:rsid w:val="008D084D"/>
    <w:rsid w:val="008D732D"/>
    <w:rsid w:val="008D76F1"/>
    <w:rsid w:val="008E0448"/>
    <w:rsid w:val="008E1A99"/>
    <w:rsid w:val="008E5693"/>
    <w:rsid w:val="008E6DC2"/>
    <w:rsid w:val="008E70C1"/>
    <w:rsid w:val="008F19C3"/>
    <w:rsid w:val="008F6930"/>
    <w:rsid w:val="008F79C7"/>
    <w:rsid w:val="00901E9F"/>
    <w:rsid w:val="009023D0"/>
    <w:rsid w:val="009040EA"/>
    <w:rsid w:val="0091607E"/>
    <w:rsid w:val="009160D1"/>
    <w:rsid w:val="009167DA"/>
    <w:rsid w:val="009222ED"/>
    <w:rsid w:val="00922F55"/>
    <w:rsid w:val="0092790B"/>
    <w:rsid w:val="0093071C"/>
    <w:rsid w:val="0093155A"/>
    <w:rsid w:val="00932906"/>
    <w:rsid w:val="00932DE9"/>
    <w:rsid w:val="00934FC0"/>
    <w:rsid w:val="00944247"/>
    <w:rsid w:val="009601EE"/>
    <w:rsid w:val="0096109F"/>
    <w:rsid w:val="0096293C"/>
    <w:rsid w:val="00964742"/>
    <w:rsid w:val="00966E15"/>
    <w:rsid w:val="00970FA9"/>
    <w:rsid w:val="009732FF"/>
    <w:rsid w:val="009750C3"/>
    <w:rsid w:val="00977DC7"/>
    <w:rsid w:val="0098589E"/>
    <w:rsid w:val="00986D39"/>
    <w:rsid w:val="00987E86"/>
    <w:rsid w:val="009943CA"/>
    <w:rsid w:val="009A2191"/>
    <w:rsid w:val="009B18A0"/>
    <w:rsid w:val="009B3BBF"/>
    <w:rsid w:val="009B4709"/>
    <w:rsid w:val="009B5212"/>
    <w:rsid w:val="009B554F"/>
    <w:rsid w:val="009C09D5"/>
    <w:rsid w:val="009C1A1B"/>
    <w:rsid w:val="009C1D02"/>
    <w:rsid w:val="009C42BE"/>
    <w:rsid w:val="009C48C2"/>
    <w:rsid w:val="009C59DE"/>
    <w:rsid w:val="009D03AF"/>
    <w:rsid w:val="009D298A"/>
    <w:rsid w:val="009D6B0C"/>
    <w:rsid w:val="009D6B6F"/>
    <w:rsid w:val="009D74C5"/>
    <w:rsid w:val="009E040B"/>
    <w:rsid w:val="009E5A36"/>
    <w:rsid w:val="009F01A4"/>
    <w:rsid w:val="009F3C35"/>
    <w:rsid w:val="009F6770"/>
    <w:rsid w:val="009F796A"/>
    <w:rsid w:val="00A0132F"/>
    <w:rsid w:val="00A048D8"/>
    <w:rsid w:val="00A0516C"/>
    <w:rsid w:val="00A067F2"/>
    <w:rsid w:val="00A10B0F"/>
    <w:rsid w:val="00A22CBC"/>
    <w:rsid w:val="00A24BB4"/>
    <w:rsid w:val="00A27698"/>
    <w:rsid w:val="00A30C89"/>
    <w:rsid w:val="00A3296E"/>
    <w:rsid w:val="00A36829"/>
    <w:rsid w:val="00A41E47"/>
    <w:rsid w:val="00A440A9"/>
    <w:rsid w:val="00A50209"/>
    <w:rsid w:val="00A6102D"/>
    <w:rsid w:val="00A61A9D"/>
    <w:rsid w:val="00A61D01"/>
    <w:rsid w:val="00A62384"/>
    <w:rsid w:val="00A6615E"/>
    <w:rsid w:val="00A66D47"/>
    <w:rsid w:val="00A708BD"/>
    <w:rsid w:val="00A71D02"/>
    <w:rsid w:val="00A75656"/>
    <w:rsid w:val="00A758CF"/>
    <w:rsid w:val="00A8657F"/>
    <w:rsid w:val="00A878DB"/>
    <w:rsid w:val="00A91569"/>
    <w:rsid w:val="00A91E11"/>
    <w:rsid w:val="00A92F24"/>
    <w:rsid w:val="00A93A87"/>
    <w:rsid w:val="00AA11AE"/>
    <w:rsid w:val="00AA2037"/>
    <w:rsid w:val="00AA3BB8"/>
    <w:rsid w:val="00AA5879"/>
    <w:rsid w:val="00AA5A2D"/>
    <w:rsid w:val="00AA5F49"/>
    <w:rsid w:val="00AA6E8F"/>
    <w:rsid w:val="00AB1002"/>
    <w:rsid w:val="00AB22F0"/>
    <w:rsid w:val="00AB2DB5"/>
    <w:rsid w:val="00AC64AC"/>
    <w:rsid w:val="00AC71EB"/>
    <w:rsid w:val="00AC7283"/>
    <w:rsid w:val="00AC72DA"/>
    <w:rsid w:val="00AC7D30"/>
    <w:rsid w:val="00AD02A6"/>
    <w:rsid w:val="00AD14E6"/>
    <w:rsid w:val="00AD4E68"/>
    <w:rsid w:val="00AE06FF"/>
    <w:rsid w:val="00AE34CF"/>
    <w:rsid w:val="00AE3F79"/>
    <w:rsid w:val="00AE4852"/>
    <w:rsid w:val="00AE4B6E"/>
    <w:rsid w:val="00AE5AC0"/>
    <w:rsid w:val="00AE71B6"/>
    <w:rsid w:val="00AF4363"/>
    <w:rsid w:val="00AF7CA2"/>
    <w:rsid w:val="00B006F3"/>
    <w:rsid w:val="00B02891"/>
    <w:rsid w:val="00B02E31"/>
    <w:rsid w:val="00B10B7D"/>
    <w:rsid w:val="00B159F4"/>
    <w:rsid w:val="00B1623C"/>
    <w:rsid w:val="00B17D77"/>
    <w:rsid w:val="00B17DF2"/>
    <w:rsid w:val="00B245E1"/>
    <w:rsid w:val="00B26DCC"/>
    <w:rsid w:val="00B31B29"/>
    <w:rsid w:val="00B359FF"/>
    <w:rsid w:val="00B35B86"/>
    <w:rsid w:val="00B41836"/>
    <w:rsid w:val="00B4784B"/>
    <w:rsid w:val="00B51734"/>
    <w:rsid w:val="00B53624"/>
    <w:rsid w:val="00B5598F"/>
    <w:rsid w:val="00B56BA4"/>
    <w:rsid w:val="00B56C0D"/>
    <w:rsid w:val="00B5751D"/>
    <w:rsid w:val="00B73A57"/>
    <w:rsid w:val="00B77FAD"/>
    <w:rsid w:val="00B805A5"/>
    <w:rsid w:val="00B81825"/>
    <w:rsid w:val="00B856E2"/>
    <w:rsid w:val="00B863AA"/>
    <w:rsid w:val="00B87C5C"/>
    <w:rsid w:val="00B90EC1"/>
    <w:rsid w:val="00B917E5"/>
    <w:rsid w:val="00BA53FB"/>
    <w:rsid w:val="00BB317F"/>
    <w:rsid w:val="00BB6532"/>
    <w:rsid w:val="00BC05DF"/>
    <w:rsid w:val="00BC09E1"/>
    <w:rsid w:val="00BC0AB1"/>
    <w:rsid w:val="00BC4609"/>
    <w:rsid w:val="00BC4CEF"/>
    <w:rsid w:val="00BC6796"/>
    <w:rsid w:val="00BD12FD"/>
    <w:rsid w:val="00BD1399"/>
    <w:rsid w:val="00BD22BC"/>
    <w:rsid w:val="00BE30CD"/>
    <w:rsid w:val="00BE6F79"/>
    <w:rsid w:val="00BF07E7"/>
    <w:rsid w:val="00BF2009"/>
    <w:rsid w:val="00BF4BD9"/>
    <w:rsid w:val="00BF63EF"/>
    <w:rsid w:val="00BF667C"/>
    <w:rsid w:val="00BF7106"/>
    <w:rsid w:val="00BF718A"/>
    <w:rsid w:val="00BF79D1"/>
    <w:rsid w:val="00C00543"/>
    <w:rsid w:val="00C02420"/>
    <w:rsid w:val="00C02E38"/>
    <w:rsid w:val="00C06A30"/>
    <w:rsid w:val="00C10441"/>
    <w:rsid w:val="00C105E9"/>
    <w:rsid w:val="00C1142F"/>
    <w:rsid w:val="00C137D3"/>
    <w:rsid w:val="00C155EB"/>
    <w:rsid w:val="00C15921"/>
    <w:rsid w:val="00C16640"/>
    <w:rsid w:val="00C174E7"/>
    <w:rsid w:val="00C256FA"/>
    <w:rsid w:val="00C3116A"/>
    <w:rsid w:val="00C32D2B"/>
    <w:rsid w:val="00C43B80"/>
    <w:rsid w:val="00C5578A"/>
    <w:rsid w:val="00C6368D"/>
    <w:rsid w:val="00C76EC3"/>
    <w:rsid w:val="00C81DBE"/>
    <w:rsid w:val="00C86316"/>
    <w:rsid w:val="00C87057"/>
    <w:rsid w:val="00C8753B"/>
    <w:rsid w:val="00C934B9"/>
    <w:rsid w:val="00C966D5"/>
    <w:rsid w:val="00C96CA9"/>
    <w:rsid w:val="00CA22B1"/>
    <w:rsid w:val="00CA2AC5"/>
    <w:rsid w:val="00CA4B06"/>
    <w:rsid w:val="00CA4F7C"/>
    <w:rsid w:val="00CA57B7"/>
    <w:rsid w:val="00CA7322"/>
    <w:rsid w:val="00CB0252"/>
    <w:rsid w:val="00CB07B4"/>
    <w:rsid w:val="00CB1BBD"/>
    <w:rsid w:val="00CB2FC1"/>
    <w:rsid w:val="00CB57FC"/>
    <w:rsid w:val="00CB6931"/>
    <w:rsid w:val="00CC09DF"/>
    <w:rsid w:val="00CC197C"/>
    <w:rsid w:val="00CD7469"/>
    <w:rsid w:val="00CE4F84"/>
    <w:rsid w:val="00CE7880"/>
    <w:rsid w:val="00CE7947"/>
    <w:rsid w:val="00CF4818"/>
    <w:rsid w:val="00CF4C79"/>
    <w:rsid w:val="00CF6C2B"/>
    <w:rsid w:val="00D02DDD"/>
    <w:rsid w:val="00D038C4"/>
    <w:rsid w:val="00D03D63"/>
    <w:rsid w:val="00D04605"/>
    <w:rsid w:val="00D05735"/>
    <w:rsid w:val="00D05B0D"/>
    <w:rsid w:val="00D069EA"/>
    <w:rsid w:val="00D10467"/>
    <w:rsid w:val="00D10BA9"/>
    <w:rsid w:val="00D1464E"/>
    <w:rsid w:val="00D15F88"/>
    <w:rsid w:val="00D24507"/>
    <w:rsid w:val="00D248DA"/>
    <w:rsid w:val="00D31BBB"/>
    <w:rsid w:val="00D326EB"/>
    <w:rsid w:val="00D33939"/>
    <w:rsid w:val="00D44DCF"/>
    <w:rsid w:val="00D45F77"/>
    <w:rsid w:val="00D4622D"/>
    <w:rsid w:val="00D500F7"/>
    <w:rsid w:val="00D51F24"/>
    <w:rsid w:val="00D53C73"/>
    <w:rsid w:val="00D5457D"/>
    <w:rsid w:val="00D64562"/>
    <w:rsid w:val="00D66368"/>
    <w:rsid w:val="00D673E9"/>
    <w:rsid w:val="00D73C68"/>
    <w:rsid w:val="00D861E9"/>
    <w:rsid w:val="00D90321"/>
    <w:rsid w:val="00D9520B"/>
    <w:rsid w:val="00DA2832"/>
    <w:rsid w:val="00DB020F"/>
    <w:rsid w:val="00DB20FD"/>
    <w:rsid w:val="00DB59EE"/>
    <w:rsid w:val="00DB7A63"/>
    <w:rsid w:val="00DC5039"/>
    <w:rsid w:val="00DC6C8B"/>
    <w:rsid w:val="00DD5DAC"/>
    <w:rsid w:val="00DD6854"/>
    <w:rsid w:val="00DD6B7F"/>
    <w:rsid w:val="00DE08ED"/>
    <w:rsid w:val="00DE3DFD"/>
    <w:rsid w:val="00DF08C8"/>
    <w:rsid w:val="00DF5B5E"/>
    <w:rsid w:val="00DF6035"/>
    <w:rsid w:val="00DF68D2"/>
    <w:rsid w:val="00E01051"/>
    <w:rsid w:val="00E02CA0"/>
    <w:rsid w:val="00E03933"/>
    <w:rsid w:val="00E044BE"/>
    <w:rsid w:val="00E0515A"/>
    <w:rsid w:val="00E06349"/>
    <w:rsid w:val="00E069E1"/>
    <w:rsid w:val="00E11577"/>
    <w:rsid w:val="00E13D98"/>
    <w:rsid w:val="00E16AF6"/>
    <w:rsid w:val="00E23711"/>
    <w:rsid w:val="00E3076C"/>
    <w:rsid w:val="00E30D0C"/>
    <w:rsid w:val="00E33C30"/>
    <w:rsid w:val="00E34A94"/>
    <w:rsid w:val="00E40686"/>
    <w:rsid w:val="00E41892"/>
    <w:rsid w:val="00E456F9"/>
    <w:rsid w:val="00E46769"/>
    <w:rsid w:val="00E50791"/>
    <w:rsid w:val="00E60C32"/>
    <w:rsid w:val="00E65AF1"/>
    <w:rsid w:val="00E65B8E"/>
    <w:rsid w:val="00E66061"/>
    <w:rsid w:val="00E67980"/>
    <w:rsid w:val="00E70860"/>
    <w:rsid w:val="00E739AC"/>
    <w:rsid w:val="00E74943"/>
    <w:rsid w:val="00E75947"/>
    <w:rsid w:val="00E84A76"/>
    <w:rsid w:val="00E90CD5"/>
    <w:rsid w:val="00E958B4"/>
    <w:rsid w:val="00EA0F3B"/>
    <w:rsid w:val="00EA1EB1"/>
    <w:rsid w:val="00EA2019"/>
    <w:rsid w:val="00EA52AE"/>
    <w:rsid w:val="00EB634C"/>
    <w:rsid w:val="00EB6DA4"/>
    <w:rsid w:val="00EB758D"/>
    <w:rsid w:val="00EC2601"/>
    <w:rsid w:val="00EC6E10"/>
    <w:rsid w:val="00ED0A42"/>
    <w:rsid w:val="00ED137C"/>
    <w:rsid w:val="00ED4561"/>
    <w:rsid w:val="00ED4A26"/>
    <w:rsid w:val="00ED69C3"/>
    <w:rsid w:val="00ED781B"/>
    <w:rsid w:val="00EE0A53"/>
    <w:rsid w:val="00EE3288"/>
    <w:rsid w:val="00EF39D8"/>
    <w:rsid w:val="00EF55FB"/>
    <w:rsid w:val="00F0039D"/>
    <w:rsid w:val="00F00941"/>
    <w:rsid w:val="00F02995"/>
    <w:rsid w:val="00F02AF1"/>
    <w:rsid w:val="00F04790"/>
    <w:rsid w:val="00F06166"/>
    <w:rsid w:val="00F0676D"/>
    <w:rsid w:val="00F11414"/>
    <w:rsid w:val="00F14438"/>
    <w:rsid w:val="00F20236"/>
    <w:rsid w:val="00F23CCD"/>
    <w:rsid w:val="00F25B4B"/>
    <w:rsid w:val="00F34797"/>
    <w:rsid w:val="00F35BA2"/>
    <w:rsid w:val="00F401E1"/>
    <w:rsid w:val="00F40ECF"/>
    <w:rsid w:val="00F422EB"/>
    <w:rsid w:val="00F44BE1"/>
    <w:rsid w:val="00F47FF2"/>
    <w:rsid w:val="00F531BA"/>
    <w:rsid w:val="00F63CDF"/>
    <w:rsid w:val="00F65A89"/>
    <w:rsid w:val="00F70231"/>
    <w:rsid w:val="00F710C6"/>
    <w:rsid w:val="00F713C0"/>
    <w:rsid w:val="00F722F4"/>
    <w:rsid w:val="00F725ED"/>
    <w:rsid w:val="00F743FB"/>
    <w:rsid w:val="00F824C7"/>
    <w:rsid w:val="00F84ECA"/>
    <w:rsid w:val="00F86904"/>
    <w:rsid w:val="00F86D21"/>
    <w:rsid w:val="00F9190B"/>
    <w:rsid w:val="00F91BFE"/>
    <w:rsid w:val="00F959BD"/>
    <w:rsid w:val="00F96BB2"/>
    <w:rsid w:val="00FA2A6D"/>
    <w:rsid w:val="00FA3689"/>
    <w:rsid w:val="00FB2FA6"/>
    <w:rsid w:val="00FB5019"/>
    <w:rsid w:val="00FC0B57"/>
    <w:rsid w:val="00FC3A5A"/>
    <w:rsid w:val="00FD0754"/>
    <w:rsid w:val="00FD3B44"/>
    <w:rsid w:val="00FD3CA7"/>
    <w:rsid w:val="00FD4354"/>
    <w:rsid w:val="00FD6EB9"/>
    <w:rsid w:val="00FD7FB3"/>
    <w:rsid w:val="00FE0B02"/>
    <w:rsid w:val="00FE0B74"/>
    <w:rsid w:val="00FE52A1"/>
    <w:rsid w:val="00FF09BD"/>
    <w:rsid w:val="00FF4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723685A-D8FC-4874-97D7-1E1D23CF3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pPr>
      <w:widowControl w:val="0"/>
      <w:suppressAutoHyphens/>
    </w:pPr>
    <w:rPr>
      <w:rFonts w:eastAsia="Lucida Sans Unicode"/>
      <w:kern w:val="1"/>
      <w:sz w:val="24"/>
      <w:szCs w:val="24"/>
    </w:rPr>
  </w:style>
  <w:style w:type="paragraph" w:styleId="Titolo2">
    <w:name w:val="heading 2"/>
    <w:basedOn w:val="Normale"/>
    <w:next w:val="Normale"/>
    <w:qFormat/>
    <w:rsid w:val="003E00FB"/>
    <w:pPr>
      <w:numPr>
        <w:ilvl w:val="1"/>
        <w:numId w:val="1"/>
      </w:numPr>
      <w:outlineLvl w:val="1"/>
    </w:pPr>
    <w:rPr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qFormat/>
    <w:rsid w:val="003E00FB"/>
    <w:pPr>
      <w:keepNext/>
      <w:numPr>
        <w:ilvl w:val="2"/>
        <w:numId w:val="1"/>
      </w:numPr>
      <w:spacing w:before="240" w:after="60"/>
      <w:outlineLvl w:val="2"/>
    </w:pPr>
    <w:rPr>
      <w:rFonts w:ascii="Calibri" w:eastAsia="MS Gothic" w:hAnsi="Calibri"/>
      <w:b/>
      <w:bCs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WW8Num1z1">
    <w:name w:val="WW8Num1z1"/>
    <w:rPr>
      <w:b/>
    </w:rPr>
  </w:style>
  <w:style w:type="character" w:customStyle="1" w:styleId="WW8Num3z0">
    <w:name w:val="WW8Num3z0"/>
    <w:rPr>
      <w:rFonts w:ascii="Times New Roman" w:hAnsi="Times New Roman" w:cs="Times New Roman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WW8Num3z3">
    <w:name w:val="WW8Num3z3"/>
    <w:rPr>
      <w:rFonts w:ascii="Symbol" w:hAnsi="Symbol"/>
    </w:rPr>
  </w:style>
  <w:style w:type="character" w:customStyle="1" w:styleId="WW8Num5z0">
    <w:name w:val="WW8Num5z0"/>
    <w:rPr>
      <w:rFonts w:ascii="Wingdings" w:hAnsi="Wingdings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3">
    <w:name w:val="WW8Num5z3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Century Gothic" w:eastAsia="Calibri" w:hAnsi="Century Gothic" w:cs="Times New Roman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8z3">
    <w:name w:val="WW8Num8z3"/>
    <w:rPr>
      <w:rFonts w:ascii="Symbol" w:hAnsi="Symbol"/>
    </w:rPr>
  </w:style>
  <w:style w:type="character" w:customStyle="1" w:styleId="WW8Num9z0">
    <w:name w:val="WW8Num9z0"/>
    <w:rPr>
      <w:rFonts w:ascii="Wingdings" w:hAnsi="Wingdings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3">
    <w:name w:val="WW8Num9z3"/>
    <w:rPr>
      <w:rFonts w:ascii="Symbol" w:hAnsi="Symbol"/>
    </w:rPr>
  </w:style>
  <w:style w:type="character" w:customStyle="1" w:styleId="WW8Num10z1">
    <w:name w:val="WW8Num10z1"/>
    <w:rPr>
      <w:b/>
    </w:rPr>
  </w:style>
  <w:style w:type="character" w:customStyle="1" w:styleId="Carpredefinitoparagrafo2">
    <w:name w:val="Car. predefinito paragrafo2"/>
  </w:style>
  <w:style w:type="character" w:customStyle="1" w:styleId="Carpredefinitoparagrafo1">
    <w:name w:val="Car. predefinito paragrafo1"/>
  </w:style>
  <w:style w:type="character" w:customStyle="1" w:styleId="TestofumettoCarattere">
    <w:name w:val="Testo fumetto Carattere"/>
    <w:rPr>
      <w:rFonts w:ascii="Tahoma" w:eastAsia="Times New Roman" w:hAnsi="Tahoma" w:cs="Tahoma"/>
      <w:sz w:val="16"/>
      <w:szCs w:val="16"/>
    </w:rPr>
  </w:style>
  <w:style w:type="character" w:customStyle="1" w:styleId="Titolo2Carattere">
    <w:name w:val="Titolo 2 Carattere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72836291z1">
    <w:name w:val="372836291z1"/>
    <w:rPr>
      <w:b/>
    </w:rPr>
  </w:style>
  <w:style w:type="character" w:customStyle="1" w:styleId="372836293z0">
    <w:name w:val="372836293z0"/>
    <w:rPr>
      <w:rFonts w:ascii="Times New Roman" w:hAnsi="Times New Roman" w:cs="Times New Roman"/>
    </w:rPr>
  </w:style>
  <w:style w:type="character" w:customStyle="1" w:styleId="372836293z1">
    <w:name w:val="372836293z1"/>
    <w:rPr>
      <w:rFonts w:ascii="Courier New" w:hAnsi="Courier New" w:cs="Courier New"/>
    </w:rPr>
  </w:style>
  <w:style w:type="character" w:customStyle="1" w:styleId="372836293z2">
    <w:name w:val="372836293z2"/>
    <w:rPr>
      <w:rFonts w:ascii="Wingdings" w:hAnsi="Wingdings"/>
    </w:rPr>
  </w:style>
  <w:style w:type="character" w:customStyle="1" w:styleId="372836293z3">
    <w:name w:val="372836293z3"/>
    <w:rPr>
      <w:rFonts w:ascii="Symbol" w:hAnsi="Symbol"/>
    </w:rPr>
  </w:style>
  <w:style w:type="character" w:customStyle="1" w:styleId="372836295z0">
    <w:name w:val="372836295z0"/>
    <w:rPr>
      <w:rFonts w:ascii="Wingdings" w:hAnsi="Wingdings"/>
    </w:rPr>
  </w:style>
  <w:style w:type="character" w:customStyle="1" w:styleId="372836295z1">
    <w:name w:val="372836295z1"/>
    <w:rPr>
      <w:rFonts w:ascii="Courier New" w:hAnsi="Courier New" w:cs="Courier New"/>
    </w:rPr>
  </w:style>
  <w:style w:type="character" w:customStyle="1" w:styleId="372836295z3">
    <w:name w:val="372836295z3"/>
    <w:rPr>
      <w:rFonts w:ascii="Symbol" w:hAnsi="Symbol"/>
    </w:rPr>
  </w:style>
  <w:style w:type="character" w:customStyle="1" w:styleId="372836296z0">
    <w:name w:val="372836296z0"/>
    <w:rPr>
      <w:rFonts w:ascii="Symbol" w:hAnsi="Symbol"/>
    </w:rPr>
  </w:style>
  <w:style w:type="character" w:customStyle="1" w:styleId="372836297z0">
    <w:name w:val="372836297z0"/>
    <w:rPr>
      <w:rFonts w:ascii="Symbol" w:hAnsi="Symbol"/>
    </w:rPr>
  </w:style>
  <w:style w:type="character" w:customStyle="1" w:styleId="372836298z0">
    <w:name w:val="372836298z0"/>
    <w:rPr>
      <w:rFonts w:ascii="Century Gothic" w:eastAsia="Calibri" w:hAnsi="Century Gothic" w:cs="Times New Roman"/>
    </w:rPr>
  </w:style>
  <w:style w:type="character" w:customStyle="1" w:styleId="372836298z1">
    <w:name w:val="372836298z1"/>
    <w:rPr>
      <w:rFonts w:ascii="Courier New" w:hAnsi="Courier New" w:cs="Courier New"/>
    </w:rPr>
  </w:style>
  <w:style w:type="character" w:customStyle="1" w:styleId="372836298z2">
    <w:name w:val="372836298z2"/>
    <w:rPr>
      <w:rFonts w:ascii="Wingdings" w:hAnsi="Wingdings"/>
    </w:rPr>
  </w:style>
  <w:style w:type="character" w:customStyle="1" w:styleId="372836298z3">
    <w:name w:val="372836298z3"/>
    <w:rPr>
      <w:rFonts w:ascii="Symbol" w:hAnsi="Symbol"/>
    </w:rPr>
  </w:style>
  <w:style w:type="character" w:customStyle="1" w:styleId="372836299z0">
    <w:name w:val="372836299z0"/>
    <w:rPr>
      <w:rFonts w:ascii="Wingdings" w:hAnsi="Wingdings"/>
    </w:rPr>
  </w:style>
  <w:style w:type="character" w:customStyle="1" w:styleId="372836299z1">
    <w:name w:val="372836299z1"/>
    <w:rPr>
      <w:rFonts w:ascii="Courier New" w:hAnsi="Courier New" w:cs="Courier New"/>
    </w:rPr>
  </w:style>
  <w:style w:type="character" w:customStyle="1" w:styleId="372836299z3">
    <w:name w:val="372836299z3"/>
    <w:rPr>
      <w:rFonts w:ascii="Symbol" w:hAnsi="Symbol"/>
    </w:rPr>
  </w:style>
  <w:style w:type="character" w:customStyle="1" w:styleId="3728362910z1">
    <w:name w:val="3728362910z1"/>
    <w:rPr>
      <w:b/>
    </w:rPr>
  </w:style>
  <w:style w:type="character" w:customStyle="1" w:styleId="372836371z1">
    <w:name w:val="372836371z1"/>
    <w:rPr>
      <w:b/>
    </w:rPr>
  </w:style>
  <w:style w:type="character" w:customStyle="1" w:styleId="372836373z0">
    <w:name w:val="372836373z0"/>
    <w:rPr>
      <w:rFonts w:ascii="Times New Roman" w:hAnsi="Times New Roman" w:cs="Times New Roman"/>
    </w:rPr>
  </w:style>
  <w:style w:type="character" w:customStyle="1" w:styleId="372836373z1">
    <w:name w:val="372836373z1"/>
    <w:rPr>
      <w:rFonts w:ascii="Courier New" w:hAnsi="Courier New" w:cs="Courier New"/>
    </w:rPr>
  </w:style>
  <w:style w:type="character" w:customStyle="1" w:styleId="372836373z2">
    <w:name w:val="372836373z2"/>
    <w:rPr>
      <w:rFonts w:ascii="Wingdings" w:hAnsi="Wingdings"/>
    </w:rPr>
  </w:style>
  <w:style w:type="character" w:customStyle="1" w:styleId="372836373z3">
    <w:name w:val="372836373z3"/>
    <w:rPr>
      <w:rFonts w:ascii="Symbol" w:hAnsi="Symbol"/>
    </w:rPr>
  </w:style>
  <w:style w:type="character" w:customStyle="1" w:styleId="372836375z0">
    <w:name w:val="372836375z0"/>
    <w:rPr>
      <w:rFonts w:ascii="Wingdings" w:hAnsi="Wingdings"/>
    </w:rPr>
  </w:style>
  <w:style w:type="character" w:customStyle="1" w:styleId="372836375z1">
    <w:name w:val="372836375z1"/>
    <w:rPr>
      <w:rFonts w:ascii="Courier New" w:hAnsi="Courier New" w:cs="Courier New"/>
    </w:rPr>
  </w:style>
  <w:style w:type="character" w:customStyle="1" w:styleId="372836375z3">
    <w:name w:val="372836375z3"/>
    <w:rPr>
      <w:rFonts w:ascii="Symbol" w:hAnsi="Symbol"/>
    </w:rPr>
  </w:style>
  <w:style w:type="character" w:customStyle="1" w:styleId="372836376z0">
    <w:name w:val="372836376z0"/>
    <w:rPr>
      <w:rFonts w:ascii="Symbol" w:hAnsi="Symbol"/>
    </w:rPr>
  </w:style>
  <w:style w:type="character" w:customStyle="1" w:styleId="372836377z0">
    <w:name w:val="372836377z0"/>
    <w:rPr>
      <w:rFonts w:ascii="Symbol" w:hAnsi="Symbol"/>
    </w:rPr>
  </w:style>
  <w:style w:type="character" w:customStyle="1" w:styleId="372836378z0">
    <w:name w:val="372836378z0"/>
    <w:rPr>
      <w:rFonts w:ascii="Century Gothic" w:eastAsia="Calibri" w:hAnsi="Century Gothic" w:cs="Times New Roman"/>
    </w:rPr>
  </w:style>
  <w:style w:type="character" w:customStyle="1" w:styleId="372836378z1">
    <w:name w:val="372836378z1"/>
    <w:rPr>
      <w:rFonts w:ascii="Courier New" w:hAnsi="Courier New" w:cs="Courier New"/>
    </w:rPr>
  </w:style>
  <w:style w:type="character" w:customStyle="1" w:styleId="372836378z2">
    <w:name w:val="372836378z2"/>
    <w:rPr>
      <w:rFonts w:ascii="Wingdings" w:hAnsi="Wingdings"/>
    </w:rPr>
  </w:style>
  <w:style w:type="character" w:customStyle="1" w:styleId="372836378z3">
    <w:name w:val="372836378z3"/>
    <w:rPr>
      <w:rFonts w:ascii="Symbol" w:hAnsi="Symbol"/>
    </w:rPr>
  </w:style>
  <w:style w:type="character" w:customStyle="1" w:styleId="372836379z0">
    <w:name w:val="372836379z0"/>
    <w:rPr>
      <w:rFonts w:ascii="Wingdings" w:hAnsi="Wingdings"/>
    </w:rPr>
  </w:style>
  <w:style w:type="character" w:customStyle="1" w:styleId="372836379z1">
    <w:name w:val="372836379z1"/>
    <w:rPr>
      <w:rFonts w:ascii="Courier New" w:hAnsi="Courier New" w:cs="Courier New"/>
    </w:rPr>
  </w:style>
  <w:style w:type="character" w:customStyle="1" w:styleId="372836379z3">
    <w:name w:val="372836379z3"/>
    <w:rPr>
      <w:rFonts w:ascii="Symbol" w:hAnsi="Symbol"/>
    </w:rPr>
  </w:style>
  <w:style w:type="character" w:customStyle="1" w:styleId="3728363710z1">
    <w:name w:val="3728363710z1"/>
    <w:rPr>
      <w:b/>
    </w:rPr>
  </w:style>
  <w:style w:type="character" w:customStyle="1" w:styleId="372836451z1">
    <w:name w:val="372836451z1"/>
    <w:rPr>
      <w:b/>
    </w:rPr>
  </w:style>
  <w:style w:type="character" w:customStyle="1" w:styleId="372836453z0">
    <w:name w:val="372836453z0"/>
    <w:rPr>
      <w:rFonts w:ascii="Times New Roman" w:hAnsi="Times New Roman" w:cs="Times New Roman"/>
    </w:rPr>
  </w:style>
  <w:style w:type="character" w:customStyle="1" w:styleId="372836453z1">
    <w:name w:val="372836453z1"/>
    <w:rPr>
      <w:rFonts w:ascii="Courier New" w:hAnsi="Courier New" w:cs="Courier New"/>
    </w:rPr>
  </w:style>
  <w:style w:type="character" w:customStyle="1" w:styleId="372836453z2">
    <w:name w:val="372836453z2"/>
    <w:rPr>
      <w:rFonts w:ascii="Wingdings" w:hAnsi="Wingdings"/>
    </w:rPr>
  </w:style>
  <w:style w:type="character" w:customStyle="1" w:styleId="372836453z3">
    <w:name w:val="372836453z3"/>
    <w:rPr>
      <w:rFonts w:ascii="Symbol" w:hAnsi="Symbol"/>
    </w:rPr>
  </w:style>
  <w:style w:type="character" w:customStyle="1" w:styleId="372836455z0">
    <w:name w:val="372836455z0"/>
    <w:rPr>
      <w:rFonts w:ascii="Wingdings" w:hAnsi="Wingdings"/>
    </w:rPr>
  </w:style>
  <w:style w:type="character" w:customStyle="1" w:styleId="372836455z1">
    <w:name w:val="372836455z1"/>
    <w:rPr>
      <w:rFonts w:ascii="Courier New" w:hAnsi="Courier New" w:cs="Courier New"/>
    </w:rPr>
  </w:style>
  <w:style w:type="character" w:customStyle="1" w:styleId="372836455z3">
    <w:name w:val="372836455z3"/>
    <w:rPr>
      <w:rFonts w:ascii="Symbol" w:hAnsi="Symbol"/>
    </w:rPr>
  </w:style>
  <w:style w:type="character" w:customStyle="1" w:styleId="372836456z0">
    <w:name w:val="372836456z0"/>
    <w:rPr>
      <w:rFonts w:ascii="Symbol" w:hAnsi="Symbol"/>
    </w:rPr>
  </w:style>
  <w:style w:type="character" w:customStyle="1" w:styleId="372836457z0">
    <w:name w:val="372836457z0"/>
    <w:rPr>
      <w:rFonts w:ascii="Symbol" w:hAnsi="Symbol"/>
    </w:rPr>
  </w:style>
  <w:style w:type="character" w:customStyle="1" w:styleId="372836458z0">
    <w:name w:val="372836458z0"/>
    <w:rPr>
      <w:rFonts w:ascii="Century Gothic" w:eastAsia="Calibri" w:hAnsi="Century Gothic" w:cs="Times New Roman"/>
    </w:rPr>
  </w:style>
  <w:style w:type="character" w:customStyle="1" w:styleId="372836458z1">
    <w:name w:val="372836458z1"/>
    <w:rPr>
      <w:rFonts w:ascii="Courier New" w:hAnsi="Courier New" w:cs="Courier New"/>
    </w:rPr>
  </w:style>
  <w:style w:type="character" w:customStyle="1" w:styleId="372836458z2">
    <w:name w:val="372836458z2"/>
    <w:rPr>
      <w:rFonts w:ascii="Wingdings" w:hAnsi="Wingdings"/>
    </w:rPr>
  </w:style>
  <w:style w:type="character" w:customStyle="1" w:styleId="372836458z3">
    <w:name w:val="372836458z3"/>
    <w:rPr>
      <w:rFonts w:ascii="Symbol" w:hAnsi="Symbol"/>
    </w:rPr>
  </w:style>
  <w:style w:type="character" w:customStyle="1" w:styleId="372836459z0">
    <w:name w:val="372836459z0"/>
    <w:rPr>
      <w:rFonts w:ascii="Wingdings" w:hAnsi="Wingdings"/>
    </w:rPr>
  </w:style>
  <w:style w:type="character" w:customStyle="1" w:styleId="372836459z1">
    <w:name w:val="372836459z1"/>
    <w:rPr>
      <w:rFonts w:ascii="Courier New" w:hAnsi="Courier New" w:cs="Courier New"/>
    </w:rPr>
  </w:style>
  <w:style w:type="character" w:customStyle="1" w:styleId="372836459z3">
    <w:name w:val="372836459z3"/>
    <w:rPr>
      <w:rFonts w:ascii="Symbol" w:hAnsi="Symbol"/>
    </w:rPr>
  </w:style>
  <w:style w:type="character" w:customStyle="1" w:styleId="3728364510z1">
    <w:name w:val="3728364510z1"/>
    <w:rPr>
      <w:b/>
    </w:rPr>
  </w:style>
  <w:style w:type="character" w:customStyle="1" w:styleId="372836631z1">
    <w:name w:val="372836631z1"/>
    <w:rPr>
      <w:b/>
    </w:rPr>
  </w:style>
  <w:style w:type="character" w:customStyle="1" w:styleId="372836633z0">
    <w:name w:val="372836633z0"/>
    <w:rPr>
      <w:rFonts w:ascii="Times New Roman" w:hAnsi="Times New Roman" w:cs="Times New Roman"/>
    </w:rPr>
  </w:style>
  <w:style w:type="character" w:customStyle="1" w:styleId="372836633z1">
    <w:name w:val="372836633z1"/>
    <w:rPr>
      <w:rFonts w:ascii="Courier New" w:hAnsi="Courier New" w:cs="Courier New"/>
    </w:rPr>
  </w:style>
  <w:style w:type="character" w:customStyle="1" w:styleId="372836633z2">
    <w:name w:val="372836633z2"/>
    <w:rPr>
      <w:rFonts w:ascii="Wingdings" w:hAnsi="Wingdings"/>
    </w:rPr>
  </w:style>
  <w:style w:type="character" w:customStyle="1" w:styleId="372836633z3">
    <w:name w:val="372836633z3"/>
    <w:rPr>
      <w:rFonts w:ascii="Symbol" w:hAnsi="Symbol"/>
    </w:rPr>
  </w:style>
  <w:style w:type="character" w:customStyle="1" w:styleId="372836635z0">
    <w:name w:val="372836635z0"/>
    <w:rPr>
      <w:rFonts w:ascii="Wingdings" w:hAnsi="Wingdings"/>
    </w:rPr>
  </w:style>
  <w:style w:type="character" w:customStyle="1" w:styleId="372836635z1">
    <w:name w:val="372836635z1"/>
    <w:rPr>
      <w:rFonts w:ascii="Courier New" w:hAnsi="Courier New" w:cs="Courier New"/>
    </w:rPr>
  </w:style>
  <w:style w:type="character" w:customStyle="1" w:styleId="372836635z3">
    <w:name w:val="372836635z3"/>
    <w:rPr>
      <w:rFonts w:ascii="Symbol" w:hAnsi="Symbol"/>
    </w:rPr>
  </w:style>
  <w:style w:type="character" w:customStyle="1" w:styleId="372836636z0">
    <w:name w:val="372836636z0"/>
    <w:rPr>
      <w:rFonts w:ascii="Symbol" w:hAnsi="Symbol"/>
    </w:rPr>
  </w:style>
  <w:style w:type="character" w:customStyle="1" w:styleId="372836637z0">
    <w:name w:val="372836637z0"/>
    <w:rPr>
      <w:rFonts w:ascii="Symbol" w:hAnsi="Symbol"/>
    </w:rPr>
  </w:style>
  <w:style w:type="character" w:customStyle="1" w:styleId="372836638z0">
    <w:name w:val="372836638z0"/>
    <w:rPr>
      <w:rFonts w:ascii="Century Gothic" w:eastAsia="Calibri" w:hAnsi="Century Gothic" w:cs="Times New Roman"/>
    </w:rPr>
  </w:style>
  <w:style w:type="character" w:customStyle="1" w:styleId="372836638z1">
    <w:name w:val="372836638z1"/>
    <w:rPr>
      <w:rFonts w:ascii="Courier New" w:hAnsi="Courier New" w:cs="Courier New"/>
    </w:rPr>
  </w:style>
  <w:style w:type="character" w:customStyle="1" w:styleId="372836638z2">
    <w:name w:val="372836638z2"/>
    <w:rPr>
      <w:rFonts w:ascii="Wingdings" w:hAnsi="Wingdings"/>
    </w:rPr>
  </w:style>
  <w:style w:type="character" w:customStyle="1" w:styleId="372836638z3">
    <w:name w:val="372836638z3"/>
    <w:rPr>
      <w:rFonts w:ascii="Symbol" w:hAnsi="Symbol"/>
    </w:rPr>
  </w:style>
  <w:style w:type="character" w:customStyle="1" w:styleId="372836639z0">
    <w:name w:val="372836639z0"/>
    <w:rPr>
      <w:rFonts w:ascii="Wingdings" w:hAnsi="Wingdings"/>
    </w:rPr>
  </w:style>
  <w:style w:type="character" w:customStyle="1" w:styleId="372836639z1">
    <w:name w:val="372836639z1"/>
    <w:rPr>
      <w:rFonts w:ascii="Courier New" w:hAnsi="Courier New" w:cs="Courier New"/>
    </w:rPr>
  </w:style>
  <w:style w:type="character" w:customStyle="1" w:styleId="372836639z3">
    <w:name w:val="372836639z3"/>
    <w:rPr>
      <w:rFonts w:ascii="Symbol" w:hAnsi="Symbol"/>
    </w:rPr>
  </w:style>
  <w:style w:type="character" w:customStyle="1" w:styleId="3728366310z1">
    <w:name w:val="3728366310z1"/>
    <w:rPr>
      <w:b/>
    </w:rPr>
  </w:style>
  <w:style w:type="character" w:customStyle="1" w:styleId="372836761z1">
    <w:name w:val="372836761z1"/>
    <w:rPr>
      <w:b/>
    </w:rPr>
  </w:style>
  <w:style w:type="character" w:customStyle="1" w:styleId="372836763z0">
    <w:name w:val="372836763z0"/>
    <w:rPr>
      <w:rFonts w:ascii="Times New Roman" w:hAnsi="Times New Roman" w:cs="Times New Roman"/>
    </w:rPr>
  </w:style>
  <w:style w:type="character" w:customStyle="1" w:styleId="372836763z1">
    <w:name w:val="372836763z1"/>
    <w:rPr>
      <w:rFonts w:ascii="Courier New" w:hAnsi="Courier New" w:cs="Courier New"/>
    </w:rPr>
  </w:style>
  <w:style w:type="character" w:customStyle="1" w:styleId="372836763z2">
    <w:name w:val="372836763z2"/>
    <w:rPr>
      <w:rFonts w:ascii="Wingdings" w:hAnsi="Wingdings"/>
    </w:rPr>
  </w:style>
  <w:style w:type="character" w:customStyle="1" w:styleId="372836763z3">
    <w:name w:val="372836763z3"/>
    <w:rPr>
      <w:rFonts w:ascii="Symbol" w:hAnsi="Symbol"/>
    </w:rPr>
  </w:style>
  <w:style w:type="character" w:customStyle="1" w:styleId="372836765z0">
    <w:name w:val="372836765z0"/>
    <w:rPr>
      <w:rFonts w:ascii="Wingdings" w:hAnsi="Wingdings"/>
    </w:rPr>
  </w:style>
  <w:style w:type="character" w:customStyle="1" w:styleId="372836765z1">
    <w:name w:val="372836765z1"/>
    <w:rPr>
      <w:rFonts w:ascii="Courier New" w:hAnsi="Courier New" w:cs="Courier New"/>
    </w:rPr>
  </w:style>
  <w:style w:type="character" w:customStyle="1" w:styleId="372836765z3">
    <w:name w:val="372836765z3"/>
    <w:rPr>
      <w:rFonts w:ascii="Symbol" w:hAnsi="Symbol"/>
    </w:rPr>
  </w:style>
  <w:style w:type="character" w:customStyle="1" w:styleId="372836766z0">
    <w:name w:val="372836766z0"/>
    <w:rPr>
      <w:rFonts w:ascii="Symbol" w:hAnsi="Symbol"/>
    </w:rPr>
  </w:style>
  <w:style w:type="character" w:customStyle="1" w:styleId="372836767z0">
    <w:name w:val="372836767z0"/>
    <w:rPr>
      <w:rFonts w:ascii="Symbol" w:hAnsi="Symbol"/>
    </w:rPr>
  </w:style>
  <w:style w:type="character" w:customStyle="1" w:styleId="372836768z0">
    <w:name w:val="372836768z0"/>
    <w:rPr>
      <w:rFonts w:ascii="Century Gothic" w:eastAsia="Calibri" w:hAnsi="Century Gothic" w:cs="Times New Roman"/>
    </w:rPr>
  </w:style>
  <w:style w:type="character" w:customStyle="1" w:styleId="372836768z1">
    <w:name w:val="372836768z1"/>
    <w:rPr>
      <w:rFonts w:ascii="Courier New" w:hAnsi="Courier New" w:cs="Courier New"/>
    </w:rPr>
  </w:style>
  <w:style w:type="character" w:customStyle="1" w:styleId="372836768z2">
    <w:name w:val="372836768z2"/>
    <w:rPr>
      <w:rFonts w:ascii="Wingdings" w:hAnsi="Wingdings"/>
    </w:rPr>
  </w:style>
  <w:style w:type="character" w:customStyle="1" w:styleId="372836768z3">
    <w:name w:val="372836768z3"/>
    <w:rPr>
      <w:rFonts w:ascii="Symbol" w:hAnsi="Symbol"/>
    </w:rPr>
  </w:style>
  <w:style w:type="character" w:customStyle="1" w:styleId="372836769z0">
    <w:name w:val="372836769z0"/>
    <w:rPr>
      <w:rFonts w:ascii="Wingdings" w:hAnsi="Wingdings"/>
    </w:rPr>
  </w:style>
  <w:style w:type="character" w:customStyle="1" w:styleId="372836769z1">
    <w:name w:val="372836769z1"/>
    <w:rPr>
      <w:rFonts w:ascii="Courier New" w:hAnsi="Courier New" w:cs="Courier New"/>
    </w:rPr>
  </w:style>
  <w:style w:type="character" w:customStyle="1" w:styleId="372836769z3">
    <w:name w:val="372836769z3"/>
    <w:rPr>
      <w:rFonts w:ascii="Symbol" w:hAnsi="Symbol"/>
    </w:rPr>
  </w:style>
  <w:style w:type="character" w:customStyle="1" w:styleId="3728367610z1">
    <w:name w:val="3728367610z1"/>
    <w:rPr>
      <w:b/>
    </w:rPr>
  </w:style>
  <w:style w:type="character" w:customStyle="1" w:styleId="372836841z1">
    <w:name w:val="372836841z1"/>
    <w:rPr>
      <w:b/>
    </w:rPr>
  </w:style>
  <w:style w:type="character" w:customStyle="1" w:styleId="372836843z0">
    <w:name w:val="372836843z0"/>
    <w:rPr>
      <w:rFonts w:ascii="Times New Roman" w:hAnsi="Times New Roman" w:cs="Times New Roman"/>
    </w:rPr>
  </w:style>
  <w:style w:type="character" w:customStyle="1" w:styleId="372836843z1">
    <w:name w:val="372836843z1"/>
    <w:rPr>
      <w:rFonts w:ascii="Courier New" w:hAnsi="Courier New" w:cs="Courier New"/>
    </w:rPr>
  </w:style>
  <w:style w:type="character" w:customStyle="1" w:styleId="372836843z2">
    <w:name w:val="372836843z2"/>
    <w:rPr>
      <w:rFonts w:ascii="Wingdings" w:hAnsi="Wingdings"/>
    </w:rPr>
  </w:style>
  <w:style w:type="character" w:customStyle="1" w:styleId="372836843z3">
    <w:name w:val="372836843z3"/>
    <w:rPr>
      <w:rFonts w:ascii="Symbol" w:hAnsi="Symbol"/>
    </w:rPr>
  </w:style>
  <w:style w:type="character" w:customStyle="1" w:styleId="372836845z0">
    <w:name w:val="372836845z0"/>
    <w:rPr>
      <w:rFonts w:ascii="Wingdings" w:hAnsi="Wingdings"/>
    </w:rPr>
  </w:style>
  <w:style w:type="character" w:customStyle="1" w:styleId="372836845z1">
    <w:name w:val="372836845z1"/>
    <w:rPr>
      <w:rFonts w:ascii="Courier New" w:hAnsi="Courier New" w:cs="Courier New"/>
    </w:rPr>
  </w:style>
  <w:style w:type="character" w:customStyle="1" w:styleId="372836845z3">
    <w:name w:val="372836845z3"/>
    <w:rPr>
      <w:rFonts w:ascii="Symbol" w:hAnsi="Symbol"/>
    </w:rPr>
  </w:style>
  <w:style w:type="character" w:customStyle="1" w:styleId="372836846z0">
    <w:name w:val="372836846z0"/>
    <w:rPr>
      <w:rFonts w:ascii="Symbol" w:hAnsi="Symbol"/>
    </w:rPr>
  </w:style>
  <w:style w:type="character" w:customStyle="1" w:styleId="372836847z0">
    <w:name w:val="372836847z0"/>
    <w:rPr>
      <w:rFonts w:ascii="Symbol" w:hAnsi="Symbol"/>
    </w:rPr>
  </w:style>
  <w:style w:type="character" w:customStyle="1" w:styleId="372836848z0">
    <w:name w:val="372836848z0"/>
    <w:rPr>
      <w:rFonts w:ascii="Century Gothic" w:eastAsia="Calibri" w:hAnsi="Century Gothic" w:cs="Times New Roman"/>
    </w:rPr>
  </w:style>
  <w:style w:type="character" w:customStyle="1" w:styleId="372836848z1">
    <w:name w:val="372836848z1"/>
    <w:rPr>
      <w:rFonts w:ascii="Courier New" w:hAnsi="Courier New" w:cs="Courier New"/>
    </w:rPr>
  </w:style>
  <w:style w:type="character" w:customStyle="1" w:styleId="372836848z2">
    <w:name w:val="372836848z2"/>
    <w:rPr>
      <w:rFonts w:ascii="Wingdings" w:hAnsi="Wingdings"/>
    </w:rPr>
  </w:style>
  <w:style w:type="character" w:customStyle="1" w:styleId="372836848z3">
    <w:name w:val="372836848z3"/>
    <w:rPr>
      <w:rFonts w:ascii="Symbol" w:hAnsi="Symbol"/>
    </w:rPr>
  </w:style>
  <w:style w:type="character" w:customStyle="1" w:styleId="372836849z0">
    <w:name w:val="372836849z0"/>
    <w:rPr>
      <w:rFonts w:ascii="Wingdings" w:hAnsi="Wingdings"/>
    </w:rPr>
  </w:style>
  <w:style w:type="character" w:customStyle="1" w:styleId="372836849z1">
    <w:name w:val="372836849z1"/>
    <w:rPr>
      <w:rFonts w:ascii="Courier New" w:hAnsi="Courier New" w:cs="Courier New"/>
    </w:rPr>
  </w:style>
  <w:style w:type="character" w:customStyle="1" w:styleId="372836849z3">
    <w:name w:val="372836849z3"/>
    <w:rPr>
      <w:rFonts w:ascii="Symbol" w:hAnsi="Symbol"/>
    </w:rPr>
  </w:style>
  <w:style w:type="character" w:customStyle="1" w:styleId="3728368410z1">
    <w:name w:val="3728368410z1"/>
    <w:rPr>
      <w:b/>
    </w:rPr>
  </w:style>
  <w:style w:type="character" w:customStyle="1" w:styleId="372836951z1">
    <w:name w:val="372836951z1"/>
    <w:rPr>
      <w:b/>
    </w:rPr>
  </w:style>
  <w:style w:type="character" w:customStyle="1" w:styleId="372836953z0">
    <w:name w:val="372836953z0"/>
    <w:rPr>
      <w:rFonts w:ascii="Times New Roman" w:hAnsi="Times New Roman" w:cs="Times New Roman"/>
    </w:rPr>
  </w:style>
  <w:style w:type="character" w:customStyle="1" w:styleId="372836953z1">
    <w:name w:val="372836953z1"/>
    <w:rPr>
      <w:rFonts w:ascii="Courier New" w:hAnsi="Courier New" w:cs="Courier New"/>
    </w:rPr>
  </w:style>
  <w:style w:type="character" w:customStyle="1" w:styleId="372836953z2">
    <w:name w:val="372836953z2"/>
    <w:rPr>
      <w:rFonts w:ascii="Wingdings" w:hAnsi="Wingdings"/>
    </w:rPr>
  </w:style>
  <w:style w:type="character" w:customStyle="1" w:styleId="372836953z3">
    <w:name w:val="372836953z3"/>
    <w:rPr>
      <w:rFonts w:ascii="Symbol" w:hAnsi="Symbol"/>
    </w:rPr>
  </w:style>
  <w:style w:type="character" w:customStyle="1" w:styleId="372836955z0">
    <w:name w:val="372836955z0"/>
    <w:rPr>
      <w:rFonts w:ascii="Wingdings" w:hAnsi="Wingdings"/>
    </w:rPr>
  </w:style>
  <w:style w:type="character" w:customStyle="1" w:styleId="372836955z1">
    <w:name w:val="372836955z1"/>
    <w:rPr>
      <w:rFonts w:ascii="Courier New" w:hAnsi="Courier New" w:cs="Courier New"/>
    </w:rPr>
  </w:style>
  <w:style w:type="character" w:customStyle="1" w:styleId="372836955z3">
    <w:name w:val="372836955z3"/>
    <w:rPr>
      <w:rFonts w:ascii="Symbol" w:hAnsi="Symbol"/>
    </w:rPr>
  </w:style>
  <w:style w:type="character" w:customStyle="1" w:styleId="372836956z0">
    <w:name w:val="372836956z0"/>
    <w:rPr>
      <w:rFonts w:ascii="Symbol" w:hAnsi="Symbol"/>
    </w:rPr>
  </w:style>
  <w:style w:type="character" w:customStyle="1" w:styleId="372836957z0">
    <w:name w:val="372836957z0"/>
    <w:rPr>
      <w:rFonts w:ascii="Symbol" w:hAnsi="Symbol"/>
    </w:rPr>
  </w:style>
  <w:style w:type="character" w:customStyle="1" w:styleId="372836958z0">
    <w:name w:val="372836958z0"/>
    <w:rPr>
      <w:rFonts w:ascii="Century Gothic" w:eastAsia="Calibri" w:hAnsi="Century Gothic" w:cs="Times New Roman"/>
    </w:rPr>
  </w:style>
  <w:style w:type="character" w:customStyle="1" w:styleId="372836958z1">
    <w:name w:val="372836958z1"/>
    <w:rPr>
      <w:rFonts w:ascii="Courier New" w:hAnsi="Courier New" w:cs="Courier New"/>
    </w:rPr>
  </w:style>
  <w:style w:type="character" w:customStyle="1" w:styleId="372836958z2">
    <w:name w:val="372836958z2"/>
    <w:rPr>
      <w:rFonts w:ascii="Wingdings" w:hAnsi="Wingdings"/>
    </w:rPr>
  </w:style>
  <w:style w:type="character" w:customStyle="1" w:styleId="372836958z3">
    <w:name w:val="372836958z3"/>
    <w:rPr>
      <w:rFonts w:ascii="Symbol" w:hAnsi="Symbol"/>
    </w:rPr>
  </w:style>
  <w:style w:type="character" w:customStyle="1" w:styleId="372836959z0">
    <w:name w:val="372836959z0"/>
    <w:rPr>
      <w:rFonts w:ascii="Wingdings" w:hAnsi="Wingdings"/>
    </w:rPr>
  </w:style>
  <w:style w:type="character" w:customStyle="1" w:styleId="372836959z1">
    <w:name w:val="372836959z1"/>
    <w:rPr>
      <w:rFonts w:ascii="Courier New" w:hAnsi="Courier New" w:cs="Courier New"/>
    </w:rPr>
  </w:style>
  <w:style w:type="character" w:customStyle="1" w:styleId="372836959z3">
    <w:name w:val="372836959z3"/>
    <w:rPr>
      <w:rFonts w:ascii="Symbol" w:hAnsi="Symbol"/>
    </w:rPr>
  </w:style>
  <w:style w:type="character" w:customStyle="1" w:styleId="3728369510z1">
    <w:name w:val="3728369510z1"/>
    <w:rPr>
      <w:b/>
    </w:rPr>
  </w:style>
  <w:style w:type="character" w:customStyle="1" w:styleId="372837041z1">
    <w:name w:val="372837041z1"/>
    <w:rPr>
      <w:b/>
    </w:rPr>
  </w:style>
  <w:style w:type="character" w:customStyle="1" w:styleId="372837043z0">
    <w:name w:val="372837043z0"/>
    <w:rPr>
      <w:rFonts w:ascii="Times New Roman" w:hAnsi="Times New Roman" w:cs="Times New Roman"/>
    </w:rPr>
  </w:style>
  <w:style w:type="character" w:customStyle="1" w:styleId="372837043z1">
    <w:name w:val="372837043z1"/>
    <w:rPr>
      <w:rFonts w:ascii="Courier New" w:hAnsi="Courier New" w:cs="Courier New"/>
    </w:rPr>
  </w:style>
  <w:style w:type="character" w:customStyle="1" w:styleId="372837043z2">
    <w:name w:val="372837043z2"/>
    <w:rPr>
      <w:rFonts w:ascii="Wingdings" w:hAnsi="Wingdings"/>
    </w:rPr>
  </w:style>
  <w:style w:type="character" w:customStyle="1" w:styleId="372837043z3">
    <w:name w:val="372837043z3"/>
    <w:rPr>
      <w:rFonts w:ascii="Symbol" w:hAnsi="Symbol"/>
    </w:rPr>
  </w:style>
  <w:style w:type="character" w:customStyle="1" w:styleId="372837045z0">
    <w:name w:val="372837045z0"/>
    <w:rPr>
      <w:rFonts w:ascii="Wingdings" w:hAnsi="Wingdings"/>
    </w:rPr>
  </w:style>
  <w:style w:type="character" w:customStyle="1" w:styleId="372837045z1">
    <w:name w:val="372837045z1"/>
    <w:rPr>
      <w:rFonts w:ascii="Courier New" w:hAnsi="Courier New" w:cs="Courier New"/>
    </w:rPr>
  </w:style>
  <w:style w:type="character" w:customStyle="1" w:styleId="372837045z3">
    <w:name w:val="372837045z3"/>
    <w:rPr>
      <w:rFonts w:ascii="Symbol" w:hAnsi="Symbol"/>
    </w:rPr>
  </w:style>
  <w:style w:type="character" w:customStyle="1" w:styleId="372837046z0">
    <w:name w:val="372837046z0"/>
    <w:rPr>
      <w:rFonts w:ascii="Symbol" w:hAnsi="Symbol"/>
    </w:rPr>
  </w:style>
  <w:style w:type="character" w:customStyle="1" w:styleId="372837047z0">
    <w:name w:val="372837047z0"/>
    <w:rPr>
      <w:rFonts w:ascii="Symbol" w:hAnsi="Symbol"/>
    </w:rPr>
  </w:style>
  <w:style w:type="character" w:customStyle="1" w:styleId="372837048z0">
    <w:name w:val="372837048z0"/>
    <w:rPr>
      <w:rFonts w:ascii="Century Gothic" w:eastAsia="Calibri" w:hAnsi="Century Gothic" w:cs="Times New Roman"/>
    </w:rPr>
  </w:style>
  <w:style w:type="character" w:customStyle="1" w:styleId="372837048z1">
    <w:name w:val="372837048z1"/>
    <w:rPr>
      <w:rFonts w:ascii="Courier New" w:hAnsi="Courier New" w:cs="Courier New"/>
    </w:rPr>
  </w:style>
  <w:style w:type="character" w:customStyle="1" w:styleId="372837048z2">
    <w:name w:val="372837048z2"/>
    <w:rPr>
      <w:rFonts w:ascii="Wingdings" w:hAnsi="Wingdings"/>
    </w:rPr>
  </w:style>
  <w:style w:type="character" w:customStyle="1" w:styleId="372837048z3">
    <w:name w:val="372837048z3"/>
    <w:rPr>
      <w:rFonts w:ascii="Symbol" w:hAnsi="Symbol"/>
    </w:rPr>
  </w:style>
  <w:style w:type="character" w:customStyle="1" w:styleId="372837049z0">
    <w:name w:val="372837049z0"/>
    <w:rPr>
      <w:rFonts w:ascii="Wingdings" w:hAnsi="Wingdings"/>
    </w:rPr>
  </w:style>
  <w:style w:type="character" w:customStyle="1" w:styleId="372837049z1">
    <w:name w:val="372837049z1"/>
    <w:rPr>
      <w:rFonts w:ascii="Courier New" w:hAnsi="Courier New" w:cs="Courier New"/>
    </w:rPr>
  </w:style>
  <w:style w:type="character" w:customStyle="1" w:styleId="372837049z3">
    <w:name w:val="372837049z3"/>
    <w:rPr>
      <w:rFonts w:ascii="Symbol" w:hAnsi="Symbol"/>
    </w:rPr>
  </w:style>
  <w:style w:type="character" w:customStyle="1" w:styleId="3728370410z1">
    <w:name w:val="3728370410z1"/>
    <w:rPr>
      <w:b/>
    </w:rPr>
  </w:style>
  <w:style w:type="character" w:customStyle="1" w:styleId="372837131z1">
    <w:name w:val="372837131z1"/>
    <w:rPr>
      <w:b/>
    </w:rPr>
  </w:style>
  <w:style w:type="character" w:customStyle="1" w:styleId="372837133z0">
    <w:name w:val="372837133z0"/>
    <w:rPr>
      <w:rFonts w:ascii="Times New Roman" w:hAnsi="Times New Roman" w:cs="Times New Roman"/>
    </w:rPr>
  </w:style>
  <w:style w:type="character" w:customStyle="1" w:styleId="372837133z1">
    <w:name w:val="372837133z1"/>
    <w:rPr>
      <w:rFonts w:ascii="Courier New" w:hAnsi="Courier New" w:cs="Courier New"/>
    </w:rPr>
  </w:style>
  <w:style w:type="character" w:customStyle="1" w:styleId="372837133z2">
    <w:name w:val="372837133z2"/>
    <w:rPr>
      <w:rFonts w:ascii="Wingdings" w:hAnsi="Wingdings"/>
    </w:rPr>
  </w:style>
  <w:style w:type="character" w:customStyle="1" w:styleId="372837133z3">
    <w:name w:val="372837133z3"/>
    <w:rPr>
      <w:rFonts w:ascii="Symbol" w:hAnsi="Symbol"/>
    </w:rPr>
  </w:style>
  <w:style w:type="character" w:customStyle="1" w:styleId="372837135z0">
    <w:name w:val="372837135z0"/>
    <w:rPr>
      <w:rFonts w:ascii="Wingdings" w:hAnsi="Wingdings"/>
    </w:rPr>
  </w:style>
  <w:style w:type="character" w:customStyle="1" w:styleId="372837135z1">
    <w:name w:val="372837135z1"/>
    <w:rPr>
      <w:rFonts w:ascii="Courier New" w:hAnsi="Courier New" w:cs="Courier New"/>
    </w:rPr>
  </w:style>
  <w:style w:type="character" w:customStyle="1" w:styleId="372837135z3">
    <w:name w:val="372837135z3"/>
    <w:rPr>
      <w:rFonts w:ascii="Symbol" w:hAnsi="Symbol"/>
    </w:rPr>
  </w:style>
  <w:style w:type="character" w:customStyle="1" w:styleId="372837136z0">
    <w:name w:val="372837136z0"/>
    <w:rPr>
      <w:rFonts w:ascii="Symbol" w:hAnsi="Symbol"/>
    </w:rPr>
  </w:style>
  <w:style w:type="character" w:customStyle="1" w:styleId="372837137z0">
    <w:name w:val="372837137z0"/>
    <w:rPr>
      <w:rFonts w:ascii="Symbol" w:hAnsi="Symbol"/>
    </w:rPr>
  </w:style>
  <w:style w:type="character" w:customStyle="1" w:styleId="372837138z0">
    <w:name w:val="372837138z0"/>
    <w:rPr>
      <w:rFonts w:ascii="Century Gothic" w:eastAsia="Calibri" w:hAnsi="Century Gothic" w:cs="Times New Roman"/>
    </w:rPr>
  </w:style>
  <w:style w:type="character" w:customStyle="1" w:styleId="372837138z1">
    <w:name w:val="372837138z1"/>
    <w:rPr>
      <w:rFonts w:ascii="Courier New" w:hAnsi="Courier New" w:cs="Courier New"/>
    </w:rPr>
  </w:style>
  <w:style w:type="character" w:customStyle="1" w:styleId="372837138z2">
    <w:name w:val="372837138z2"/>
    <w:rPr>
      <w:rFonts w:ascii="Wingdings" w:hAnsi="Wingdings"/>
    </w:rPr>
  </w:style>
  <w:style w:type="character" w:customStyle="1" w:styleId="372837138z3">
    <w:name w:val="372837138z3"/>
    <w:rPr>
      <w:rFonts w:ascii="Symbol" w:hAnsi="Symbol"/>
    </w:rPr>
  </w:style>
  <w:style w:type="character" w:customStyle="1" w:styleId="372837139z0">
    <w:name w:val="372837139z0"/>
    <w:rPr>
      <w:rFonts w:ascii="Wingdings" w:hAnsi="Wingdings"/>
    </w:rPr>
  </w:style>
  <w:style w:type="character" w:customStyle="1" w:styleId="372837139z1">
    <w:name w:val="372837139z1"/>
    <w:rPr>
      <w:rFonts w:ascii="Courier New" w:hAnsi="Courier New" w:cs="Courier New"/>
    </w:rPr>
  </w:style>
  <w:style w:type="character" w:customStyle="1" w:styleId="372837139z3">
    <w:name w:val="372837139z3"/>
    <w:rPr>
      <w:rFonts w:ascii="Symbol" w:hAnsi="Symbol"/>
    </w:rPr>
  </w:style>
  <w:style w:type="character" w:customStyle="1" w:styleId="3728371310z1">
    <w:name w:val="3728371310z1"/>
    <w:rPr>
      <w:b/>
    </w:rPr>
  </w:style>
  <w:style w:type="character" w:customStyle="1" w:styleId="372837241z1">
    <w:name w:val="372837241z1"/>
    <w:rPr>
      <w:b/>
    </w:rPr>
  </w:style>
  <w:style w:type="character" w:customStyle="1" w:styleId="372837243z0">
    <w:name w:val="372837243z0"/>
    <w:rPr>
      <w:rFonts w:ascii="Times New Roman" w:hAnsi="Times New Roman" w:cs="Times New Roman"/>
    </w:rPr>
  </w:style>
  <w:style w:type="character" w:customStyle="1" w:styleId="372837243z1">
    <w:name w:val="372837243z1"/>
    <w:rPr>
      <w:rFonts w:ascii="Courier New" w:hAnsi="Courier New" w:cs="Courier New"/>
    </w:rPr>
  </w:style>
  <w:style w:type="character" w:customStyle="1" w:styleId="372837243z2">
    <w:name w:val="372837243z2"/>
    <w:rPr>
      <w:rFonts w:ascii="Wingdings" w:hAnsi="Wingdings"/>
    </w:rPr>
  </w:style>
  <w:style w:type="character" w:customStyle="1" w:styleId="372837243z3">
    <w:name w:val="372837243z3"/>
    <w:rPr>
      <w:rFonts w:ascii="Symbol" w:hAnsi="Symbol"/>
    </w:rPr>
  </w:style>
  <w:style w:type="character" w:customStyle="1" w:styleId="372837245z0">
    <w:name w:val="372837245z0"/>
    <w:rPr>
      <w:rFonts w:ascii="Wingdings" w:hAnsi="Wingdings"/>
    </w:rPr>
  </w:style>
  <w:style w:type="character" w:customStyle="1" w:styleId="372837245z1">
    <w:name w:val="372837245z1"/>
    <w:rPr>
      <w:rFonts w:ascii="Courier New" w:hAnsi="Courier New" w:cs="Courier New"/>
    </w:rPr>
  </w:style>
  <w:style w:type="character" w:customStyle="1" w:styleId="372837245z3">
    <w:name w:val="372837245z3"/>
    <w:rPr>
      <w:rFonts w:ascii="Symbol" w:hAnsi="Symbol"/>
    </w:rPr>
  </w:style>
  <w:style w:type="character" w:customStyle="1" w:styleId="372837246z0">
    <w:name w:val="372837246z0"/>
    <w:rPr>
      <w:rFonts w:ascii="Symbol" w:hAnsi="Symbol"/>
    </w:rPr>
  </w:style>
  <w:style w:type="character" w:customStyle="1" w:styleId="372837247z0">
    <w:name w:val="372837247z0"/>
    <w:rPr>
      <w:rFonts w:ascii="Symbol" w:hAnsi="Symbol"/>
    </w:rPr>
  </w:style>
  <w:style w:type="character" w:customStyle="1" w:styleId="372837248z0">
    <w:name w:val="372837248z0"/>
    <w:rPr>
      <w:rFonts w:ascii="Century Gothic" w:eastAsia="Calibri" w:hAnsi="Century Gothic" w:cs="Times New Roman"/>
    </w:rPr>
  </w:style>
  <w:style w:type="character" w:customStyle="1" w:styleId="372837248z1">
    <w:name w:val="372837248z1"/>
    <w:rPr>
      <w:rFonts w:ascii="Courier New" w:hAnsi="Courier New" w:cs="Courier New"/>
    </w:rPr>
  </w:style>
  <w:style w:type="character" w:customStyle="1" w:styleId="372837248z2">
    <w:name w:val="372837248z2"/>
    <w:rPr>
      <w:rFonts w:ascii="Wingdings" w:hAnsi="Wingdings"/>
    </w:rPr>
  </w:style>
  <w:style w:type="character" w:customStyle="1" w:styleId="372837248z3">
    <w:name w:val="372837248z3"/>
    <w:rPr>
      <w:rFonts w:ascii="Symbol" w:hAnsi="Symbol"/>
    </w:rPr>
  </w:style>
  <w:style w:type="character" w:customStyle="1" w:styleId="372837249z0">
    <w:name w:val="372837249z0"/>
    <w:rPr>
      <w:rFonts w:ascii="Wingdings" w:hAnsi="Wingdings"/>
    </w:rPr>
  </w:style>
  <w:style w:type="character" w:customStyle="1" w:styleId="372837249z1">
    <w:name w:val="372837249z1"/>
    <w:rPr>
      <w:rFonts w:ascii="Courier New" w:hAnsi="Courier New" w:cs="Courier New"/>
    </w:rPr>
  </w:style>
  <w:style w:type="character" w:customStyle="1" w:styleId="372837249z3">
    <w:name w:val="372837249z3"/>
    <w:rPr>
      <w:rFonts w:ascii="Symbol" w:hAnsi="Symbol"/>
    </w:rPr>
  </w:style>
  <w:style w:type="character" w:customStyle="1" w:styleId="3728372410z1">
    <w:name w:val="3728372410z1"/>
    <w:rPr>
      <w:b/>
    </w:rPr>
  </w:style>
  <w:style w:type="character" w:customStyle="1" w:styleId="372837381z1">
    <w:name w:val="372837381z1"/>
    <w:rPr>
      <w:b/>
    </w:rPr>
  </w:style>
  <w:style w:type="character" w:customStyle="1" w:styleId="372837383z0">
    <w:name w:val="372837383z0"/>
    <w:rPr>
      <w:rFonts w:ascii="Times New Roman" w:hAnsi="Times New Roman" w:cs="Times New Roman"/>
    </w:rPr>
  </w:style>
  <w:style w:type="character" w:customStyle="1" w:styleId="372837383z1">
    <w:name w:val="372837383z1"/>
    <w:rPr>
      <w:rFonts w:ascii="Courier New" w:hAnsi="Courier New" w:cs="Courier New"/>
    </w:rPr>
  </w:style>
  <w:style w:type="character" w:customStyle="1" w:styleId="372837383z2">
    <w:name w:val="372837383z2"/>
    <w:rPr>
      <w:rFonts w:ascii="Wingdings" w:hAnsi="Wingdings"/>
    </w:rPr>
  </w:style>
  <w:style w:type="character" w:customStyle="1" w:styleId="372837383z3">
    <w:name w:val="372837383z3"/>
    <w:rPr>
      <w:rFonts w:ascii="Symbol" w:hAnsi="Symbol"/>
    </w:rPr>
  </w:style>
  <w:style w:type="character" w:customStyle="1" w:styleId="372837385z0">
    <w:name w:val="372837385z0"/>
    <w:rPr>
      <w:rFonts w:ascii="Wingdings" w:hAnsi="Wingdings"/>
    </w:rPr>
  </w:style>
  <w:style w:type="character" w:customStyle="1" w:styleId="372837385z1">
    <w:name w:val="372837385z1"/>
    <w:rPr>
      <w:rFonts w:ascii="Courier New" w:hAnsi="Courier New" w:cs="Courier New"/>
    </w:rPr>
  </w:style>
  <w:style w:type="character" w:customStyle="1" w:styleId="372837385z3">
    <w:name w:val="372837385z3"/>
    <w:rPr>
      <w:rFonts w:ascii="Symbol" w:hAnsi="Symbol"/>
    </w:rPr>
  </w:style>
  <w:style w:type="character" w:customStyle="1" w:styleId="372837386z0">
    <w:name w:val="372837386z0"/>
    <w:rPr>
      <w:rFonts w:ascii="Symbol" w:hAnsi="Symbol"/>
    </w:rPr>
  </w:style>
  <w:style w:type="character" w:customStyle="1" w:styleId="372837387z0">
    <w:name w:val="372837387z0"/>
    <w:rPr>
      <w:rFonts w:ascii="Symbol" w:hAnsi="Symbol"/>
    </w:rPr>
  </w:style>
  <w:style w:type="character" w:customStyle="1" w:styleId="372837388z0">
    <w:name w:val="372837388z0"/>
    <w:rPr>
      <w:rFonts w:ascii="Century Gothic" w:eastAsia="Calibri" w:hAnsi="Century Gothic" w:cs="Times New Roman"/>
    </w:rPr>
  </w:style>
  <w:style w:type="character" w:customStyle="1" w:styleId="372837388z1">
    <w:name w:val="372837388z1"/>
    <w:rPr>
      <w:rFonts w:ascii="Courier New" w:hAnsi="Courier New" w:cs="Courier New"/>
    </w:rPr>
  </w:style>
  <w:style w:type="character" w:customStyle="1" w:styleId="372837388z2">
    <w:name w:val="372837388z2"/>
    <w:rPr>
      <w:rFonts w:ascii="Wingdings" w:hAnsi="Wingdings"/>
    </w:rPr>
  </w:style>
  <w:style w:type="character" w:customStyle="1" w:styleId="372837388z3">
    <w:name w:val="372837388z3"/>
    <w:rPr>
      <w:rFonts w:ascii="Symbol" w:hAnsi="Symbol"/>
    </w:rPr>
  </w:style>
  <w:style w:type="character" w:customStyle="1" w:styleId="372837389z0">
    <w:name w:val="372837389z0"/>
    <w:rPr>
      <w:rFonts w:ascii="Wingdings" w:hAnsi="Wingdings"/>
    </w:rPr>
  </w:style>
  <w:style w:type="character" w:customStyle="1" w:styleId="372837389z1">
    <w:name w:val="372837389z1"/>
    <w:rPr>
      <w:rFonts w:ascii="Courier New" w:hAnsi="Courier New" w:cs="Courier New"/>
    </w:rPr>
  </w:style>
  <w:style w:type="character" w:customStyle="1" w:styleId="372837389z3">
    <w:name w:val="372837389z3"/>
    <w:rPr>
      <w:rFonts w:ascii="Symbol" w:hAnsi="Symbol"/>
    </w:rPr>
  </w:style>
  <w:style w:type="character" w:customStyle="1" w:styleId="3728373810z1">
    <w:name w:val="3728373810z1"/>
    <w:rPr>
      <w:b/>
    </w:rPr>
  </w:style>
  <w:style w:type="character" w:customStyle="1" w:styleId="372837491z1">
    <w:name w:val="372837491z1"/>
    <w:rPr>
      <w:b/>
    </w:rPr>
  </w:style>
  <w:style w:type="character" w:customStyle="1" w:styleId="372837493z0">
    <w:name w:val="372837493z0"/>
    <w:rPr>
      <w:rFonts w:ascii="Times New Roman" w:hAnsi="Times New Roman" w:cs="Times New Roman"/>
    </w:rPr>
  </w:style>
  <w:style w:type="character" w:customStyle="1" w:styleId="372837493z1">
    <w:name w:val="372837493z1"/>
    <w:rPr>
      <w:rFonts w:ascii="Courier New" w:hAnsi="Courier New" w:cs="Courier New"/>
    </w:rPr>
  </w:style>
  <w:style w:type="character" w:customStyle="1" w:styleId="372837493z2">
    <w:name w:val="372837493z2"/>
    <w:rPr>
      <w:rFonts w:ascii="Wingdings" w:hAnsi="Wingdings"/>
    </w:rPr>
  </w:style>
  <w:style w:type="character" w:customStyle="1" w:styleId="372837493z3">
    <w:name w:val="372837493z3"/>
    <w:rPr>
      <w:rFonts w:ascii="Symbol" w:hAnsi="Symbol"/>
    </w:rPr>
  </w:style>
  <w:style w:type="character" w:customStyle="1" w:styleId="372837495z0">
    <w:name w:val="372837495z0"/>
    <w:rPr>
      <w:rFonts w:ascii="Wingdings" w:hAnsi="Wingdings"/>
    </w:rPr>
  </w:style>
  <w:style w:type="character" w:customStyle="1" w:styleId="372837495z1">
    <w:name w:val="372837495z1"/>
    <w:rPr>
      <w:rFonts w:ascii="Courier New" w:hAnsi="Courier New" w:cs="Courier New"/>
    </w:rPr>
  </w:style>
  <w:style w:type="character" w:customStyle="1" w:styleId="372837495z3">
    <w:name w:val="372837495z3"/>
    <w:rPr>
      <w:rFonts w:ascii="Symbol" w:hAnsi="Symbol"/>
    </w:rPr>
  </w:style>
  <w:style w:type="character" w:customStyle="1" w:styleId="372837496z0">
    <w:name w:val="372837496z0"/>
    <w:rPr>
      <w:rFonts w:ascii="Symbol" w:hAnsi="Symbol"/>
    </w:rPr>
  </w:style>
  <w:style w:type="character" w:customStyle="1" w:styleId="372837497z0">
    <w:name w:val="372837497z0"/>
    <w:rPr>
      <w:rFonts w:ascii="Symbol" w:hAnsi="Symbol"/>
    </w:rPr>
  </w:style>
  <w:style w:type="character" w:customStyle="1" w:styleId="372837498z0">
    <w:name w:val="372837498z0"/>
    <w:rPr>
      <w:rFonts w:ascii="Century Gothic" w:eastAsia="Calibri" w:hAnsi="Century Gothic" w:cs="Times New Roman"/>
    </w:rPr>
  </w:style>
  <w:style w:type="character" w:customStyle="1" w:styleId="372837498z1">
    <w:name w:val="372837498z1"/>
    <w:rPr>
      <w:rFonts w:ascii="Courier New" w:hAnsi="Courier New" w:cs="Courier New"/>
    </w:rPr>
  </w:style>
  <w:style w:type="character" w:customStyle="1" w:styleId="372837498z2">
    <w:name w:val="372837498z2"/>
    <w:rPr>
      <w:rFonts w:ascii="Wingdings" w:hAnsi="Wingdings"/>
    </w:rPr>
  </w:style>
  <w:style w:type="character" w:customStyle="1" w:styleId="372837498z3">
    <w:name w:val="372837498z3"/>
    <w:rPr>
      <w:rFonts w:ascii="Symbol" w:hAnsi="Symbol"/>
    </w:rPr>
  </w:style>
  <w:style w:type="character" w:customStyle="1" w:styleId="372837499z0">
    <w:name w:val="372837499z0"/>
    <w:rPr>
      <w:rFonts w:ascii="Wingdings" w:hAnsi="Wingdings"/>
    </w:rPr>
  </w:style>
  <w:style w:type="character" w:customStyle="1" w:styleId="372837499z1">
    <w:name w:val="372837499z1"/>
    <w:rPr>
      <w:rFonts w:ascii="Courier New" w:hAnsi="Courier New" w:cs="Courier New"/>
    </w:rPr>
  </w:style>
  <w:style w:type="character" w:customStyle="1" w:styleId="372837499z3">
    <w:name w:val="372837499z3"/>
    <w:rPr>
      <w:rFonts w:ascii="Symbol" w:hAnsi="Symbol"/>
    </w:rPr>
  </w:style>
  <w:style w:type="character" w:customStyle="1" w:styleId="3728374910z1">
    <w:name w:val="3728374910z1"/>
    <w:rPr>
      <w:b/>
    </w:rPr>
  </w:style>
  <w:style w:type="paragraph" w:customStyle="1" w:styleId="Intestazione2">
    <w:name w:val="Intestazione2"/>
    <w:basedOn w:val="Normale"/>
    <w:next w:val="Corpotesto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Corpotesto">
    <w:name w:val="Body Text"/>
    <w:basedOn w:val="Normale"/>
    <w:semiHidden/>
    <w:pPr>
      <w:spacing w:after="120"/>
    </w:pPr>
  </w:style>
  <w:style w:type="paragraph" w:styleId="Elenco">
    <w:name w:val="List"/>
    <w:basedOn w:val="Corpotesto"/>
    <w:semiHidden/>
    <w:rPr>
      <w:rFonts w:cs="Tahoma"/>
    </w:rPr>
  </w:style>
  <w:style w:type="paragraph" w:customStyle="1" w:styleId="Didascalia2">
    <w:name w:val="Didascalia2"/>
    <w:basedOn w:val="Normale"/>
    <w:pPr>
      <w:suppressLineNumbers/>
      <w:spacing w:before="120" w:after="120"/>
    </w:pPr>
    <w:rPr>
      <w:rFonts w:cs="Tahoma"/>
      <w:i/>
      <w:iCs/>
    </w:rPr>
  </w:style>
  <w:style w:type="paragraph" w:customStyle="1" w:styleId="Indice">
    <w:name w:val="Indice"/>
    <w:basedOn w:val="Normale"/>
    <w:pPr>
      <w:suppressLineNumbers/>
    </w:pPr>
    <w:rPr>
      <w:rFonts w:cs="Tahoma"/>
    </w:rPr>
  </w:style>
  <w:style w:type="paragraph" w:customStyle="1" w:styleId="Contenutotabella">
    <w:name w:val="Contenuto tabella"/>
    <w:basedOn w:val="Normale"/>
    <w:pPr>
      <w:suppressLineNumbers/>
    </w:pPr>
  </w:style>
  <w:style w:type="paragraph" w:customStyle="1" w:styleId="Intestazionetabella">
    <w:name w:val="Intestazione tabella"/>
    <w:basedOn w:val="Contenutotabella"/>
    <w:pPr>
      <w:jc w:val="center"/>
    </w:pPr>
    <w:rPr>
      <w:b/>
      <w:bCs/>
    </w:rPr>
  </w:style>
  <w:style w:type="paragraph" w:customStyle="1" w:styleId="Intestazioneindice">
    <w:name w:val="Intestazione indice"/>
    <w:basedOn w:val="Intestazione2"/>
    <w:pPr>
      <w:suppressLineNumbers/>
    </w:pPr>
    <w:rPr>
      <w:b/>
      <w:bCs/>
      <w:sz w:val="32"/>
      <w:szCs w:val="32"/>
    </w:rPr>
  </w:style>
  <w:style w:type="paragraph" w:styleId="Intestazione">
    <w:name w:val="head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styleId="Pidipagina">
    <w:name w:val="foot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customStyle="1" w:styleId="Intestazione1">
    <w:name w:val="Intestazione1"/>
    <w:basedOn w:val="Normale"/>
    <w:next w:val="Corpotesto"/>
    <w:pPr>
      <w:keepNext/>
      <w:widowControl/>
      <w:spacing w:before="240" w:after="120"/>
    </w:pPr>
    <w:rPr>
      <w:rFonts w:ascii="Arial" w:hAnsi="Arial" w:cs="Tahoma"/>
      <w:sz w:val="28"/>
      <w:szCs w:val="28"/>
    </w:rPr>
  </w:style>
  <w:style w:type="paragraph" w:customStyle="1" w:styleId="Didascalia1">
    <w:name w:val="Didascalia1"/>
    <w:basedOn w:val="Normale"/>
    <w:pPr>
      <w:widowControl/>
      <w:suppressLineNumbers/>
      <w:spacing w:before="120" w:after="120"/>
    </w:pPr>
    <w:rPr>
      <w:rFonts w:eastAsia="Arial" w:cs="Tahoma"/>
      <w:i/>
      <w:iCs/>
    </w:rPr>
  </w:style>
  <w:style w:type="paragraph" w:styleId="Testofumetto">
    <w:name w:val="Balloon Text"/>
    <w:basedOn w:val="Normale"/>
    <w:pPr>
      <w:widowControl/>
    </w:pPr>
    <w:rPr>
      <w:rFonts w:ascii="Tahoma" w:eastAsia="Arial" w:hAnsi="Tahoma" w:cs="Tahoma"/>
      <w:sz w:val="16"/>
      <w:szCs w:val="16"/>
    </w:rPr>
  </w:style>
  <w:style w:type="paragraph" w:customStyle="1" w:styleId="Nessunaspaziatura1">
    <w:name w:val="Nessuna spaziatura1"/>
    <w:pPr>
      <w:suppressAutoHyphens/>
    </w:pPr>
    <w:rPr>
      <w:rFonts w:ascii="Calibri" w:eastAsia="Arial" w:hAnsi="Calibri" w:cs="Calibri"/>
      <w:kern w:val="1"/>
      <w:sz w:val="22"/>
      <w:szCs w:val="22"/>
      <w:lang w:eastAsia="ar-SA"/>
    </w:rPr>
  </w:style>
  <w:style w:type="paragraph" w:customStyle="1" w:styleId="Elencoacolori-Colore11">
    <w:name w:val="Elenco a colori - Colore 11"/>
    <w:basedOn w:val="Normale"/>
    <w:qFormat/>
    <w:pPr>
      <w:widowControl/>
      <w:suppressAutoHyphens w:val="0"/>
      <w:spacing w:after="200" w:line="276" w:lineRule="auto"/>
      <w:ind w:left="720"/>
    </w:pPr>
    <w:rPr>
      <w:rFonts w:ascii="Calibri" w:eastAsia="Calibri" w:hAnsi="Calibri"/>
      <w:sz w:val="22"/>
      <w:szCs w:val="22"/>
    </w:rPr>
  </w:style>
  <w:style w:type="paragraph" w:styleId="Sommario1">
    <w:name w:val="toc 1"/>
    <w:basedOn w:val="Indice"/>
    <w:uiPriority w:val="39"/>
    <w:pPr>
      <w:tabs>
        <w:tab w:val="right" w:leader="dot" w:pos="9637"/>
      </w:tabs>
    </w:pPr>
  </w:style>
  <w:style w:type="paragraph" w:styleId="Sommario2">
    <w:name w:val="toc 2"/>
    <w:basedOn w:val="Indice"/>
    <w:uiPriority w:val="39"/>
    <w:pPr>
      <w:tabs>
        <w:tab w:val="right" w:leader="dot" w:pos="9637"/>
      </w:tabs>
      <w:ind w:left="283"/>
    </w:pPr>
  </w:style>
  <w:style w:type="paragraph" w:styleId="Sommario3">
    <w:name w:val="toc 3"/>
    <w:basedOn w:val="Indice"/>
    <w:uiPriority w:val="39"/>
    <w:pPr>
      <w:tabs>
        <w:tab w:val="right" w:leader="dot" w:pos="9637"/>
      </w:tabs>
      <w:ind w:left="566"/>
    </w:pPr>
  </w:style>
  <w:style w:type="paragraph" w:styleId="Sommario4">
    <w:name w:val="toc 4"/>
    <w:basedOn w:val="Indice"/>
    <w:semiHidden/>
    <w:pPr>
      <w:tabs>
        <w:tab w:val="right" w:leader="dot" w:pos="9637"/>
      </w:tabs>
      <w:ind w:left="849"/>
    </w:pPr>
  </w:style>
  <w:style w:type="paragraph" w:styleId="Sommario5">
    <w:name w:val="toc 5"/>
    <w:basedOn w:val="Indice"/>
    <w:semiHidden/>
    <w:pPr>
      <w:tabs>
        <w:tab w:val="right" w:leader="dot" w:pos="9637"/>
      </w:tabs>
      <w:ind w:left="1132"/>
    </w:pPr>
  </w:style>
  <w:style w:type="paragraph" w:styleId="Indice1">
    <w:name w:val="index 1"/>
    <w:basedOn w:val="Normale"/>
    <w:next w:val="Normale"/>
    <w:autoRedefine/>
    <w:uiPriority w:val="99"/>
    <w:unhideWhenUsed/>
    <w:rsid w:val="00B51734"/>
    <w:pPr>
      <w:ind w:left="240" w:hanging="240"/>
    </w:pPr>
  </w:style>
  <w:style w:type="paragraph" w:styleId="Titolo">
    <w:name w:val="Title"/>
    <w:basedOn w:val="Normale"/>
    <w:next w:val="Normale"/>
    <w:link w:val="TitoloCarattere"/>
    <w:uiPriority w:val="10"/>
    <w:qFormat/>
    <w:rsid w:val="003E00FB"/>
    <w:pPr>
      <w:spacing w:before="240" w:after="60"/>
      <w:jc w:val="center"/>
      <w:outlineLvl w:val="0"/>
    </w:pPr>
    <w:rPr>
      <w:rFonts w:ascii="Calibri" w:eastAsia="MS Gothic" w:hAnsi="Calibri"/>
      <w:b/>
      <w:bCs/>
      <w:kern w:val="28"/>
      <w:sz w:val="32"/>
      <w:szCs w:val="32"/>
    </w:rPr>
  </w:style>
  <w:style w:type="character" w:customStyle="1" w:styleId="TitoloCarattere">
    <w:name w:val="Titolo Carattere"/>
    <w:link w:val="Titolo"/>
    <w:uiPriority w:val="10"/>
    <w:rsid w:val="003E00FB"/>
    <w:rPr>
      <w:rFonts w:ascii="Calibri" w:eastAsia="MS Gothic" w:hAnsi="Calibri" w:cs="Times New Roman"/>
      <w:b/>
      <w:bCs/>
      <w:kern w:val="28"/>
      <w:sz w:val="32"/>
      <w:szCs w:val="32"/>
    </w:rPr>
  </w:style>
  <w:style w:type="character" w:customStyle="1" w:styleId="Titolo3Carattere">
    <w:name w:val="Titolo 3 Carattere"/>
    <w:link w:val="Titolo3"/>
    <w:uiPriority w:val="9"/>
    <w:rsid w:val="003E00FB"/>
    <w:rPr>
      <w:rFonts w:ascii="Calibri" w:eastAsia="MS Gothic" w:hAnsi="Calibri"/>
      <w:b/>
      <w:bCs/>
      <w:kern w:val="1"/>
      <w:sz w:val="26"/>
      <w:szCs w:val="26"/>
    </w:rPr>
  </w:style>
  <w:style w:type="paragraph" w:styleId="Indice2">
    <w:name w:val="index 2"/>
    <w:basedOn w:val="Normale"/>
    <w:next w:val="Normale"/>
    <w:autoRedefine/>
    <w:uiPriority w:val="99"/>
    <w:unhideWhenUsed/>
    <w:rsid w:val="00B51734"/>
    <w:pPr>
      <w:ind w:left="480" w:hanging="240"/>
    </w:pPr>
  </w:style>
  <w:style w:type="paragraph" w:styleId="Indice3">
    <w:name w:val="index 3"/>
    <w:basedOn w:val="Normale"/>
    <w:next w:val="Normale"/>
    <w:autoRedefine/>
    <w:uiPriority w:val="99"/>
    <w:unhideWhenUsed/>
    <w:rsid w:val="00B51734"/>
    <w:pPr>
      <w:ind w:left="720" w:hanging="240"/>
    </w:pPr>
  </w:style>
  <w:style w:type="paragraph" w:styleId="Indice4">
    <w:name w:val="index 4"/>
    <w:basedOn w:val="Normale"/>
    <w:next w:val="Normale"/>
    <w:autoRedefine/>
    <w:uiPriority w:val="99"/>
    <w:unhideWhenUsed/>
    <w:rsid w:val="00B51734"/>
    <w:pPr>
      <w:ind w:left="960" w:hanging="240"/>
    </w:pPr>
  </w:style>
  <w:style w:type="paragraph" w:styleId="Indice5">
    <w:name w:val="index 5"/>
    <w:basedOn w:val="Normale"/>
    <w:next w:val="Normale"/>
    <w:autoRedefine/>
    <w:uiPriority w:val="99"/>
    <w:unhideWhenUsed/>
    <w:rsid w:val="00B51734"/>
    <w:pPr>
      <w:ind w:left="1200" w:hanging="240"/>
    </w:pPr>
  </w:style>
  <w:style w:type="paragraph" w:styleId="Indice6">
    <w:name w:val="index 6"/>
    <w:basedOn w:val="Normale"/>
    <w:next w:val="Normale"/>
    <w:autoRedefine/>
    <w:uiPriority w:val="99"/>
    <w:unhideWhenUsed/>
    <w:rsid w:val="00B51734"/>
    <w:pPr>
      <w:ind w:left="1440" w:hanging="240"/>
    </w:pPr>
  </w:style>
  <w:style w:type="paragraph" w:styleId="Indice7">
    <w:name w:val="index 7"/>
    <w:basedOn w:val="Normale"/>
    <w:next w:val="Normale"/>
    <w:autoRedefine/>
    <w:uiPriority w:val="99"/>
    <w:unhideWhenUsed/>
    <w:rsid w:val="00B51734"/>
    <w:pPr>
      <w:ind w:left="1680" w:hanging="240"/>
    </w:pPr>
  </w:style>
  <w:style w:type="paragraph" w:styleId="Indice8">
    <w:name w:val="index 8"/>
    <w:basedOn w:val="Normale"/>
    <w:next w:val="Normale"/>
    <w:autoRedefine/>
    <w:uiPriority w:val="99"/>
    <w:unhideWhenUsed/>
    <w:rsid w:val="00B51734"/>
    <w:pPr>
      <w:ind w:left="1920" w:hanging="240"/>
    </w:pPr>
  </w:style>
  <w:style w:type="paragraph" w:styleId="Indice9">
    <w:name w:val="index 9"/>
    <w:basedOn w:val="Normale"/>
    <w:next w:val="Normale"/>
    <w:autoRedefine/>
    <w:uiPriority w:val="99"/>
    <w:unhideWhenUsed/>
    <w:rsid w:val="00B51734"/>
    <w:pPr>
      <w:ind w:left="2160" w:hanging="240"/>
    </w:pPr>
  </w:style>
  <w:style w:type="paragraph" w:styleId="Titoloindice">
    <w:name w:val="index heading"/>
    <w:basedOn w:val="Normale"/>
    <w:next w:val="Indice1"/>
    <w:uiPriority w:val="99"/>
    <w:unhideWhenUsed/>
    <w:rsid w:val="00B51734"/>
  </w:style>
  <w:style w:type="paragraph" w:styleId="Sommario6">
    <w:name w:val="toc 6"/>
    <w:basedOn w:val="Normale"/>
    <w:next w:val="Normale"/>
    <w:autoRedefine/>
    <w:uiPriority w:val="39"/>
    <w:unhideWhenUsed/>
    <w:rsid w:val="00B51734"/>
    <w:pPr>
      <w:ind w:left="1200"/>
    </w:pPr>
  </w:style>
  <w:style w:type="paragraph" w:styleId="Sommario7">
    <w:name w:val="toc 7"/>
    <w:basedOn w:val="Normale"/>
    <w:next w:val="Normale"/>
    <w:autoRedefine/>
    <w:uiPriority w:val="39"/>
    <w:unhideWhenUsed/>
    <w:rsid w:val="00B51734"/>
    <w:pPr>
      <w:ind w:left="1440"/>
    </w:pPr>
  </w:style>
  <w:style w:type="paragraph" w:styleId="Sommario8">
    <w:name w:val="toc 8"/>
    <w:basedOn w:val="Normale"/>
    <w:next w:val="Normale"/>
    <w:autoRedefine/>
    <w:uiPriority w:val="39"/>
    <w:unhideWhenUsed/>
    <w:rsid w:val="00B51734"/>
    <w:pPr>
      <w:ind w:left="1680"/>
    </w:pPr>
  </w:style>
  <w:style w:type="paragraph" w:styleId="Sommario9">
    <w:name w:val="toc 9"/>
    <w:basedOn w:val="Normale"/>
    <w:next w:val="Normale"/>
    <w:autoRedefine/>
    <w:uiPriority w:val="39"/>
    <w:unhideWhenUsed/>
    <w:rsid w:val="00B51734"/>
    <w:pPr>
      <w:ind w:left="1920"/>
    </w:pPr>
  </w:style>
  <w:style w:type="paragraph" w:styleId="Paragrafoelenco">
    <w:name w:val="List Paragraph"/>
    <w:basedOn w:val="Normale"/>
    <w:uiPriority w:val="34"/>
    <w:qFormat/>
    <w:rsid w:val="0072052E"/>
    <w:pPr>
      <w:widowControl/>
      <w:suppressAutoHyphens w:val="0"/>
      <w:spacing w:after="160" w:line="259" w:lineRule="auto"/>
      <w:ind w:left="720"/>
      <w:contextualSpacing/>
    </w:pPr>
    <w:rPr>
      <w:rFonts w:ascii="Calibri" w:eastAsia="Calibri" w:hAnsi="Calibri"/>
      <w:kern w:val="0"/>
      <w:sz w:val="22"/>
      <w:szCs w:val="22"/>
      <w:lang w:eastAsia="en-US"/>
    </w:rPr>
  </w:style>
  <w:style w:type="table" w:styleId="Grigliatabella">
    <w:name w:val="Table Grid"/>
    <w:basedOn w:val="Tabellanormale"/>
    <w:uiPriority w:val="39"/>
    <w:rsid w:val="00C863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-1">
    <w:name w:val="Plain Table 1"/>
    <w:basedOn w:val="Tabellanormale"/>
    <w:uiPriority w:val="72"/>
    <w:rsid w:val="00C86316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styleId="Enfasigrassetto">
    <w:name w:val="Strong"/>
    <w:uiPriority w:val="22"/>
    <w:qFormat/>
    <w:rsid w:val="00EA1EB1"/>
    <w:rPr>
      <w:b/>
      <w:bCs/>
    </w:rPr>
  </w:style>
  <w:style w:type="paragraph" w:styleId="PreformattatoHTML">
    <w:name w:val="HTML Preformatted"/>
    <w:basedOn w:val="Normale"/>
    <w:link w:val="PreformattatoHTMLCarattere"/>
    <w:uiPriority w:val="99"/>
    <w:unhideWhenUsed/>
    <w:rsid w:val="00F02A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PreformattatoHTMLCarattere">
    <w:name w:val="Preformattato HTML Carattere"/>
    <w:link w:val="PreformattatoHTML"/>
    <w:uiPriority w:val="99"/>
    <w:rsid w:val="00F02AF1"/>
    <w:rPr>
      <w:rFonts w:ascii="Courier New" w:hAnsi="Courier New" w:cs="Courier New"/>
    </w:rPr>
  </w:style>
  <w:style w:type="paragraph" w:customStyle="1" w:styleId="Default">
    <w:name w:val="Default"/>
    <w:rsid w:val="008C021C"/>
    <w:pPr>
      <w:autoSpaceDE w:val="0"/>
      <w:autoSpaceDN w:val="0"/>
      <w:adjustRightInd w:val="0"/>
    </w:pPr>
    <w:rPr>
      <w:rFonts w:ascii="Garamond" w:hAnsi="Garamond" w:cs="Garamond"/>
      <w:color w:val="000000"/>
      <w:sz w:val="24"/>
      <w:szCs w:val="24"/>
    </w:rPr>
  </w:style>
  <w:style w:type="character" w:styleId="Collegamentoipertestuale">
    <w:name w:val="Hyperlink"/>
    <w:uiPriority w:val="99"/>
    <w:unhideWhenUsed/>
    <w:rsid w:val="00804A1F"/>
    <w:rPr>
      <w:color w:val="0563C1"/>
      <w:u w:val="single"/>
    </w:rPr>
  </w:style>
  <w:style w:type="character" w:styleId="Collegamentovisitato">
    <w:name w:val="FollowedHyperlink"/>
    <w:uiPriority w:val="99"/>
    <w:semiHidden/>
    <w:unhideWhenUsed/>
    <w:rsid w:val="00804A1F"/>
    <w:rPr>
      <w:color w:val="954F72"/>
      <w:u w:val="single"/>
    </w:rPr>
  </w:style>
  <w:style w:type="table" w:styleId="Tabellagriglia4-colore1">
    <w:name w:val="Grid Table 4 Accent 1"/>
    <w:basedOn w:val="Tabellanormale"/>
    <w:uiPriority w:val="49"/>
    <w:rsid w:val="00A24BB4"/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Grigliaacolori-Colore6">
    <w:name w:val="Colorful Grid Accent 6"/>
    <w:basedOn w:val="Tabellanormale"/>
    <w:uiPriority w:val="64"/>
    <w:rsid w:val="00A24BB4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2EFD9"/>
    </w:tcPr>
    <w:tblStylePr w:type="firstRow">
      <w:rPr>
        <w:b/>
        <w:bCs/>
      </w:rPr>
      <w:tblPr/>
      <w:tcPr>
        <w:shd w:val="clear" w:color="auto" w:fill="C5E0B3"/>
      </w:tcPr>
    </w:tblStylePr>
    <w:tblStylePr w:type="lastRow">
      <w:rPr>
        <w:b/>
        <w:bCs/>
        <w:color w:val="000000"/>
      </w:rPr>
      <w:tblPr/>
      <w:tcPr>
        <w:shd w:val="clear" w:color="auto" w:fill="C5E0B3"/>
      </w:tcPr>
    </w:tblStylePr>
    <w:tblStylePr w:type="firstCol">
      <w:rPr>
        <w:color w:val="FFFFFF"/>
      </w:rPr>
      <w:tblPr/>
      <w:tcPr>
        <w:shd w:val="clear" w:color="auto" w:fill="538135"/>
      </w:tcPr>
    </w:tblStylePr>
    <w:tblStylePr w:type="lastCol">
      <w:rPr>
        <w:color w:val="FFFFFF"/>
      </w:rPr>
      <w:tblPr/>
      <w:tcPr>
        <w:shd w:val="clear" w:color="auto" w:fill="538135"/>
      </w:tcPr>
    </w:tblStylePr>
    <w:tblStylePr w:type="band1Vert">
      <w:tblPr/>
      <w:tcPr>
        <w:shd w:val="clear" w:color="auto" w:fill="B7D8A0"/>
      </w:tcPr>
    </w:tblStylePr>
    <w:tblStylePr w:type="band1Horz">
      <w:tblPr/>
      <w:tcPr>
        <w:shd w:val="clear" w:color="auto" w:fill="B7D8A0"/>
      </w:tcPr>
    </w:tblStylePr>
  </w:style>
  <w:style w:type="table" w:styleId="Grigliamedia1-Colore1">
    <w:name w:val="Medium Grid 1 Accent 1"/>
    <w:basedOn w:val="Tabellanormale"/>
    <w:uiPriority w:val="62"/>
    <w:rsid w:val="00A24BB4"/>
    <w:tblPr>
      <w:tblStyleRowBandSize w:val="1"/>
      <w:tblStyleColBandSize w:val="1"/>
      <w:tblBorders>
        <w:top w:val="single" w:sz="8" w:space="0" w:color="84B3DF"/>
        <w:left w:val="single" w:sz="8" w:space="0" w:color="84B3DF"/>
        <w:bottom w:val="single" w:sz="8" w:space="0" w:color="84B3DF"/>
        <w:right w:val="single" w:sz="8" w:space="0" w:color="84B3DF"/>
        <w:insideH w:val="single" w:sz="8" w:space="0" w:color="84B3DF"/>
        <w:insideV w:val="single" w:sz="8" w:space="0" w:color="84B3DF"/>
      </w:tblBorders>
    </w:tblPr>
    <w:tcPr>
      <w:shd w:val="clear" w:color="auto" w:fill="D6E6F4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/>
      </w:tcPr>
    </w:tblStylePr>
    <w:tblStylePr w:type="band1Horz">
      <w:tblPr/>
      <w:tcPr>
        <w:shd w:val="clear" w:color="auto" w:fill="ADCCEA"/>
      </w:tcPr>
    </w:tblStylePr>
  </w:style>
  <w:style w:type="table" w:styleId="Tabellagriglia5scura-colore1">
    <w:name w:val="Grid Table 5 Dark Accent 1"/>
    <w:basedOn w:val="Tabellanormale"/>
    <w:uiPriority w:val="50"/>
    <w:rsid w:val="00A24BB4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  <w:style w:type="table" w:styleId="Tabellagriglia4-colore5">
    <w:name w:val="Grid Table 4 Accent 5"/>
    <w:basedOn w:val="Tabellanormale"/>
    <w:uiPriority w:val="49"/>
    <w:rsid w:val="00A24BB4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Tabellagriglia3-colore5">
    <w:name w:val="Grid Table 3 Accent 5"/>
    <w:basedOn w:val="Tabellanormale"/>
    <w:uiPriority w:val="48"/>
    <w:rsid w:val="007739DC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styleId="Tabellagriglia2-colore1">
    <w:name w:val="Grid Table 2 Accent 1"/>
    <w:basedOn w:val="Tabellanormale"/>
    <w:uiPriority w:val="47"/>
    <w:rsid w:val="001A5BF4"/>
    <w:tblPr>
      <w:tblStyleRowBandSize w:val="1"/>
      <w:tblStyleColBandSize w:val="1"/>
      <w:tblBorders>
        <w:top w:val="single" w:sz="2" w:space="0" w:color="9CC2E5"/>
        <w:bottom w:val="single" w:sz="2" w:space="0" w:color="9CC2E5"/>
        <w:insideH w:val="single" w:sz="2" w:space="0" w:color="9CC2E5"/>
        <w:insideV w:val="single" w:sz="2" w:space="0" w:color="9CC2E5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9CC2E5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Tabellagriglia5scura-colore5">
    <w:name w:val="Grid Table 5 Dark Accent 5"/>
    <w:basedOn w:val="Tabellanormale"/>
    <w:uiPriority w:val="50"/>
    <w:rsid w:val="00637FC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ellagriglia4-colore6">
    <w:name w:val="Grid Table 4 Accent 6"/>
    <w:basedOn w:val="Tabellanormale"/>
    <w:uiPriority w:val="49"/>
    <w:rsid w:val="00977DC7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Standard">
    <w:name w:val="Standard"/>
    <w:rsid w:val="00B73A57"/>
    <w:pPr>
      <w:widowControl w:val="0"/>
      <w:suppressAutoHyphens/>
      <w:autoSpaceDN w:val="0"/>
      <w:textAlignment w:val="baseline"/>
    </w:pPr>
    <w:rPr>
      <w:rFonts w:eastAsia="SimSun, 方正书宋_GBK"/>
      <w:kern w:val="3"/>
      <w:sz w:val="24"/>
      <w:lang w:val="en-US" w:eastAsia="zh-CN" w:bidi="hi-IN"/>
    </w:rPr>
  </w:style>
  <w:style w:type="table" w:styleId="Tabellagriglia3-colore1">
    <w:name w:val="Grid Table 3 Accent 1"/>
    <w:basedOn w:val="Tabellanormale"/>
    <w:uiPriority w:val="48"/>
    <w:rsid w:val="006B4656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paragraph" w:styleId="Citazioneintensa">
    <w:name w:val="Intense Quote"/>
    <w:basedOn w:val="Normale"/>
    <w:next w:val="Normale"/>
    <w:link w:val="CitazioneintensaCarattere"/>
    <w:uiPriority w:val="60"/>
    <w:qFormat/>
    <w:rsid w:val="00D500F7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60"/>
    <w:rsid w:val="00D500F7"/>
    <w:rPr>
      <w:rFonts w:eastAsia="Lucida Sans Unicode"/>
      <w:i/>
      <w:iCs/>
      <w:color w:val="5B9BD5" w:themeColor="accent1"/>
      <w:kern w:val="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4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4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8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3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9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header" Target="header5.xm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hyperlink" Target="https://www.studocu.com/it" TargetMode="External"/><Relationship Id="rId29" Type="http://schemas.openxmlformats.org/officeDocument/2006/relationships/image" Target="media/image11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footer" Target="footer5.xm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FD912E-F967-4850-8E40-90A47E89FC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3140</TotalTime>
  <Pages>33</Pages>
  <Words>4399</Words>
  <Characters>25077</Characters>
  <Application>Microsoft Office Word</Application>
  <DocSecurity>0</DocSecurity>
  <Lines>208</Lines>
  <Paragraphs>58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Università degli Studi di Salerno</vt:lpstr>
    </vt:vector>
  </TitlesOfParts>
  <Company> </Company>
  <LinksUpToDate>false</LinksUpToDate>
  <CharactersWithSpaces>29418</CharactersWithSpaces>
  <SharedDoc>false</SharedDoc>
  <HLinks>
    <vt:vector size="6" baseType="variant">
      <vt:variant>
        <vt:i4>2162747</vt:i4>
      </vt:variant>
      <vt:variant>
        <vt:i4>21</vt:i4>
      </vt:variant>
      <vt:variant>
        <vt:i4>0</vt:i4>
      </vt:variant>
      <vt:variant>
        <vt:i4>5</vt:i4>
      </vt:variant>
      <vt:variant>
        <vt:lpwstr>https://www.studocu.com/it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Università degli Studi di Salerno</dc:title>
  <dc:subject/>
  <dc:creator>Francesco Parisi</dc:creator>
  <cp:keywords/>
  <cp:lastModifiedBy>Francesco Parisi</cp:lastModifiedBy>
  <cp:revision>50</cp:revision>
  <cp:lastPrinted>1899-12-31T23:00:00Z</cp:lastPrinted>
  <dcterms:created xsi:type="dcterms:W3CDTF">2018-12-16T09:50:00Z</dcterms:created>
  <dcterms:modified xsi:type="dcterms:W3CDTF">2019-02-04T15:17:00Z</dcterms:modified>
</cp:coreProperties>
</file>