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6D5" w:rsidRDefault="00492174">
      <w:r>
        <w:tab/>
      </w:r>
    </w:p>
    <w:p w:rsidR="00886FCA" w:rsidRDefault="00886FCA" w:rsidP="00886FCA">
      <w:pPr>
        <w:jc w:val="center"/>
        <w:rPr>
          <w:rFonts w:ascii="Arial" w:hAnsi="Arial"/>
          <w:b/>
        </w:rPr>
      </w:pPr>
      <w:r>
        <w:rPr>
          <w:rFonts w:ascii="Arial" w:hAnsi="Arial"/>
          <w:b/>
          <w:sz w:val="40"/>
        </w:rPr>
        <w:t>Università degli Studi di Salerno</w:t>
      </w:r>
      <w:r>
        <w:rPr>
          <w:rFonts w:ascii="Arial" w:hAnsi="Arial"/>
          <w:b/>
          <w:sz w:val="40"/>
        </w:rPr>
        <w:br/>
      </w:r>
      <w:r>
        <w:rPr>
          <w:rFonts w:ascii="Arial" w:hAnsi="Arial"/>
          <w:b/>
        </w:rPr>
        <w:t>Corso di Ingegneria del Software</w:t>
      </w:r>
    </w:p>
    <w:p w:rsidR="00117865" w:rsidRDefault="00117865" w:rsidP="00886FCA">
      <w:pPr>
        <w:jc w:val="center"/>
        <w:rPr>
          <w:rFonts w:ascii="Arial" w:hAnsi="Arial"/>
          <w:b/>
        </w:rPr>
      </w:pPr>
    </w:p>
    <w:p w:rsidR="008B36D5" w:rsidRDefault="008B36D5" w:rsidP="00886FCA">
      <w:pPr>
        <w:jc w:val="center"/>
      </w:pPr>
    </w:p>
    <w:p w:rsidR="008B36D5" w:rsidRDefault="001C60C8" w:rsidP="00886FCA">
      <w:pPr>
        <w:jc w:val="center"/>
      </w:pPr>
      <w:r>
        <w:rPr>
          <w:rFonts w:ascii="Arial" w:hAnsi="Arial"/>
          <w:b/>
          <w:noProof/>
          <w:sz w:val="40"/>
        </w:rPr>
        <w:drawing>
          <wp:inline distT="0" distB="0" distL="0" distR="0">
            <wp:extent cx="1562100" cy="1562100"/>
            <wp:effectExtent l="0" t="0" r="0" b="0"/>
            <wp:docPr id="1" name="Immagine 1" descr="logo_stand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standar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6D5" w:rsidRDefault="008B36D5"/>
    <w:p w:rsidR="008B36D5" w:rsidRDefault="008B36D5"/>
    <w:p w:rsidR="005D1284" w:rsidRPr="00AA5A2D" w:rsidRDefault="00886FCA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sz w:val="36"/>
          <w:lang w:val="en-US"/>
        </w:rPr>
      </w:pPr>
      <w:proofErr w:type="spellStart"/>
      <w:proofErr w:type="gramStart"/>
      <w:r w:rsidRPr="00AA5A2D">
        <w:rPr>
          <w:rFonts w:ascii="Arial" w:hAnsi="Arial"/>
          <w:b/>
          <w:sz w:val="36"/>
          <w:lang w:val="en-US"/>
        </w:rPr>
        <w:t>urNotes</w:t>
      </w:r>
      <w:proofErr w:type="spellEnd"/>
      <w:proofErr w:type="gramEnd"/>
      <w:r w:rsidR="008B36D5" w:rsidRPr="00AA5A2D">
        <w:rPr>
          <w:rFonts w:ascii="Arial" w:hAnsi="Arial"/>
          <w:b/>
          <w:sz w:val="36"/>
          <w:lang w:val="en-US"/>
        </w:rPr>
        <w:br/>
      </w:r>
      <w:r w:rsidR="00AA5A2D" w:rsidRPr="00AA5A2D">
        <w:rPr>
          <w:rFonts w:ascii="Arial" w:hAnsi="Arial"/>
          <w:b/>
          <w:sz w:val="36"/>
          <w:lang w:val="en-US"/>
        </w:rPr>
        <w:t>O</w:t>
      </w:r>
      <w:r w:rsidR="00FE0B74" w:rsidRPr="00AA5A2D">
        <w:rPr>
          <w:rFonts w:ascii="Arial" w:hAnsi="Arial"/>
          <w:b/>
          <w:sz w:val="36"/>
          <w:lang w:val="en-US"/>
        </w:rPr>
        <w:t>DD</w:t>
      </w:r>
    </w:p>
    <w:p w:rsidR="001765AE" w:rsidRPr="00AA5A2D" w:rsidRDefault="00AA5A2D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sz w:val="36"/>
          <w:lang w:val="en-US"/>
        </w:rPr>
      </w:pPr>
      <w:r w:rsidRPr="00AA5A2D">
        <w:rPr>
          <w:rFonts w:ascii="Arial" w:hAnsi="Arial"/>
          <w:b/>
          <w:sz w:val="36"/>
          <w:lang w:val="en-US"/>
        </w:rPr>
        <w:t>Object</w:t>
      </w:r>
      <w:r w:rsidR="005D1284" w:rsidRPr="00AA5A2D">
        <w:rPr>
          <w:rFonts w:ascii="Arial" w:hAnsi="Arial"/>
          <w:b/>
          <w:sz w:val="36"/>
          <w:lang w:val="en-US"/>
        </w:rPr>
        <w:t xml:space="preserve"> </w:t>
      </w:r>
      <w:r w:rsidR="00FE0B74" w:rsidRPr="00AA5A2D">
        <w:rPr>
          <w:rFonts w:ascii="Arial" w:hAnsi="Arial"/>
          <w:b/>
          <w:sz w:val="36"/>
          <w:lang w:val="en-US"/>
        </w:rPr>
        <w:t>Design</w:t>
      </w:r>
      <w:r w:rsidR="005D1284" w:rsidRPr="00AA5A2D">
        <w:rPr>
          <w:rFonts w:ascii="Arial" w:hAnsi="Arial"/>
          <w:b/>
          <w:sz w:val="36"/>
          <w:lang w:val="en-US"/>
        </w:rPr>
        <w:t xml:space="preserve"> </w:t>
      </w:r>
      <w:r w:rsidR="00E34A94" w:rsidRPr="00AA5A2D">
        <w:rPr>
          <w:rFonts w:ascii="Arial" w:hAnsi="Arial"/>
          <w:b/>
          <w:sz w:val="36"/>
          <w:lang w:val="en-US"/>
        </w:rPr>
        <w:t>Document</w:t>
      </w:r>
      <w:r w:rsidR="008B36D5" w:rsidRPr="00AA5A2D">
        <w:rPr>
          <w:rFonts w:ascii="Arial" w:hAnsi="Arial"/>
          <w:b/>
          <w:sz w:val="36"/>
          <w:lang w:val="en-US"/>
        </w:rPr>
        <w:br/>
      </w:r>
    </w:p>
    <w:p w:rsidR="004F34BF" w:rsidRPr="00AA5A2D" w:rsidRDefault="004F34BF" w:rsidP="005D1284">
      <w:pPr>
        <w:tabs>
          <w:tab w:val="left" w:pos="3015"/>
          <w:tab w:val="left" w:pos="3195"/>
          <w:tab w:val="center" w:pos="4998"/>
          <w:tab w:val="center" w:pos="5359"/>
        </w:tabs>
        <w:ind w:left="709"/>
        <w:jc w:val="right"/>
        <w:rPr>
          <w:rFonts w:ascii="Arial" w:hAnsi="Arial"/>
          <w:b/>
          <w:sz w:val="36"/>
          <w:lang w:val="en-US"/>
        </w:rPr>
      </w:pPr>
    </w:p>
    <w:p w:rsidR="00D15F88" w:rsidRPr="00AA5A2D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US"/>
        </w:rPr>
      </w:pPr>
      <w:r w:rsidRPr="00AA5A2D">
        <w:rPr>
          <w:rFonts w:ascii="Arial" w:hAnsi="Arial"/>
          <w:b/>
          <w:sz w:val="36"/>
          <w:lang w:val="en-US"/>
        </w:rPr>
        <w:br/>
      </w:r>
    </w:p>
    <w:p w:rsidR="001B500F" w:rsidRPr="00AA5A2D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</w:p>
    <w:p w:rsidR="001765AE" w:rsidRPr="00AA5A2D" w:rsidRDefault="001765AE" w:rsidP="001765AE">
      <w:pPr>
        <w:jc w:val="center"/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FD3CA7">
      <w:pPr>
        <w:rPr>
          <w:b/>
          <w:color w:val="FF0000"/>
          <w:sz w:val="28"/>
          <w:szCs w:val="28"/>
          <w:lang w:val="en-US"/>
        </w:rPr>
      </w:pPr>
    </w:p>
    <w:p w:rsidR="001765AE" w:rsidRPr="00AA5A2D" w:rsidRDefault="001765AE" w:rsidP="001765AE">
      <w:pPr>
        <w:rPr>
          <w:b/>
          <w:color w:val="FF0000"/>
          <w:sz w:val="28"/>
          <w:szCs w:val="28"/>
          <w:lang w:val="en-US"/>
        </w:rPr>
      </w:pPr>
    </w:p>
    <w:p w:rsidR="001765AE" w:rsidRDefault="001C60C8" w:rsidP="0072052E">
      <w:pPr>
        <w:jc w:val="center"/>
        <w:rPr>
          <w:b/>
          <w:color w:val="FF0000"/>
          <w:sz w:val="36"/>
          <w:szCs w:val="36"/>
        </w:rPr>
      </w:pPr>
      <w:r w:rsidRPr="005B4E04">
        <w:rPr>
          <w:b/>
          <w:noProof/>
          <w:color w:val="FF0000"/>
          <w:sz w:val="36"/>
          <w:szCs w:val="36"/>
        </w:rPr>
        <w:drawing>
          <wp:inline distT="0" distB="0" distL="0" distR="0">
            <wp:extent cx="3609975" cy="1352550"/>
            <wp:effectExtent l="0" t="0" r="9525" b="0"/>
            <wp:docPr id="2" name="Immagine 2" descr="download-pro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wnload-prov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:rsidR="001765AE" w:rsidRDefault="001765AE" w:rsidP="001765AE"/>
    <w:p w:rsidR="008B36D5" w:rsidRDefault="008B36D5" w:rsidP="00117865"/>
    <w:p w:rsidR="008B36D5" w:rsidRPr="00B90EC1" w:rsidRDefault="008B36D5">
      <w:pPr>
        <w:jc w:val="center"/>
        <w:rPr>
          <w:rFonts w:ascii="Calibri" w:hAnsi="Calibri" w:cs="Calibri"/>
        </w:rPr>
      </w:pPr>
    </w:p>
    <w:p w:rsidR="008B36D5" w:rsidRPr="00B90EC1" w:rsidRDefault="008B36D5" w:rsidP="001B500F">
      <w:pPr>
        <w:jc w:val="center"/>
        <w:rPr>
          <w:rFonts w:ascii="Calibri" w:hAnsi="Calibri" w:cs="Calibri"/>
          <w:sz w:val="32"/>
        </w:rPr>
      </w:pPr>
      <w:r w:rsidRPr="00B90EC1">
        <w:rPr>
          <w:rFonts w:ascii="Calibri" w:hAnsi="Calibri" w:cs="Calibri"/>
          <w:sz w:val="32"/>
        </w:rPr>
        <w:t xml:space="preserve">Data: </w:t>
      </w:r>
      <w:r w:rsidR="00AA5A2D">
        <w:rPr>
          <w:rFonts w:ascii="Calibri" w:hAnsi="Calibri" w:cs="Calibri"/>
          <w:sz w:val="32"/>
        </w:rPr>
        <w:t>18</w:t>
      </w:r>
      <w:r w:rsidRPr="00B90EC1">
        <w:rPr>
          <w:rFonts w:ascii="Calibri" w:hAnsi="Calibri" w:cs="Calibri"/>
          <w:sz w:val="32"/>
        </w:rPr>
        <w:t>/</w:t>
      </w:r>
      <w:r w:rsidR="00E34A94">
        <w:rPr>
          <w:rFonts w:ascii="Calibri" w:hAnsi="Calibri" w:cs="Calibri"/>
          <w:sz w:val="32"/>
        </w:rPr>
        <w:t>12</w:t>
      </w:r>
      <w:r w:rsidRPr="00B90EC1">
        <w:rPr>
          <w:rFonts w:ascii="Calibri" w:hAnsi="Calibri" w:cs="Calibri"/>
          <w:sz w:val="32"/>
        </w:rPr>
        <w:t>/</w:t>
      </w:r>
      <w:r w:rsidR="00A8657F" w:rsidRPr="00B90EC1">
        <w:rPr>
          <w:rFonts w:ascii="Calibri" w:hAnsi="Calibri" w:cs="Calibri"/>
          <w:sz w:val="32"/>
        </w:rPr>
        <w:t>2018</w:t>
      </w:r>
    </w:p>
    <w:p w:rsidR="00B51734" w:rsidRPr="00B90EC1" w:rsidRDefault="00B51734" w:rsidP="001B500F">
      <w:pPr>
        <w:jc w:val="center"/>
        <w:rPr>
          <w:rFonts w:ascii="Calibri" w:hAnsi="Calibri" w:cs="Calibri"/>
          <w:sz w:val="32"/>
        </w:rPr>
      </w:pPr>
    </w:p>
    <w:p w:rsidR="00B51734" w:rsidRPr="00B90EC1" w:rsidRDefault="00B51734" w:rsidP="00457835">
      <w:pPr>
        <w:rPr>
          <w:rFonts w:ascii="Calibri" w:hAnsi="Calibri" w:cs="Calibri"/>
          <w:sz w:val="32"/>
        </w:rPr>
      </w:pPr>
    </w:p>
    <w:p w:rsidR="00B51734" w:rsidRPr="00B90EC1" w:rsidRDefault="00B51734" w:rsidP="00B51734">
      <w:pPr>
        <w:jc w:val="center"/>
        <w:rPr>
          <w:rFonts w:ascii="Calibri" w:hAnsi="Calibri" w:cs="Calibri"/>
          <w:sz w:val="32"/>
        </w:rPr>
        <w:sectPr w:rsidR="00B51734" w:rsidRPr="00B90EC1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:rsidR="008B36D5" w:rsidRPr="00B90EC1" w:rsidRDefault="008B36D5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</w:rPr>
      </w:pPr>
    </w:p>
    <w:p w:rsidR="008B36D5" w:rsidRPr="00B90EC1" w:rsidRDefault="008B36D5">
      <w:pPr>
        <w:rPr>
          <w:rFonts w:ascii="Calibri" w:hAnsi="Calibri" w:cs="Calibri"/>
          <w:b/>
        </w:rPr>
      </w:pPr>
      <w:r w:rsidRPr="00B90EC1">
        <w:rPr>
          <w:rFonts w:ascii="Calibri" w:hAnsi="Calibri" w:cs="Calibri"/>
          <w:b/>
        </w:rPr>
        <w:lastRenderedPageBreak/>
        <w:t>Coordinatore del progetto: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964742" w:rsidTr="00964742">
        <w:trPr>
          <w:trHeight w:val="244"/>
        </w:trPr>
        <w:tc>
          <w:tcPr>
            <w:tcW w:w="6745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1765AE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1765AE" w:rsidRPr="00964742" w:rsidRDefault="00B02891" w:rsidP="008B36D5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Francesco Parisi</w:t>
            </w:r>
          </w:p>
        </w:tc>
        <w:tc>
          <w:tcPr>
            <w:tcW w:w="2892" w:type="dxa"/>
            <w:shd w:val="clear" w:color="auto" w:fill="DEEAF6"/>
          </w:tcPr>
          <w:p w:rsidR="001765AE" w:rsidRPr="00964742" w:rsidRDefault="00B02891" w:rsidP="008B36D5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0512103582</w:t>
            </w:r>
          </w:p>
        </w:tc>
      </w:tr>
    </w:tbl>
    <w:p w:rsidR="008B36D5" w:rsidRPr="00B90EC1" w:rsidRDefault="008B36D5">
      <w:pPr>
        <w:rPr>
          <w:rFonts w:ascii="Calibri" w:hAnsi="Calibri" w:cs="Calibri"/>
          <w:b/>
        </w:rPr>
      </w:pPr>
    </w:p>
    <w:p w:rsidR="008B36D5" w:rsidRPr="00B90EC1" w:rsidRDefault="008B36D5">
      <w:pPr>
        <w:rPr>
          <w:rFonts w:ascii="Calibri" w:hAnsi="Calibri" w:cs="Calibri"/>
          <w:b/>
          <w:sz w:val="20"/>
        </w:rPr>
      </w:pPr>
      <w:r w:rsidRPr="00B90EC1">
        <w:rPr>
          <w:rFonts w:ascii="Calibri" w:hAnsi="Calibri" w:cs="Calibri"/>
          <w:b/>
          <w:sz w:val="20"/>
        </w:rPr>
        <w:t>Partecipanti: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964742" w:rsidTr="00964742">
        <w:trPr>
          <w:trHeight w:val="244"/>
        </w:trPr>
        <w:tc>
          <w:tcPr>
            <w:tcW w:w="6745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shd w:val="clear" w:color="auto" w:fill="BDD6EE"/>
          </w:tcPr>
          <w:p w:rsidR="008B36D5" w:rsidRPr="00964742" w:rsidRDefault="008B36D5" w:rsidP="00964742">
            <w:pPr>
              <w:pStyle w:val="Intestazionetabella"/>
              <w:jc w:val="left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 Matricola</w:t>
            </w:r>
          </w:p>
        </w:tc>
      </w:tr>
      <w:tr w:rsidR="00D1464E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 xml:space="preserve">Marco La </w:t>
            </w:r>
            <w:proofErr w:type="spellStart"/>
            <w:r w:rsidRPr="00964742">
              <w:rPr>
                <w:rFonts w:ascii="Calibri" w:hAnsi="Calibri" w:cs="Calibri"/>
                <w:sz w:val="20"/>
              </w:rPr>
              <w:t>Cortiglia</w:t>
            </w:r>
            <w:proofErr w:type="spellEnd"/>
          </w:p>
        </w:tc>
        <w:tc>
          <w:tcPr>
            <w:tcW w:w="2892" w:type="dxa"/>
            <w:shd w:val="clear" w:color="auto" w:fill="DEEAF6"/>
          </w:tcPr>
          <w:p w:rsidR="00D1464E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0512103630</w:t>
            </w:r>
          </w:p>
        </w:tc>
      </w:tr>
      <w:tr w:rsidR="002713D8" w:rsidRPr="00964742" w:rsidTr="00964742">
        <w:trPr>
          <w:trHeight w:val="230"/>
        </w:trPr>
        <w:tc>
          <w:tcPr>
            <w:tcW w:w="6745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Matteo Maiorano</w:t>
            </w:r>
          </w:p>
        </w:tc>
        <w:tc>
          <w:tcPr>
            <w:tcW w:w="2892" w:type="dxa"/>
            <w:shd w:val="clear" w:color="auto" w:fill="BDD6EE"/>
          </w:tcPr>
          <w:p w:rsidR="002713D8" w:rsidRPr="00964742" w:rsidRDefault="00B02891" w:rsidP="000A5632">
            <w:pPr>
              <w:pStyle w:val="Contenutotabella"/>
              <w:rPr>
                <w:rFonts w:ascii="Calibri" w:hAnsi="Calibri" w:cs="Calibri"/>
                <w:sz w:val="20"/>
              </w:rPr>
            </w:pPr>
            <w:r w:rsidRPr="00964742">
              <w:rPr>
                <w:rFonts w:ascii="Calibri" w:hAnsi="Calibri" w:cs="Calibri"/>
                <w:sz w:val="20"/>
              </w:rPr>
              <w:t>05121045</w:t>
            </w:r>
            <w:r w:rsidR="0072052E" w:rsidRPr="00964742">
              <w:rPr>
                <w:rFonts w:ascii="Calibri" w:hAnsi="Calibri" w:cs="Calibri"/>
                <w:sz w:val="20"/>
              </w:rPr>
              <w:t>78</w:t>
            </w:r>
          </w:p>
        </w:tc>
      </w:tr>
    </w:tbl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rPr>
          <w:b/>
          <w:sz w:val="20"/>
        </w:rPr>
      </w:pPr>
    </w:p>
    <w:p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</w:t>
      </w:r>
      <w:proofErr w:type="spellStart"/>
      <w:r>
        <w:rPr>
          <w:rFonts w:ascii="Arial" w:hAnsi="Arial"/>
          <w:b/>
          <w:sz w:val="32"/>
        </w:rPr>
        <w:t>History</w:t>
      </w:r>
      <w:proofErr w:type="spellEnd"/>
    </w:p>
    <w:p w:rsidR="00FD3CA7" w:rsidRDefault="00FD3CA7" w:rsidP="00FD3CA7">
      <w:pPr>
        <w:rPr>
          <w:rFonts w:ascii="Arial" w:hAnsi="Arial"/>
          <w:b/>
          <w:sz w:val="32"/>
        </w:rPr>
      </w:pPr>
    </w:p>
    <w:tbl>
      <w:tblPr>
        <w:tblW w:w="9637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964742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Data</w:t>
            </w:r>
          </w:p>
        </w:tc>
        <w:tc>
          <w:tcPr>
            <w:tcW w:w="964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Versione</w:t>
            </w:r>
          </w:p>
        </w:tc>
        <w:tc>
          <w:tcPr>
            <w:tcW w:w="4336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Descrizione</w:t>
            </w:r>
          </w:p>
        </w:tc>
        <w:tc>
          <w:tcPr>
            <w:tcW w:w="2410" w:type="dxa"/>
            <w:shd w:val="clear" w:color="auto" w:fill="BDD6EE"/>
          </w:tcPr>
          <w:p w:rsidR="008B36D5" w:rsidRPr="00964742" w:rsidRDefault="008B36D5">
            <w:pPr>
              <w:pStyle w:val="Intestazionetabella"/>
              <w:rPr>
                <w:sz w:val="20"/>
              </w:rPr>
            </w:pPr>
            <w:r w:rsidRPr="00964742">
              <w:rPr>
                <w:sz w:val="20"/>
              </w:rPr>
              <w:t>Autore</w:t>
            </w:r>
          </w:p>
        </w:tc>
      </w:tr>
      <w:tr w:rsidR="00E34A94" w:rsidRPr="00964742" w:rsidTr="005A3D12">
        <w:trPr>
          <w:trHeight w:val="230"/>
        </w:trPr>
        <w:tc>
          <w:tcPr>
            <w:tcW w:w="1927" w:type="dxa"/>
            <w:shd w:val="clear" w:color="auto" w:fill="BDD6EE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 w:rsidR="00AC72DA">
              <w:rPr>
                <w:sz w:val="22"/>
                <w:szCs w:val="22"/>
              </w:rPr>
              <w:t>/12/2018</w:t>
            </w:r>
          </w:p>
        </w:tc>
        <w:tc>
          <w:tcPr>
            <w:tcW w:w="964" w:type="dxa"/>
            <w:shd w:val="clear" w:color="auto" w:fill="DEEAF6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0.1</w:t>
            </w:r>
          </w:p>
        </w:tc>
        <w:tc>
          <w:tcPr>
            <w:tcW w:w="4336" w:type="dxa"/>
            <w:shd w:val="clear" w:color="auto" w:fill="BDD6EE"/>
          </w:tcPr>
          <w:p w:rsidR="00E34A94" w:rsidRPr="00964742" w:rsidRDefault="00E456F9" w:rsidP="004735F0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Aggiunta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2"/>
                <w:szCs w:val="22"/>
              </w:rPr>
              <w:t>Packages,Sottosistemi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e Revisione Organizzazione Package</w:t>
            </w:r>
          </w:p>
        </w:tc>
        <w:tc>
          <w:tcPr>
            <w:tcW w:w="2410" w:type="dxa"/>
            <w:shd w:val="clear" w:color="auto" w:fill="DEEAF6"/>
          </w:tcPr>
          <w:p w:rsidR="00E34A94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Francesco Parisi</w:t>
            </w:r>
          </w:p>
        </w:tc>
      </w:tr>
      <w:tr w:rsidR="00964742" w:rsidRPr="00964742" w:rsidTr="005A3D12">
        <w:trPr>
          <w:trHeight w:val="253"/>
        </w:trPr>
        <w:tc>
          <w:tcPr>
            <w:tcW w:w="1927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29/12/2018</w:t>
            </w:r>
          </w:p>
        </w:tc>
        <w:tc>
          <w:tcPr>
            <w:tcW w:w="964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0.2</w:t>
            </w:r>
          </w:p>
        </w:tc>
        <w:tc>
          <w:tcPr>
            <w:tcW w:w="4336" w:type="dxa"/>
            <w:shd w:val="clear" w:color="auto" w:fill="BDD6EE"/>
          </w:tcPr>
          <w:p w:rsidR="00FD3CA7" w:rsidRPr="00964742" w:rsidRDefault="001E47E2" w:rsidP="002E668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Completamento e revisione documento</w:t>
            </w:r>
          </w:p>
        </w:tc>
        <w:tc>
          <w:tcPr>
            <w:tcW w:w="2410" w:type="dxa"/>
            <w:shd w:val="clear" w:color="auto" w:fill="BDD6EE"/>
          </w:tcPr>
          <w:p w:rsidR="00FD3CA7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Tutti</w:t>
            </w:r>
          </w:p>
        </w:tc>
      </w:tr>
      <w:tr w:rsidR="001E47E2" w:rsidRPr="00964742" w:rsidTr="005A3D12">
        <w:trPr>
          <w:trHeight w:val="253"/>
        </w:trPr>
        <w:tc>
          <w:tcPr>
            <w:tcW w:w="1927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  <w:tc>
          <w:tcPr>
            <w:tcW w:w="964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  <w:tc>
          <w:tcPr>
            <w:tcW w:w="4336" w:type="dxa"/>
            <w:shd w:val="clear" w:color="auto" w:fill="BDD6EE"/>
          </w:tcPr>
          <w:p w:rsidR="001E47E2" w:rsidRPr="00964742" w:rsidRDefault="001E47E2" w:rsidP="002E6685">
            <w:pPr>
              <w:pStyle w:val="Defaul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BDD6EE"/>
          </w:tcPr>
          <w:p w:rsidR="001E47E2" w:rsidRPr="00964742" w:rsidRDefault="001E47E2" w:rsidP="00964742">
            <w:pPr>
              <w:pStyle w:val="Contenutotabella"/>
              <w:jc w:val="center"/>
              <w:rPr>
                <w:sz w:val="22"/>
                <w:szCs w:val="22"/>
              </w:rPr>
            </w:pPr>
          </w:p>
        </w:tc>
      </w:tr>
    </w:tbl>
    <w:p w:rsidR="00FD3CA7" w:rsidRDefault="00FD3CA7" w:rsidP="00FD3CA7">
      <w:pPr>
        <w:jc w:val="center"/>
        <w:rPr>
          <w:rFonts w:ascii="Arial" w:hAnsi="Arial"/>
          <w:b/>
          <w:sz w:val="32"/>
        </w:rPr>
        <w:sectPr w:rsidR="00FD3CA7" w:rsidSect="00FD3CA7">
          <w:headerReference w:type="default" r:id="rId10"/>
          <w:footerReference w:type="default" r:id="rId11"/>
          <w:headerReference w:type="first" r:id="rId12"/>
          <w:footerReference w:type="first" r:id="rId13"/>
          <w:footnotePr>
            <w:pos w:val="beneathText"/>
          </w:footnotePr>
          <w:type w:val="continuous"/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</w:pPr>
    </w:p>
    <w:p w:rsidR="00B51734" w:rsidRDefault="00B51734" w:rsidP="00B51734">
      <w:pPr>
        <w:pStyle w:val="Intestazioneindice"/>
        <w:sectPr w:rsidR="00B51734" w:rsidSect="001765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8B36D5" w:rsidRDefault="008B36D5" w:rsidP="0072052E">
      <w:pPr>
        <w:pStyle w:val="Intestazioneindice"/>
        <w:jc w:val="center"/>
      </w:pPr>
      <w:r>
        <w:lastRenderedPageBreak/>
        <w:t>Indice</w:t>
      </w:r>
    </w:p>
    <w:p w:rsidR="00AA3BB8" w:rsidRPr="00506C0A" w:rsidRDefault="00AA3BB8" w:rsidP="0072052E">
      <w:pPr>
        <w:pStyle w:val="Intestazioneindice"/>
        <w:jc w:val="center"/>
        <w:rPr>
          <w:rFonts w:asciiTheme="minorHAnsi" w:hAnsiTheme="minorHAnsi" w:cstheme="minorHAnsi"/>
          <w:sz w:val="28"/>
        </w:rPr>
      </w:pPr>
    </w:p>
    <w:p w:rsidR="00492174" w:rsidRPr="008514C3" w:rsidRDefault="00492174" w:rsidP="00492174">
      <w:pPr>
        <w:pStyle w:val="Sommario1"/>
        <w:tabs>
          <w:tab w:val="left" w:pos="420"/>
        </w:tabs>
        <w:rPr>
          <w:rFonts w:asciiTheme="minorHAnsi" w:eastAsia="MS Mincho" w:hAnsiTheme="minorHAnsi" w:cstheme="minorHAnsi"/>
          <w:noProof/>
          <w:kern w:val="0"/>
          <w:sz w:val="22"/>
          <w:lang w:val="en-US" w:eastAsia="ja-JP"/>
        </w:rPr>
      </w:pPr>
      <w:r w:rsidRPr="00506C0A">
        <w:rPr>
          <w:rFonts w:asciiTheme="minorHAnsi" w:hAnsiTheme="minorHAnsi" w:cstheme="minorHAnsi"/>
          <w:sz w:val="22"/>
        </w:rPr>
        <w:fldChar w:fldCharType="begin"/>
      </w:r>
      <w:r w:rsidRPr="008514C3">
        <w:rPr>
          <w:rFonts w:asciiTheme="minorHAnsi" w:hAnsiTheme="minorHAnsi" w:cstheme="minorHAnsi"/>
          <w:sz w:val="22"/>
          <w:lang w:val="en-US"/>
        </w:rPr>
        <w:instrText xml:space="preserve"> TOC \o "1-3" </w:instrText>
      </w:r>
      <w:r w:rsidRPr="00506C0A">
        <w:rPr>
          <w:rFonts w:asciiTheme="minorHAnsi" w:hAnsiTheme="minorHAnsi" w:cstheme="minorHAnsi"/>
          <w:sz w:val="22"/>
        </w:rPr>
        <w:fldChar w:fldCharType="separate"/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>1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>.</w:t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 xml:space="preserve"> Introduzione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 xml:space="preserve"> </w:t>
      </w:r>
      <w:r w:rsidR="008514C3" w:rsidRP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……………................................................................................................................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....................................................</w:t>
      </w:r>
      <w:r w:rsidR="00677BEF" w:rsidRPr="008514C3">
        <w:rPr>
          <w:rFonts w:asciiTheme="minorHAnsi" w:hAnsiTheme="minorHAnsi" w:cstheme="minorHAnsi"/>
          <w:noProof/>
          <w:sz w:val="22"/>
          <w:lang w:val="en-US"/>
        </w:rPr>
        <w:t>4</w:t>
      </w:r>
    </w:p>
    <w:p w:rsidR="00B51734" w:rsidRPr="00506C0A" w:rsidRDefault="00492174" w:rsidP="00A8657F">
      <w:pPr>
        <w:pStyle w:val="Sommario5"/>
        <w:ind w:left="0"/>
        <w:rPr>
          <w:rFonts w:asciiTheme="minorHAnsi" w:hAnsiTheme="minorHAnsi" w:cstheme="minorHAnsi"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9D74C5" w:rsidRPr="008514C3">
        <w:rPr>
          <w:rFonts w:asciiTheme="minorHAnsi" w:hAnsiTheme="minorHAnsi" w:cstheme="minorHAnsi"/>
          <w:sz w:val="22"/>
          <w:lang w:val="en-US"/>
        </w:rPr>
        <w:t xml:space="preserve">    </w:t>
      </w:r>
      <w:r w:rsidR="00B51734" w:rsidRPr="00506C0A">
        <w:rPr>
          <w:rFonts w:asciiTheme="minorHAnsi" w:hAnsiTheme="minorHAnsi" w:cstheme="minorHAnsi"/>
          <w:sz w:val="22"/>
        </w:rPr>
        <w:fldChar w:fldCharType="begin"/>
      </w:r>
      <w:r w:rsidR="00B51734" w:rsidRPr="008514C3">
        <w:rPr>
          <w:rFonts w:asciiTheme="minorHAnsi" w:hAnsiTheme="minorHAnsi" w:cstheme="minorHAnsi"/>
          <w:sz w:val="22"/>
          <w:lang w:val="en-US"/>
        </w:rPr>
        <w:instrText xml:space="preserve"> TOC \o "1-3" </w:instrText>
      </w:r>
      <w:r w:rsidR="00B51734" w:rsidRPr="00506C0A">
        <w:rPr>
          <w:rFonts w:asciiTheme="minorHAnsi" w:hAnsiTheme="minorHAnsi" w:cstheme="minorHAnsi"/>
          <w:sz w:val="22"/>
        </w:rPr>
        <w:fldChar w:fldCharType="separate"/>
      </w:r>
      <w:r w:rsidR="009D74C5" w:rsidRPr="008514C3">
        <w:rPr>
          <w:rFonts w:asciiTheme="minorHAnsi" w:hAnsiTheme="minorHAnsi" w:cstheme="minorHAnsi"/>
          <w:noProof/>
          <w:sz w:val="22"/>
          <w:lang w:val="en-US"/>
        </w:rPr>
        <w:t>1</w:t>
      </w:r>
      <w:r w:rsidRPr="008514C3">
        <w:rPr>
          <w:rFonts w:asciiTheme="minorHAnsi" w:hAnsiTheme="minorHAnsi" w:cstheme="minorHAnsi"/>
          <w:noProof/>
          <w:sz w:val="22"/>
          <w:lang w:val="en-US"/>
        </w:rPr>
        <w:t>.1</w:t>
      </w:r>
      <w:r w:rsidR="009D74C5" w:rsidRPr="008514C3">
        <w:rPr>
          <w:rFonts w:asciiTheme="minorHAnsi" w:hAnsiTheme="minorHAnsi" w:cstheme="minorHAnsi"/>
          <w:noProof/>
          <w:lang w:val="en-US"/>
        </w:rPr>
        <w:t xml:space="preserve"> </w:t>
      </w:r>
      <w:r w:rsidR="002D58F1" w:rsidRPr="008514C3">
        <w:rPr>
          <w:rFonts w:asciiTheme="minorHAnsi" w:hAnsiTheme="minorHAnsi" w:cstheme="minorHAnsi"/>
          <w:sz w:val="22"/>
          <w:szCs w:val="23"/>
          <w:lang w:val="en-US"/>
        </w:rPr>
        <w:t>Object design trade-offs</w:t>
      </w:r>
      <w:r w:rsidR="008514C3" w:rsidRP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  <w:lang w:val="en-US"/>
        </w:rPr>
        <w:t>…………….........................................................................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</w:t>
      </w:r>
      <w:r w:rsidR="00677BEF" w:rsidRPr="00506C0A">
        <w:rPr>
          <w:rFonts w:asciiTheme="minorHAnsi" w:hAnsiTheme="minorHAnsi" w:cstheme="minorHAnsi"/>
          <w:noProof/>
          <w:sz w:val="22"/>
        </w:rPr>
        <w:t>4</w:t>
      </w:r>
    </w:p>
    <w:p w:rsidR="002D58F1" w:rsidRPr="00506C0A" w:rsidRDefault="002D58F1" w:rsidP="002D58F1">
      <w:pPr>
        <w:pStyle w:val="Sommario2"/>
        <w:tabs>
          <w:tab w:val="left" w:pos="883"/>
        </w:tabs>
        <w:ind w:left="0"/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  1.2 Linee guida per la d</w:t>
      </w:r>
      <w:r w:rsidR="001D58DA" w:rsidRPr="00506C0A">
        <w:rPr>
          <w:rFonts w:asciiTheme="minorHAnsi" w:hAnsiTheme="minorHAnsi" w:cstheme="minorHAnsi"/>
          <w:noProof/>
          <w:sz w:val="22"/>
        </w:rPr>
        <w:t>ocumentazione dell'Interfaccia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5</w:t>
      </w:r>
    </w:p>
    <w:p w:rsidR="00B51734" w:rsidRPr="00506C0A" w:rsidRDefault="002D58F1" w:rsidP="009D74C5">
      <w:pPr>
        <w:pStyle w:val="Sommario3"/>
        <w:tabs>
          <w:tab w:val="left" w:pos="1346"/>
        </w:tabs>
        <w:ind w:left="0"/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</w:t>
      </w:r>
      <w:r w:rsidR="00FE0B74" w:rsidRPr="00506C0A">
        <w:rPr>
          <w:rFonts w:asciiTheme="minorHAnsi" w:hAnsiTheme="minorHAnsi" w:cstheme="minorHAnsi"/>
          <w:noProof/>
          <w:sz w:val="22"/>
        </w:rPr>
        <w:t xml:space="preserve"> </w:t>
      </w:r>
      <w:r w:rsidR="00F47FF2" w:rsidRPr="00506C0A">
        <w:rPr>
          <w:rFonts w:asciiTheme="minorHAnsi" w:hAnsiTheme="minorHAnsi" w:cstheme="minorHAnsi"/>
          <w:noProof/>
          <w:sz w:val="22"/>
        </w:rPr>
        <w:t xml:space="preserve"> 1.3</w:t>
      </w:r>
      <w:r w:rsidR="009D74C5" w:rsidRPr="00506C0A">
        <w:rPr>
          <w:rFonts w:asciiTheme="minorHAnsi" w:hAnsiTheme="minorHAnsi" w:cstheme="minorHAnsi"/>
          <w:noProof/>
          <w:sz w:val="22"/>
        </w:rPr>
        <w:t xml:space="preserve"> Definizioni, Acronimi e Abbreviazioni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8</w:t>
      </w:r>
    </w:p>
    <w:p w:rsidR="00B51734" w:rsidRPr="00506C0A" w:rsidRDefault="002D58F1" w:rsidP="002D58F1">
      <w:pPr>
        <w:pStyle w:val="Sommario2"/>
        <w:tabs>
          <w:tab w:val="left" w:pos="883"/>
        </w:tabs>
        <w:ind w:left="0"/>
        <w:rPr>
          <w:rFonts w:asciiTheme="minorHAnsi" w:hAnsiTheme="minorHAnsi" w:cstheme="minorHAnsi"/>
          <w:noProof/>
          <w:sz w:val="22"/>
        </w:rPr>
      </w:pPr>
      <w:r w:rsidRPr="00506C0A">
        <w:rPr>
          <w:rFonts w:asciiTheme="minorHAnsi" w:hAnsiTheme="minorHAnsi" w:cstheme="minorHAnsi"/>
          <w:noProof/>
          <w:sz w:val="22"/>
        </w:rPr>
        <w:t xml:space="preserve">    </w:t>
      </w:r>
      <w:r w:rsidR="00FE0B74" w:rsidRPr="00506C0A">
        <w:rPr>
          <w:rFonts w:asciiTheme="minorHAnsi" w:hAnsiTheme="minorHAnsi" w:cstheme="minorHAnsi"/>
          <w:noProof/>
          <w:sz w:val="22"/>
        </w:rPr>
        <w:t>1</w:t>
      </w:r>
      <w:r w:rsidR="00F47FF2" w:rsidRPr="00506C0A">
        <w:rPr>
          <w:rFonts w:asciiTheme="minorHAnsi" w:hAnsiTheme="minorHAnsi" w:cstheme="minorHAnsi"/>
          <w:noProof/>
          <w:sz w:val="22"/>
        </w:rPr>
        <w:t>.4</w:t>
      </w:r>
      <w:r w:rsidR="00083E09" w:rsidRPr="00506C0A">
        <w:rPr>
          <w:rFonts w:asciiTheme="minorHAnsi" w:eastAsia="MS Mincho" w:hAnsiTheme="minorHAnsi" w:cstheme="minorHAnsi"/>
          <w:noProof/>
          <w:kern w:val="0"/>
          <w:sz w:val="22"/>
          <w:lang w:eastAsia="ja-JP"/>
        </w:rPr>
        <w:t xml:space="preserve"> Riferimenti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8514C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8</w:t>
      </w:r>
    </w:p>
    <w:p w:rsidR="00083E09" w:rsidRPr="00506C0A" w:rsidRDefault="00B51734" w:rsidP="00083E09">
      <w:pPr>
        <w:pStyle w:val="Sommario5"/>
        <w:ind w:left="0"/>
        <w:rPr>
          <w:rFonts w:asciiTheme="minorHAnsi" w:hAnsiTheme="minorHAnsi" w:cstheme="minorHAnsi"/>
          <w:sz w:val="22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="00083E09" w:rsidRPr="00506C0A">
        <w:rPr>
          <w:rFonts w:asciiTheme="minorHAnsi" w:hAnsiTheme="minorHAnsi" w:cstheme="minorHAnsi"/>
          <w:sz w:val="22"/>
        </w:rPr>
        <w:fldChar w:fldCharType="begin"/>
      </w:r>
      <w:r w:rsidR="00083E09" w:rsidRPr="00506C0A">
        <w:rPr>
          <w:rFonts w:asciiTheme="minorHAnsi" w:hAnsiTheme="minorHAnsi" w:cstheme="minorHAnsi"/>
          <w:sz w:val="22"/>
        </w:rPr>
        <w:instrText xml:space="preserve"> TOC \o "1-3" </w:instrText>
      </w:r>
      <w:r w:rsidR="00083E09" w:rsidRPr="00506C0A">
        <w:rPr>
          <w:rFonts w:asciiTheme="minorHAnsi" w:hAnsiTheme="minorHAnsi" w:cstheme="minorHAnsi"/>
          <w:sz w:val="22"/>
        </w:rPr>
        <w:fldChar w:fldCharType="separate"/>
      </w:r>
      <w:r w:rsidR="00083E09" w:rsidRPr="00506C0A">
        <w:rPr>
          <w:rFonts w:asciiTheme="minorHAnsi" w:hAnsiTheme="minorHAnsi" w:cstheme="minorHAnsi"/>
          <w:noProof/>
          <w:sz w:val="22"/>
        </w:rPr>
        <w:t xml:space="preserve">2. </w:t>
      </w:r>
      <w:r w:rsidR="002D58F1" w:rsidRPr="00506C0A">
        <w:rPr>
          <w:rFonts w:asciiTheme="minorHAnsi" w:hAnsiTheme="minorHAnsi" w:cstheme="minorHAnsi"/>
          <w:noProof/>
          <w:sz w:val="22"/>
        </w:rPr>
        <w:t>Packages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</w:t>
      </w:r>
      <w:r w:rsidR="001D58DA" w:rsidRPr="00506C0A">
        <w:rPr>
          <w:rFonts w:asciiTheme="minorHAnsi" w:hAnsiTheme="minorHAnsi" w:cstheme="minorHAnsi"/>
          <w:noProof/>
          <w:sz w:val="22"/>
        </w:rPr>
        <w:t>9</w:t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  <w:r w:rsidRPr="00506C0A">
        <w:rPr>
          <w:rFonts w:asciiTheme="minorHAnsi" w:hAnsiTheme="minorHAnsi" w:cstheme="minorHAnsi"/>
          <w:sz w:val="22"/>
        </w:rPr>
        <w:fldChar w:fldCharType="end"/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Pr="00506C0A">
        <w:rPr>
          <w:rFonts w:asciiTheme="minorHAnsi" w:hAnsiTheme="minorHAnsi" w:cstheme="minorHAnsi"/>
        </w:rPr>
        <w:t xml:space="preserve">    </w:t>
      </w:r>
      <w:r w:rsidR="00506C0A" w:rsidRPr="00506C0A">
        <w:rPr>
          <w:rFonts w:asciiTheme="minorHAnsi" w:hAnsiTheme="minorHAnsi" w:cstheme="minorHAnsi"/>
          <w:noProof/>
        </w:rPr>
        <w:t>2</w:t>
      </w:r>
      <w:r w:rsidR="00506C0A">
        <w:rPr>
          <w:rFonts w:asciiTheme="minorHAnsi" w:hAnsiTheme="minorHAnsi" w:cstheme="minorHAnsi"/>
          <w:noProof/>
        </w:rPr>
        <w:t>.1</w:t>
      </w:r>
      <w:r w:rsidR="00506C0A" w:rsidRPr="00506C0A">
        <w:rPr>
          <w:rFonts w:asciiTheme="minorHAnsi" w:hAnsiTheme="minorHAnsi" w:cstheme="minorHAnsi"/>
          <w:noProof/>
        </w:rPr>
        <w:t xml:space="preserve"> Package </w:t>
      </w:r>
      <w:r w:rsidR="00506C0A">
        <w:rPr>
          <w:rFonts w:asciiTheme="minorHAnsi" w:hAnsiTheme="minorHAnsi" w:cstheme="minorHAnsi"/>
          <w:noProof/>
        </w:rPr>
        <w:t>Bean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1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0</w:t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  <w:noProof/>
        </w:rPr>
      </w:pPr>
      <w:r w:rsidRPr="00506C0A">
        <w:rPr>
          <w:rFonts w:asciiTheme="minorHAnsi" w:hAnsiTheme="minorHAnsi" w:cstheme="minorHAnsi"/>
        </w:rPr>
        <w:fldChar w:fldCharType="end"/>
      </w: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="002D58F1" w:rsidRPr="00506C0A">
        <w:rPr>
          <w:rFonts w:asciiTheme="minorHAnsi" w:hAnsiTheme="minorHAnsi" w:cstheme="minorHAnsi"/>
          <w:noProof/>
        </w:rPr>
        <w:t xml:space="preserve">    2</w:t>
      </w:r>
      <w:r w:rsidRPr="00506C0A">
        <w:rPr>
          <w:rFonts w:asciiTheme="minorHAnsi" w:hAnsiTheme="minorHAnsi" w:cstheme="minorHAnsi"/>
          <w:noProof/>
        </w:rPr>
        <w:t xml:space="preserve">.2 </w:t>
      </w:r>
      <w:r w:rsidR="002D58F1" w:rsidRPr="00506C0A">
        <w:rPr>
          <w:rFonts w:asciiTheme="minorHAnsi" w:hAnsiTheme="minorHAnsi" w:cstheme="minorHAnsi"/>
          <w:noProof/>
        </w:rPr>
        <w:t>Package Connection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11</w:t>
      </w:r>
    </w:p>
    <w:p w:rsidR="00FE0B74" w:rsidRPr="00506C0A" w:rsidRDefault="00FE0B74" w:rsidP="00FE0B74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2D58F1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3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="002D58F1" w:rsidRPr="00506C0A">
        <w:rPr>
          <w:rFonts w:asciiTheme="minorHAnsi" w:hAnsiTheme="minorHAnsi" w:cstheme="minorHAnsi"/>
          <w:noProof/>
        </w:rPr>
        <w:t xml:space="preserve">Package </w:t>
      </w:r>
      <w:r w:rsidR="002D58F1" w:rsidRPr="00506C0A">
        <w:rPr>
          <w:rFonts w:asciiTheme="minorHAnsi" w:hAnsiTheme="minorHAnsi" w:cstheme="minorHAnsi"/>
          <w:color w:val="111111"/>
          <w:shd w:val="clear" w:color="auto" w:fill="FFFFFF"/>
        </w:rPr>
        <w:t>Model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12</w:t>
      </w:r>
      <w:r w:rsidR="002B5EDD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</w:t>
      </w:r>
    </w:p>
    <w:p w:rsidR="00FE0B74" w:rsidRPr="00506C0A" w:rsidRDefault="00FE0B74" w:rsidP="00FE0B74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</w:t>
      </w:r>
      <w:r w:rsidR="002D58F1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4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="002D58F1" w:rsidRPr="00506C0A">
        <w:rPr>
          <w:rFonts w:asciiTheme="minorHAnsi" w:hAnsiTheme="minorHAnsi" w:cstheme="minorHAnsi"/>
          <w:noProof/>
        </w:rPr>
        <w:t xml:space="preserve">Package </w:t>
      </w:r>
      <w:r w:rsidR="002D58F1" w:rsidRPr="00506C0A">
        <w:rPr>
          <w:rFonts w:asciiTheme="minorHAnsi" w:hAnsiTheme="minorHAnsi" w:cstheme="minorHAnsi"/>
          <w:color w:val="111111"/>
          <w:shd w:val="clear" w:color="auto" w:fill="FFFFFF"/>
        </w:rPr>
        <w:t>View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</w:t>
      </w:r>
      <w:r w:rsidR="002D58F1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12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   2.4.1 Package Pubblico 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13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2.4.2 Package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Gestore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</w:t>
      </w:r>
      <w:r w:rsidR="009B4709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14</w:t>
      </w:r>
    </w:p>
    <w:p w:rsidR="00586215" w:rsidRPr="00506C0A" w:rsidRDefault="00586215" w:rsidP="00586215">
      <w:pPr>
        <w:pStyle w:val="Sommario5"/>
        <w:ind w:left="0"/>
        <w:rPr>
          <w:rStyle w:val="Enfasigrassetto"/>
          <w:rFonts w:asciiTheme="minorHAnsi" w:eastAsia="Times New Roman" w:hAnsiTheme="minorHAnsi" w:cstheme="minorHAnsi"/>
          <w:b w:val="0"/>
          <w:bCs w:val="0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</w:t>
      </w: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2.4.3 Package </w:t>
      </w:r>
      <w:r w:rsidR="009B4709"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Studente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</w:t>
      </w:r>
      <w:r w:rsidR="001D58D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15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="001D2B54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5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Account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24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="001D2B54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6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Document</w:t>
      </w:r>
      <w:r w:rsidR="001D2B54">
        <w:rPr>
          <w:rFonts w:asciiTheme="minorHAnsi" w:hAnsiTheme="minorHAnsi" w:cstheme="minorHAnsi"/>
          <w:color w:val="111111"/>
          <w:shd w:val="clear" w:color="auto" w:fill="FFFFFF"/>
        </w:rPr>
        <w:t>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25</w:t>
      </w:r>
    </w:p>
    <w:p w:rsidR="009B4709" w:rsidRPr="00506C0A" w:rsidRDefault="009B4709" w:rsidP="009B4709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</w:pPr>
      <w:r w:rsidRPr="00506C0A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 xml:space="preserve">    2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>.</w:t>
      </w:r>
      <w:r w:rsidR="001D2B54">
        <w:rPr>
          <w:rStyle w:val="Enfasigrassetto"/>
          <w:rFonts w:asciiTheme="minorHAnsi" w:hAnsiTheme="minorHAnsi" w:cstheme="minorHAnsi"/>
          <w:b w:val="0"/>
          <w:color w:val="111111"/>
          <w:shd w:val="clear" w:color="auto" w:fill="FFFFFF"/>
        </w:rPr>
        <w:t>7</w:t>
      </w:r>
      <w:r w:rsidRPr="00506C0A">
        <w:rPr>
          <w:rStyle w:val="Enfasigrassetto"/>
          <w:rFonts w:asciiTheme="minorHAnsi" w:hAnsiTheme="minorHAnsi" w:cstheme="minorHAnsi"/>
          <w:color w:val="111111"/>
          <w:shd w:val="clear" w:color="auto" w:fill="FFFFFF"/>
        </w:rPr>
        <w:t xml:space="preserve"> </w:t>
      </w:r>
      <w:r w:rsidRPr="00506C0A">
        <w:rPr>
          <w:rFonts w:asciiTheme="minorHAnsi" w:hAnsiTheme="minorHAnsi" w:cstheme="minorHAnsi"/>
          <w:color w:val="111111"/>
          <w:shd w:val="clear" w:color="auto" w:fill="FFFFFF"/>
        </w:rPr>
        <w:t>Package Ordini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............................................................................................................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.....................................................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28</w:t>
      </w:r>
    </w:p>
    <w:p w:rsidR="002D58F1" w:rsidRPr="00506C0A" w:rsidRDefault="002D58F1" w:rsidP="002D58F1">
      <w:pPr>
        <w:pStyle w:val="Sommario5"/>
        <w:ind w:left="0"/>
        <w:rPr>
          <w:rFonts w:asciiTheme="minorHAnsi" w:hAnsiTheme="minorHAnsi" w:cstheme="minorHAnsi"/>
          <w:color w:val="111111"/>
          <w:shd w:val="clear" w:color="auto" w:fill="FFFFFF"/>
        </w:rPr>
      </w:pPr>
      <w:r w:rsidRPr="00506C0A">
        <w:rPr>
          <w:rFonts w:asciiTheme="minorHAnsi" w:hAnsiTheme="minorHAnsi" w:cstheme="minorHAnsi"/>
        </w:rPr>
        <w:fldChar w:fldCharType="begin"/>
      </w:r>
      <w:r w:rsidRPr="00506C0A">
        <w:rPr>
          <w:rFonts w:asciiTheme="minorHAnsi" w:hAnsiTheme="minorHAnsi" w:cstheme="minorHAnsi"/>
        </w:rPr>
        <w:instrText xml:space="preserve"> TOC \o "1-3" </w:instrText>
      </w:r>
      <w:r w:rsidRPr="00506C0A">
        <w:rPr>
          <w:rFonts w:asciiTheme="minorHAnsi" w:hAnsiTheme="minorHAnsi" w:cstheme="minorHAnsi"/>
        </w:rPr>
        <w:fldChar w:fldCharType="separate"/>
      </w:r>
      <w:r w:rsidRPr="00506C0A">
        <w:rPr>
          <w:rFonts w:asciiTheme="minorHAnsi" w:hAnsiTheme="minorHAnsi" w:cstheme="minorHAnsi"/>
          <w:noProof/>
        </w:rPr>
        <w:t xml:space="preserve">3. </w:t>
      </w:r>
      <w:r w:rsidRPr="00506C0A">
        <w:rPr>
          <w:rFonts w:asciiTheme="minorHAnsi" w:hAnsiTheme="minorHAnsi" w:cstheme="minorHAnsi"/>
          <w:color w:val="212121"/>
        </w:rPr>
        <w:t>Interfacce delle classi</w:t>
      </w:r>
      <w:r w:rsidR="00FD7FB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….…………….</w:t>
      </w:r>
      <w:r w:rsidR="00FD7FB3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………………………………………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……………………………………….…...</w:t>
      </w:r>
      <w:r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………………………….…….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30</w:t>
      </w:r>
    </w:p>
    <w:p w:rsidR="00083E09" w:rsidRPr="00506C0A" w:rsidRDefault="002D58F1" w:rsidP="00FD7FB3">
      <w:pPr>
        <w:pStyle w:val="Sommario5"/>
        <w:ind w:left="0"/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</w:pPr>
      <w:r w:rsidRPr="00506C0A">
        <w:rPr>
          <w:rFonts w:asciiTheme="minorHAnsi" w:hAnsiTheme="minorHAnsi" w:cstheme="minorHAnsi"/>
          <w:sz w:val="32"/>
        </w:rPr>
        <w:fldChar w:fldCharType="end"/>
      </w:r>
      <w:r w:rsidR="00506C0A" w:rsidRPr="00506C0A">
        <w:rPr>
          <w:rFonts w:asciiTheme="minorHAnsi" w:hAnsiTheme="minorHAnsi" w:cstheme="minorHAnsi"/>
          <w:color w:val="212121"/>
        </w:rPr>
        <w:t xml:space="preserve">     Glossario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………….…………….……………………………………………………….…………………</w:t>
      </w:r>
      <w:r w:rsid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…………………………………..……………….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18"/>
          <w:szCs w:val="18"/>
        </w:rPr>
        <w:t>……………….…</w:t>
      </w:r>
      <w:r w:rsidR="00506C0A" w:rsidRPr="00506C0A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 xml:space="preserve"> </w:t>
      </w:r>
      <w:r w:rsidR="008514C3">
        <w:rPr>
          <w:rFonts w:asciiTheme="minorHAnsi" w:eastAsia="Times New Roman" w:hAnsiTheme="minorHAnsi" w:cstheme="minorHAnsi"/>
          <w:color w:val="111111"/>
          <w:kern w:val="0"/>
          <w:sz w:val="22"/>
          <w:szCs w:val="18"/>
        </w:rPr>
        <w:t>45</w:t>
      </w: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</w:p>
    <w:p w:rsidR="00083E09" w:rsidRPr="00506C0A" w:rsidRDefault="00083E09" w:rsidP="00083E09">
      <w:pPr>
        <w:pStyle w:val="Sommario5"/>
        <w:ind w:left="0"/>
        <w:rPr>
          <w:rFonts w:asciiTheme="minorHAnsi" w:hAnsiTheme="minorHAnsi" w:cstheme="minorHAnsi"/>
        </w:rPr>
      </w:pPr>
      <w:r w:rsidRPr="00506C0A">
        <w:rPr>
          <w:rFonts w:asciiTheme="minorHAnsi" w:hAnsiTheme="minorHAnsi" w:cstheme="minorHAnsi"/>
        </w:rPr>
        <w:fldChar w:fldCharType="end"/>
      </w:r>
    </w:p>
    <w:p w:rsidR="00083E09" w:rsidRDefault="00083E09" w:rsidP="00083E09">
      <w:pPr>
        <w:pStyle w:val="Sommario5"/>
        <w:ind w:left="0"/>
        <w:sectPr w:rsidR="00083E09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  <w:r w:rsidRPr="00506C0A">
        <w:rPr>
          <w:rFonts w:asciiTheme="minorHAnsi" w:hAnsiTheme="minorHAnsi" w:cstheme="minorHAnsi"/>
        </w:rPr>
        <w:fldChar w:fldCharType="end"/>
      </w:r>
    </w:p>
    <w:p w:rsidR="00A8657F" w:rsidRDefault="0064359D" w:rsidP="0017530C">
      <w:pPr>
        <w:numPr>
          <w:ilvl w:val="0"/>
          <w:numId w:val="2"/>
        </w:numPr>
        <w:jc w:val="center"/>
        <w:rPr>
          <w:rFonts w:ascii="Calibri" w:hAnsi="Calibri" w:cs="Calibri"/>
          <w:b/>
          <w:i/>
          <w:sz w:val="40"/>
          <w:szCs w:val="40"/>
        </w:rPr>
      </w:pPr>
      <w:r w:rsidRPr="007A3206">
        <w:rPr>
          <w:rFonts w:ascii="Calibri" w:hAnsi="Calibri" w:cs="Calibri"/>
          <w:b/>
          <w:i/>
          <w:sz w:val="40"/>
          <w:szCs w:val="40"/>
        </w:rPr>
        <w:lastRenderedPageBreak/>
        <w:t>Introduzione</w:t>
      </w:r>
    </w:p>
    <w:p w:rsidR="008F19C3" w:rsidRDefault="008F19C3" w:rsidP="008F19C3">
      <w:pPr>
        <w:ind w:left="765"/>
        <w:rPr>
          <w:rFonts w:ascii="Calibri" w:hAnsi="Calibri" w:cs="Calibri"/>
          <w:b/>
          <w:i/>
          <w:sz w:val="40"/>
          <w:szCs w:val="40"/>
        </w:rPr>
      </w:pPr>
    </w:p>
    <w:p w:rsidR="0028218B" w:rsidRPr="00A91569" w:rsidRDefault="00A91569" w:rsidP="0017530C">
      <w:pPr>
        <w:numPr>
          <w:ilvl w:val="1"/>
          <w:numId w:val="2"/>
        </w:numPr>
        <w:jc w:val="center"/>
        <w:rPr>
          <w:rFonts w:ascii="Calibri" w:hAnsi="Calibri" w:cs="Calibri"/>
          <w:b/>
          <w:sz w:val="36"/>
          <w:szCs w:val="40"/>
        </w:rPr>
      </w:pPr>
      <w:r w:rsidRPr="00A91569">
        <w:rPr>
          <w:rFonts w:asciiTheme="minorHAnsi" w:hAnsiTheme="minorHAnsi" w:cstheme="minorHAnsi"/>
          <w:b/>
          <w:sz w:val="32"/>
          <w:szCs w:val="23"/>
        </w:rPr>
        <w:t xml:space="preserve">Object design </w:t>
      </w:r>
      <w:proofErr w:type="spellStart"/>
      <w:r w:rsidRPr="00A91569">
        <w:rPr>
          <w:rFonts w:asciiTheme="minorHAnsi" w:hAnsiTheme="minorHAnsi" w:cstheme="minorHAnsi"/>
          <w:b/>
          <w:sz w:val="32"/>
          <w:szCs w:val="23"/>
        </w:rPr>
        <w:t>trade-offs</w:t>
      </w:r>
      <w:proofErr w:type="spellEnd"/>
    </w:p>
    <w:p w:rsidR="0030659C" w:rsidRDefault="0030659C" w:rsidP="0030659C">
      <w:pPr>
        <w:pStyle w:val="Default"/>
        <w:rPr>
          <w:b/>
          <w:bCs/>
          <w:sz w:val="23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Comprensibilità vs costi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Si preferisce avere un aumento dei costi per la documentazione, al fine di rendere il codice quanto più comprensibile possibile per i vari utenti: vale a dire per chi non è coinvolto nel progetto, per chi non ha lavorato in una parte in particolare, ma anche per chi lo ha fatto, in modo da agevolarne il mantenimento o un eventuale modifica e in generale per averne una comprensione migliore.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Interfaccia vs Usabilità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L’interfaccia grafica fa utilizzo di </w:t>
      </w:r>
      <w:proofErr w:type="spellStart"/>
      <w:r w:rsidRPr="0030659C">
        <w:rPr>
          <w:rFonts w:asciiTheme="minorHAnsi" w:hAnsiTheme="minorHAnsi" w:cstheme="minorHAnsi"/>
          <w:szCs w:val="23"/>
        </w:rPr>
        <w:t>form</w:t>
      </w:r>
      <w:proofErr w:type="spellEnd"/>
      <w:r w:rsidRPr="0030659C">
        <w:rPr>
          <w:rFonts w:asciiTheme="minorHAnsi" w:hAnsiTheme="minorHAnsi" w:cstheme="minorHAnsi"/>
          <w:szCs w:val="23"/>
        </w:rPr>
        <w:t xml:space="preserve"> e bottoni accompagnati da etichette con indicazioni brevi e concise, in modo da agevolare l’utilizzo del sistema all’utente finale, rendendo il tutto semplice, chiaro e intuitivo.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Memoria vs efficienza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La priorità viene data all’efficienza, poiché il sistema ha lo scopo di fornire all’utente finale una visione chiara e corretta della fase iniziale della richiesta di Tirocinio, quindi si deve avere la certezza che le operazioni effettuate, come la ricerca di offerte formative in base a determinati parametri, siano corrette. La memorizzazione dei dati ovviamente non viene a mancare, in quanto bisogna mantenere la tracciabilità di tutte le richieste ed è indispensabile il salvataggio dei profili utenti.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b/>
          <w:bCs/>
          <w:szCs w:val="23"/>
        </w:rPr>
        <w:t xml:space="preserve">Sicurezza vs efficienza </w:t>
      </w:r>
    </w:p>
    <w:p w:rsidR="0030659C" w:rsidRPr="0030659C" w:rsidRDefault="0030659C" w:rsidP="0030659C">
      <w:pPr>
        <w:pStyle w:val="Default"/>
        <w:rPr>
          <w:rFonts w:asciiTheme="minorHAnsi" w:hAnsiTheme="minorHAnsi" w:cstheme="minorHAnsi"/>
          <w:szCs w:val="23"/>
        </w:rPr>
      </w:pPr>
      <w:r w:rsidRPr="0030659C">
        <w:rPr>
          <w:rFonts w:asciiTheme="minorHAnsi" w:hAnsiTheme="minorHAnsi" w:cstheme="minorHAnsi"/>
          <w:szCs w:val="23"/>
        </w:rPr>
        <w:t xml:space="preserve">La sicurezza è un aspetto molto importante del nostro sistema. L’autenticazione di un utente avviene, ovviamente dopo opportuna registrazione, attraverso username e password. Ogni utente può accedere solo a specifiche funzionalità del sistema, a seconda del tipo di account a cui fa capo. </w:t>
      </w:r>
    </w:p>
    <w:p w:rsidR="0030659C" w:rsidRDefault="0030659C" w:rsidP="0030659C">
      <w:pPr>
        <w:pStyle w:val="Default"/>
        <w:ind w:left="360"/>
        <w:rPr>
          <w:sz w:val="26"/>
          <w:szCs w:val="26"/>
        </w:rPr>
      </w:pPr>
    </w:p>
    <w:p w:rsidR="000A5D52" w:rsidRDefault="000A5D52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D73C68" w:rsidRDefault="00D73C6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0659C" w:rsidRPr="00A067F2" w:rsidRDefault="00A91569" w:rsidP="0030659C">
      <w:pPr>
        <w:pStyle w:val="Paragrafoelenco"/>
        <w:numPr>
          <w:ilvl w:val="1"/>
          <w:numId w:val="13"/>
        </w:numPr>
        <w:jc w:val="center"/>
        <w:rPr>
          <w:rFonts w:asciiTheme="minorHAnsi" w:hAnsiTheme="minorHAnsi" w:cstheme="minorHAnsi"/>
          <w:b/>
          <w:sz w:val="40"/>
          <w:szCs w:val="40"/>
        </w:rPr>
      </w:pPr>
      <w:r w:rsidRPr="0030659C">
        <w:rPr>
          <w:rFonts w:asciiTheme="minorHAnsi" w:hAnsiTheme="minorHAnsi" w:cstheme="minorHAnsi"/>
          <w:b/>
          <w:noProof/>
          <w:sz w:val="32"/>
        </w:rPr>
        <w:lastRenderedPageBreak/>
        <w:t>Linee guida per la documentazione dell'Interfaccia</w:t>
      </w:r>
    </w:p>
    <w:p w:rsidR="00A067F2" w:rsidRDefault="00A067F2" w:rsidP="0030659C">
      <w:pPr>
        <w:rPr>
          <w:sz w:val="23"/>
          <w:szCs w:val="23"/>
        </w:rPr>
      </w:pPr>
    </w:p>
    <w:p w:rsidR="00A067F2" w:rsidRDefault="0030659C" w:rsidP="0030659C">
      <w:pPr>
        <w:rPr>
          <w:sz w:val="23"/>
          <w:szCs w:val="23"/>
        </w:rPr>
      </w:pPr>
      <w:r w:rsidRPr="0030659C">
        <w:rPr>
          <w:sz w:val="23"/>
          <w:szCs w:val="23"/>
        </w:rPr>
        <w:t xml:space="preserve">Ogni metodo ed ogni file devono essere preceduti da un commento, ovvero da una documentazione che riporti l’obiettivo che si vuole e deve raggiungere. Vi saranno inoltre, commenti e giustificazioni in merito a </w:t>
      </w:r>
      <w:r w:rsidR="00A067F2">
        <w:rPr>
          <w:sz w:val="23"/>
          <w:szCs w:val="23"/>
        </w:rPr>
        <w:t>particolari decisioni o calcoli</w:t>
      </w:r>
      <w:r w:rsidRPr="0030659C">
        <w:rPr>
          <w:sz w:val="23"/>
          <w:szCs w:val="23"/>
        </w:rPr>
        <w:t>.</w:t>
      </w:r>
    </w:p>
    <w:p w:rsidR="0030659C" w:rsidRPr="00A067F2" w:rsidRDefault="0030659C" w:rsidP="0030659C">
      <w:pPr>
        <w:rPr>
          <w:sz w:val="23"/>
          <w:szCs w:val="23"/>
        </w:rPr>
      </w:pPr>
      <w:r w:rsidRPr="0030659C">
        <w:rPr>
          <w:sz w:val="23"/>
          <w:szCs w:val="23"/>
        </w:rPr>
        <w:t>La prima lettera può essere sia maiuscola, come il nome delle classi in Java, che minuscola, come le proprietà di un oggetto in Java.</w:t>
      </w:r>
    </w:p>
    <w:p w:rsidR="00A067F2" w:rsidRDefault="00A067F2" w:rsidP="00A067F2">
      <w:pPr>
        <w:pStyle w:val="Default"/>
        <w:rPr>
          <w:rFonts w:asciiTheme="minorHAnsi" w:hAnsiTheme="minorHAnsi" w:cstheme="minorHAnsi"/>
          <w:b/>
          <w:bCs/>
        </w:rPr>
      </w:pPr>
    </w:p>
    <w:p w:rsidR="00A067F2" w:rsidRPr="00D73C68" w:rsidRDefault="003C4D18" w:rsidP="00D73C68">
      <w:pPr>
        <w:pStyle w:val="Default"/>
        <w:jc w:val="center"/>
        <w:rPr>
          <w:rFonts w:asciiTheme="minorHAnsi" w:hAnsiTheme="minorHAnsi" w:cstheme="minorHAnsi"/>
          <w:b/>
          <w:bCs/>
          <w:sz w:val="28"/>
        </w:rPr>
      </w:pPr>
      <w:r w:rsidRPr="00D73C68">
        <w:rPr>
          <w:rFonts w:asciiTheme="minorHAnsi" w:hAnsiTheme="minorHAnsi" w:cstheme="minorHAnsi"/>
          <w:b/>
          <w:bCs/>
          <w:sz w:val="28"/>
        </w:rPr>
        <w:t>Organizzazione dei file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  <w:r w:rsidRPr="00A067F2">
        <w:rPr>
          <w:rFonts w:asciiTheme="minorHAnsi" w:hAnsiTheme="minorHAnsi" w:cstheme="minorHAnsi"/>
        </w:rPr>
        <w:t xml:space="preserve">Ogni file deve: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</w:p>
    <w:p w:rsidR="00A067F2" w:rsidRPr="00A067F2" w:rsidRDefault="00A067F2" w:rsidP="00A067F2">
      <w:pPr>
        <w:pStyle w:val="Default"/>
        <w:spacing w:after="86"/>
        <w:rPr>
          <w:rFonts w:asciiTheme="minorHAnsi" w:hAnsiTheme="minorHAnsi" w:cstheme="minorHAnsi"/>
        </w:rPr>
      </w:pPr>
      <w:proofErr w:type="gramStart"/>
      <w:r w:rsidRPr="00A067F2">
        <w:rPr>
          <w:rFonts w:asciiTheme="minorHAnsi" w:hAnsiTheme="minorHAnsi" w:cstheme="minorHAnsi"/>
        </w:rPr>
        <w:t>o</w:t>
      </w:r>
      <w:proofErr w:type="gramEnd"/>
      <w:r w:rsidRPr="00A067F2">
        <w:rPr>
          <w:rFonts w:asciiTheme="minorHAnsi" w:hAnsiTheme="minorHAnsi" w:cstheme="minorHAnsi"/>
        </w:rPr>
        <w:t xml:space="preserve"> Essere sviluppato e correlato ad un’unica funzionalità che persegue. Ogni pagina deve essere implementata in file separato (</w:t>
      </w:r>
      <w:r>
        <w:rPr>
          <w:rFonts w:asciiTheme="minorHAnsi" w:hAnsiTheme="minorHAnsi" w:cstheme="minorHAnsi"/>
        </w:rPr>
        <w:t xml:space="preserve">Accedi, </w:t>
      </w:r>
      <w:proofErr w:type="spellStart"/>
      <w:r>
        <w:rPr>
          <w:rFonts w:asciiTheme="minorHAnsi" w:hAnsiTheme="minorHAnsi" w:cstheme="minorHAnsi"/>
        </w:rPr>
        <w:t>SalvaUtente</w:t>
      </w:r>
      <w:proofErr w:type="spellEnd"/>
      <w:r w:rsidRPr="00A067F2">
        <w:rPr>
          <w:rFonts w:asciiTheme="minorHAnsi" w:hAnsiTheme="minorHAnsi" w:cstheme="minorHAnsi"/>
        </w:rPr>
        <w:t xml:space="preserve">, </w:t>
      </w:r>
      <w:proofErr w:type="spellStart"/>
      <w:r w:rsidRPr="00A067F2">
        <w:rPr>
          <w:rFonts w:asciiTheme="minorHAnsi" w:hAnsiTheme="minorHAnsi" w:cstheme="minorHAnsi"/>
        </w:rPr>
        <w:t>etc</w:t>
      </w:r>
      <w:proofErr w:type="spellEnd"/>
      <w:r w:rsidRPr="00A067F2">
        <w:rPr>
          <w:rFonts w:asciiTheme="minorHAnsi" w:hAnsiTheme="minorHAnsi" w:cstheme="minorHAnsi"/>
        </w:rPr>
        <w:t xml:space="preserve">). All’interno dello stesso file potranno, tuttavia, essere inserite classi private associate alla classe pubblica.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</w:rPr>
      </w:pPr>
      <w:proofErr w:type="gramStart"/>
      <w:r w:rsidRPr="00A067F2">
        <w:rPr>
          <w:rFonts w:asciiTheme="minorHAnsi" w:hAnsiTheme="minorHAnsi" w:cstheme="minorHAnsi"/>
        </w:rPr>
        <w:t>o</w:t>
      </w:r>
      <w:proofErr w:type="gramEnd"/>
      <w:r w:rsidRPr="00A067F2">
        <w:rPr>
          <w:rFonts w:asciiTheme="minorHAnsi" w:hAnsiTheme="minorHAnsi" w:cstheme="minorHAnsi"/>
        </w:rPr>
        <w:t xml:space="preserve"> Essere diviso in più file se raggiunge una lunghezza tale da divenire difficile da leggere e comprendere. </w:t>
      </w:r>
    </w:p>
    <w:p w:rsid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Per quanto riguarda i nomi dei file, operazioni e variabili, si è scelto di utilizzare nomi evocativi, in lingua italiana o inglese, ma che in ogni caso risultano di facile comprensione e di immediata intuizione. I termini GET e SET, ad esempio, non sono stati tradotti in quanto la traduzione in italiano non regge il confronto. Di conseguenza viene inserito il rispettivo significato nella terminologia. </w:t>
      </w: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</w:p>
    <w:p w:rsidR="00A91569" w:rsidRDefault="00A067F2" w:rsidP="00C5578A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  <w:r w:rsidRPr="00A067F2">
        <w:rPr>
          <w:rFonts w:asciiTheme="minorHAnsi" w:hAnsiTheme="minorHAnsi" w:cstheme="minorHAnsi"/>
          <w:szCs w:val="23"/>
        </w:rPr>
        <w:t>I file delle librerie usate e altre risorse utilizzate per lo sviluppo del processo verranno organizzati nelle varie cartelle.</w:t>
      </w:r>
    </w:p>
    <w:p w:rsidR="00A067F2" w:rsidRPr="00A067F2" w:rsidRDefault="00A067F2" w:rsidP="00C5578A">
      <w:pPr>
        <w:tabs>
          <w:tab w:val="left" w:pos="3631"/>
        </w:tabs>
        <w:rPr>
          <w:rFonts w:asciiTheme="minorHAnsi" w:hAnsiTheme="minorHAnsi" w:cstheme="minorHAnsi"/>
          <w:b/>
          <w:i/>
          <w:sz w:val="48"/>
          <w:szCs w:val="40"/>
        </w:rPr>
      </w:pPr>
    </w:p>
    <w:p w:rsidR="00A067F2" w:rsidRPr="00A067F2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In generale, i file hanno la seguente struttura: </w:t>
      </w:r>
    </w:p>
    <w:p w:rsidR="003C4D18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Commento iniziale</w:t>
      </w:r>
      <w:r w:rsidRPr="00A067F2">
        <w:rPr>
          <w:rFonts w:asciiTheme="minorHAnsi" w:hAnsiTheme="minorHAnsi" w:cstheme="minorHAnsi"/>
          <w:szCs w:val="23"/>
        </w:rPr>
        <w:t>: un commento che specifichi il nom</w:t>
      </w:r>
      <w:r w:rsidR="003C4D18">
        <w:rPr>
          <w:rFonts w:asciiTheme="minorHAnsi" w:hAnsiTheme="minorHAnsi" w:cstheme="minorHAnsi"/>
          <w:szCs w:val="23"/>
        </w:rPr>
        <w:t xml:space="preserve">e della classe.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Package e Import</w:t>
      </w:r>
      <w:r w:rsidRPr="00A067F2">
        <w:rPr>
          <w:rFonts w:asciiTheme="minorHAnsi" w:hAnsiTheme="minorHAnsi" w:cstheme="minorHAnsi"/>
          <w:szCs w:val="23"/>
        </w:rPr>
        <w:t xml:space="preserve">: le prime linee di codice specificano in quale package il file è contenuto e le righe successive possono contenere direttive di import per l’utilizzo di classi non contenute dal package corrente.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Descrizione della classe</w:t>
      </w:r>
      <w:r w:rsidRPr="00A067F2">
        <w:rPr>
          <w:rFonts w:asciiTheme="minorHAnsi" w:hAnsiTheme="minorHAnsi" w:cstheme="minorHAnsi"/>
          <w:szCs w:val="23"/>
        </w:rPr>
        <w:t xml:space="preserve">: la dichiarazione della classe è preceduta da un commento più o meno breve che descrive approfonditamente le funzionalità delle classi, le metodologie utilizzate, l’autore della classe e la versione. Il commento fa utilizzo delle annotazioni </w:t>
      </w:r>
      <w:proofErr w:type="spellStart"/>
      <w:r w:rsidRPr="00A067F2">
        <w:rPr>
          <w:rFonts w:asciiTheme="minorHAnsi" w:hAnsiTheme="minorHAnsi" w:cstheme="minorHAnsi"/>
          <w:szCs w:val="23"/>
        </w:rPr>
        <w:t>javadoc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b/>
          <w:bCs/>
          <w:szCs w:val="23"/>
        </w:rPr>
        <w:t>Dichiarazione della classe (o dell’interfaccia</w:t>
      </w:r>
      <w:r w:rsidRPr="00A067F2">
        <w:rPr>
          <w:rFonts w:asciiTheme="minorHAnsi" w:hAnsiTheme="minorHAnsi" w:cstheme="minorHAnsi"/>
          <w:szCs w:val="23"/>
        </w:rPr>
        <w:t xml:space="preserve">): gli elementi della classe devono essere dichiarati nel modo seguente: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1. La prima istruzione deve essere la dichiarazione della classe (o interfaccia) pubblica.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>2. Le variabili sono dichiarate all’inizio della classe, seguendo il seguente ordine: prima le costanti (</w:t>
      </w:r>
      <w:proofErr w:type="spellStart"/>
      <w:r w:rsidRPr="00A067F2">
        <w:rPr>
          <w:rFonts w:asciiTheme="minorHAnsi" w:hAnsiTheme="minorHAnsi" w:cstheme="minorHAnsi"/>
          <w:szCs w:val="23"/>
        </w:rPr>
        <w:t>final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, </w:t>
      </w:r>
      <w:proofErr w:type="spellStart"/>
      <w:r w:rsidRPr="00A067F2">
        <w:rPr>
          <w:rFonts w:asciiTheme="minorHAnsi" w:hAnsiTheme="minorHAnsi" w:cstheme="minorHAnsi"/>
          <w:szCs w:val="23"/>
        </w:rPr>
        <w:t>static</w:t>
      </w:r>
      <w:proofErr w:type="spellEnd"/>
      <w:r w:rsidRPr="00A067F2">
        <w:rPr>
          <w:rFonts w:asciiTheme="minorHAnsi" w:hAnsiTheme="minorHAnsi" w:cstheme="minorHAnsi"/>
          <w:szCs w:val="23"/>
        </w:rPr>
        <w:t>), poi le variabili di classe(</w:t>
      </w:r>
      <w:proofErr w:type="spellStart"/>
      <w:r w:rsidRPr="00A067F2">
        <w:rPr>
          <w:rFonts w:asciiTheme="minorHAnsi" w:hAnsiTheme="minorHAnsi" w:cstheme="minorHAnsi"/>
          <w:szCs w:val="23"/>
        </w:rPr>
        <w:t>static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), in seguito le variabili di istanza (public, </w:t>
      </w:r>
      <w:proofErr w:type="spellStart"/>
      <w:r w:rsidRPr="00A067F2">
        <w:rPr>
          <w:rFonts w:asciiTheme="minorHAnsi" w:hAnsiTheme="minorHAnsi" w:cstheme="minorHAnsi"/>
          <w:szCs w:val="23"/>
        </w:rPr>
        <w:t>protected</w:t>
      </w:r>
      <w:proofErr w:type="spellEnd"/>
      <w:r w:rsidRPr="00A067F2">
        <w:rPr>
          <w:rFonts w:asciiTheme="minorHAnsi" w:hAnsiTheme="minorHAnsi" w:cstheme="minorHAnsi"/>
          <w:szCs w:val="23"/>
        </w:rPr>
        <w:t xml:space="preserve">, private). </w:t>
      </w:r>
    </w:p>
    <w:p w:rsidR="00A067F2" w:rsidRPr="00A067F2" w:rsidRDefault="00A067F2" w:rsidP="00A067F2">
      <w:pPr>
        <w:pStyle w:val="Default"/>
        <w:spacing w:after="58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3. I costruttori vengono dichiarati prima dei metodi. </w:t>
      </w:r>
    </w:p>
    <w:p w:rsidR="00D73C68" w:rsidRDefault="00A067F2" w:rsidP="00A067F2">
      <w:pPr>
        <w:pStyle w:val="Default"/>
        <w:rPr>
          <w:rFonts w:asciiTheme="minorHAnsi" w:hAnsiTheme="minorHAnsi" w:cstheme="minorHAnsi"/>
          <w:szCs w:val="23"/>
        </w:rPr>
      </w:pPr>
      <w:r w:rsidRPr="00A067F2">
        <w:rPr>
          <w:rFonts w:asciiTheme="minorHAnsi" w:hAnsiTheme="minorHAnsi" w:cstheme="minorHAnsi"/>
          <w:szCs w:val="23"/>
        </w:rPr>
        <w:t xml:space="preserve">4. Infine, vengono dichiarati i metodi, raggruppati in base alle funzionalità e non in base alla visibilità. </w:t>
      </w:r>
    </w:p>
    <w:p w:rsidR="00D73C68" w:rsidRPr="00D73C68" w:rsidRDefault="00D73C68" w:rsidP="00D73C68">
      <w:pPr>
        <w:pStyle w:val="Default"/>
        <w:jc w:val="center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  <w:sz w:val="28"/>
        </w:rPr>
        <w:lastRenderedPageBreak/>
        <w:t>Istruzioni</w:t>
      </w: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Nel caso di istruzioni semplici, ogni linea deve contenere al massimo una sola istruzione. Mentre nel caso di istruzioni composte vanno rispettate le seguenti regole: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Le istruzioni racchiuse all’interno di un blocco (esempio: for), devono essere indentate di un’unita all’interno dell’istruzione composta.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La parentesi di apertura del blocco deve trovarsi alla fine della riga dell’istruzione composta.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spacing w:after="45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La parentesi di chiusura del blocco deve trovarsi allo stesso livello di indentazione dell’istruzione composta </w:t>
      </w:r>
    </w:p>
    <w:p w:rsidR="00D73C68" w:rsidRPr="00D73C68" w:rsidRDefault="00D73C68" w:rsidP="00D73C68">
      <w:pPr>
        <w:pStyle w:val="Default"/>
        <w:numPr>
          <w:ilvl w:val="0"/>
          <w:numId w:val="26"/>
        </w:numPr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Le istruzioni composte formate da un’unica istruzione devono essere racchiuse </w:t>
      </w:r>
      <w:proofErr w:type="spellStart"/>
      <w:r w:rsidRPr="00D73C68">
        <w:rPr>
          <w:rFonts w:asciiTheme="minorHAnsi" w:hAnsiTheme="minorHAnsi" w:cstheme="minorHAnsi"/>
        </w:rPr>
        <w:t>da</w:t>
      </w:r>
      <w:proofErr w:type="spellEnd"/>
      <w:r w:rsidRPr="00D73C68">
        <w:rPr>
          <w:rFonts w:asciiTheme="minorHAnsi" w:hAnsiTheme="minorHAnsi" w:cstheme="minorHAnsi"/>
        </w:rPr>
        <w:t xml:space="preserve"> parentesi. </w:t>
      </w:r>
    </w:p>
    <w:p w:rsidR="00D73C68" w:rsidRDefault="00D73C68" w:rsidP="00D73C68">
      <w:pPr>
        <w:pStyle w:val="Default"/>
        <w:rPr>
          <w:rFonts w:asciiTheme="minorHAnsi" w:hAnsiTheme="minorHAnsi" w:cstheme="minorHAnsi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</w:p>
    <w:p w:rsidR="00D73C68" w:rsidRPr="00D73C68" w:rsidRDefault="00D73C68" w:rsidP="00D73C68">
      <w:pPr>
        <w:pStyle w:val="Default"/>
        <w:jc w:val="center"/>
        <w:rPr>
          <w:rFonts w:asciiTheme="minorHAnsi" w:hAnsiTheme="minorHAnsi" w:cstheme="minorHAnsi"/>
          <w:sz w:val="28"/>
        </w:rPr>
      </w:pPr>
      <w:r w:rsidRPr="00D73C68">
        <w:rPr>
          <w:rFonts w:asciiTheme="minorHAnsi" w:hAnsiTheme="minorHAnsi" w:cstheme="minorHAnsi"/>
          <w:b/>
          <w:bCs/>
          <w:sz w:val="28"/>
        </w:rPr>
        <w:t>Spazi bianchi</w:t>
      </w: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Uno spazio bianco dovrebbe essere usato nelle seguenti condizioni: </w:t>
      </w:r>
    </w:p>
    <w:p w:rsidR="00D73C68" w:rsidRPr="00D73C68" w:rsidRDefault="00D73C68" w:rsidP="00D73C68">
      <w:pPr>
        <w:pStyle w:val="Default"/>
        <w:numPr>
          <w:ilvl w:val="0"/>
          <w:numId w:val="28"/>
        </w:numPr>
        <w:spacing w:after="44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Dopo le virgole nelle liste di argomenti. </w:t>
      </w:r>
    </w:p>
    <w:p w:rsidR="00D73C68" w:rsidRPr="00D73C68" w:rsidRDefault="00D73C68" w:rsidP="00D73C68">
      <w:pPr>
        <w:pStyle w:val="Default"/>
        <w:numPr>
          <w:ilvl w:val="0"/>
          <w:numId w:val="28"/>
        </w:numPr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Tutti gli operatori binari eccetto “. “(operatore punto) dovrebbero essere separati dai loro operandi tramite spazi. Gli spazi bianchi non dovrebbero mai separare gli operatori unari come l’operatore meno, l’incremento e il decremento. </w:t>
      </w: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A067F2" w:rsidRDefault="003C4D18" w:rsidP="00A067F2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D73C68" w:rsidRDefault="003C4D18" w:rsidP="00D73C68">
      <w:pPr>
        <w:pStyle w:val="Default"/>
        <w:jc w:val="center"/>
        <w:rPr>
          <w:rFonts w:asciiTheme="minorHAnsi" w:hAnsiTheme="minorHAnsi" w:cstheme="minorHAnsi"/>
          <w:sz w:val="28"/>
        </w:rPr>
      </w:pPr>
      <w:r w:rsidRPr="00D73C68">
        <w:rPr>
          <w:rFonts w:asciiTheme="minorHAnsi" w:hAnsiTheme="minorHAnsi" w:cstheme="minorHAnsi"/>
          <w:b/>
          <w:bCs/>
          <w:sz w:val="28"/>
        </w:rPr>
        <w:t>Convenzioni di nomi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 xml:space="preserve">Classi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Usare parole intere evitando acronimi e abbreviazioni. Non dovrebbero essere usati underscore per legare nomi.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 xml:space="preserve">Metodi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</w:rPr>
        <w:t xml:space="preserve">I nomi dei metodi iniziano con una lettera minuscola (non sono consentiti caratteri speciali) e seguono la notazione a cammello. Dovranno essere semplici, descrittivi e che rispettino il dominio applicativo </w:t>
      </w: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  <w:b/>
          <w:bCs/>
        </w:rPr>
      </w:pPr>
    </w:p>
    <w:p w:rsidR="003C4D18" w:rsidRPr="00D73C68" w:rsidRDefault="003C4D18" w:rsidP="003C4D18">
      <w:pPr>
        <w:pStyle w:val="Default"/>
        <w:rPr>
          <w:rFonts w:asciiTheme="minorHAnsi" w:hAnsiTheme="minorHAnsi" w:cstheme="minorHAnsi"/>
        </w:rPr>
      </w:pPr>
      <w:r w:rsidRPr="00D73C68">
        <w:rPr>
          <w:rFonts w:asciiTheme="minorHAnsi" w:hAnsiTheme="minorHAnsi" w:cstheme="minorHAnsi"/>
          <w:b/>
          <w:bCs/>
        </w:rPr>
        <w:t>Variabili</w:t>
      </w:r>
    </w:p>
    <w:p w:rsidR="003C4D18" w:rsidRPr="00D73C68" w:rsidRDefault="003C4D18" w:rsidP="003C4D18">
      <w:pPr>
        <w:tabs>
          <w:tab w:val="left" w:pos="3631"/>
        </w:tabs>
        <w:rPr>
          <w:rFonts w:asciiTheme="minorHAnsi" w:hAnsiTheme="minorHAnsi" w:cstheme="minorHAnsi"/>
          <w:b/>
          <w:bCs/>
        </w:rPr>
      </w:pPr>
      <w:r w:rsidRPr="00D73C68">
        <w:rPr>
          <w:rFonts w:asciiTheme="minorHAnsi" w:hAnsiTheme="minorHAnsi" w:cstheme="minorHAnsi"/>
        </w:rPr>
        <w:t>La scelta di un nome deve essere mnemonica e di facile intuizione, rispettando il dominio applicativo. Dovrebbero essere evitati nomi di variabili con un solo carattere.</w:t>
      </w:r>
    </w:p>
    <w:p w:rsidR="003C4D18" w:rsidRDefault="003C4D1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3C4D18" w:rsidRDefault="003C4D1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D73C68" w:rsidRDefault="00D73C68" w:rsidP="00C5578A">
      <w:pPr>
        <w:tabs>
          <w:tab w:val="left" w:pos="3631"/>
        </w:tabs>
        <w:rPr>
          <w:rFonts w:asciiTheme="minorHAnsi" w:hAnsiTheme="minorHAnsi" w:cstheme="minorHAnsi"/>
          <w:b/>
          <w:bCs/>
          <w:szCs w:val="23"/>
        </w:rPr>
      </w:pPr>
    </w:p>
    <w:p w:rsidR="00A91569" w:rsidRPr="00D73C68" w:rsidRDefault="003C4D18" w:rsidP="00D73C68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52"/>
          <w:szCs w:val="40"/>
        </w:rPr>
      </w:pPr>
      <w:r w:rsidRPr="00D73C68">
        <w:rPr>
          <w:rFonts w:asciiTheme="minorHAnsi" w:hAnsiTheme="minorHAnsi" w:cstheme="minorHAnsi"/>
          <w:b/>
          <w:bCs/>
          <w:sz w:val="28"/>
          <w:szCs w:val="23"/>
        </w:rPr>
        <w:lastRenderedPageBreak/>
        <w:t>Pagine Html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r w:rsidRPr="003C4D18">
        <w:rPr>
          <w:rFonts w:asciiTheme="minorHAnsi" w:hAnsiTheme="minorHAnsi" w:cstheme="minorHAnsi"/>
          <w:szCs w:val="23"/>
        </w:rPr>
        <w:t xml:space="preserve">Le pagine HTML, statiche e dinamiche, devono essere aderenti allo standard HTML5. </w:t>
      </w:r>
    </w:p>
    <w:p w:rsid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Nella prima riga, va dichiarato il tipo del documento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Per i nomi degli elementi, HTML5 consente l’uso del minuscolo e del maiuscolo. Non è buona norma mischiare il minuscolo e il maiuscolo. Gli sviluppatori sono soliti usare il minuscolo, che risulta più “pulito”, è più semplice da scrivere.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In HTML5 non bisogna chiudere obbligatoriamente tutti gli elementi. Per consentire una lettura più chiara e scorrevole, si preferisce chiudere tutti gli elementi.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HTML5 consente l’uso del minuscolo e del maiuscolo per gli attributi, è consigliato utilizzare il minuscolo.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In HTML5 non sono necessari i </w:t>
      </w:r>
      <w:proofErr w:type="spellStart"/>
      <w:r w:rsidRPr="003C4D18">
        <w:rPr>
          <w:rFonts w:asciiTheme="minorHAnsi" w:hAnsiTheme="minorHAnsi" w:cstheme="minorHAnsi"/>
          <w:szCs w:val="23"/>
        </w:rPr>
        <w:t>tag</w:t>
      </w:r>
      <w:proofErr w:type="spellEnd"/>
      <w:r w:rsidRPr="003C4D18">
        <w:rPr>
          <w:rFonts w:asciiTheme="minorHAnsi" w:hAnsiTheme="minorHAnsi" w:cstheme="minorHAnsi"/>
          <w:szCs w:val="23"/>
        </w:rPr>
        <w:t xml:space="preserve"> principali: &lt;html&gt;, &lt;body&gt;, &lt;head&gt;. Tuttavia si preferisce utilizzarli, per evitare problemi di validazione del documento. </w:t>
      </w:r>
    </w:p>
    <w:p w:rsidR="003C4D18" w:rsidRPr="003C4D18" w:rsidRDefault="003C4D18" w:rsidP="003C4D18">
      <w:pPr>
        <w:pStyle w:val="Default"/>
        <w:rPr>
          <w:rFonts w:asciiTheme="minorHAnsi" w:hAnsiTheme="minorHAnsi" w:cstheme="minorHAnsi"/>
          <w:szCs w:val="23"/>
        </w:rPr>
      </w:pPr>
    </w:p>
    <w:p w:rsidR="003C4D18" w:rsidRDefault="003C4D18" w:rsidP="00D73C6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una sintassi semplice per inc</w:t>
      </w:r>
      <w:r w:rsidR="00D73C68">
        <w:rPr>
          <w:rFonts w:asciiTheme="minorHAnsi" w:hAnsiTheme="minorHAnsi" w:cstheme="minorHAnsi"/>
          <w:szCs w:val="23"/>
        </w:rPr>
        <w:t xml:space="preserve">ludere fogli di stile esterni. </w:t>
      </w: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3C4D18" w:rsidRPr="00D73C68" w:rsidRDefault="003C4D18" w:rsidP="00D73C68">
      <w:pPr>
        <w:pStyle w:val="Default"/>
        <w:jc w:val="center"/>
        <w:rPr>
          <w:rFonts w:asciiTheme="minorHAnsi" w:hAnsiTheme="minorHAnsi" w:cstheme="minorHAnsi"/>
          <w:sz w:val="28"/>
          <w:szCs w:val="23"/>
        </w:rPr>
      </w:pPr>
      <w:r w:rsidRPr="00D73C68">
        <w:rPr>
          <w:rFonts w:asciiTheme="minorHAnsi" w:hAnsiTheme="minorHAnsi" w:cstheme="minorHAnsi"/>
          <w:b/>
          <w:bCs/>
          <w:sz w:val="28"/>
          <w:szCs w:val="23"/>
        </w:rPr>
        <w:t>Fogli di stile CSS</w:t>
      </w:r>
    </w:p>
    <w:p w:rsidR="003C4D18" w:rsidRDefault="003C4D18" w:rsidP="003C4D18">
      <w:pPr>
        <w:pStyle w:val="Default"/>
        <w:rPr>
          <w:sz w:val="23"/>
          <w:szCs w:val="23"/>
        </w:rPr>
      </w:pPr>
      <w:r w:rsidRPr="003C4D18">
        <w:rPr>
          <w:rFonts w:asciiTheme="minorHAnsi" w:hAnsiTheme="minorHAnsi" w:cstheme="minorHAnsi"/>
          <w:szCs w:val="23"/>
        </w:rPr>
        <w:t>Per una più chiara lettura, si consiglia di scriv</w:t>
      </w:r>
      <w:r>
        <w:rPr>
          <w:rFonts w:asciiTheme="minorHAnsi" w:hAnsiTheme="minorHAnsi" w:cstheme="minorHAnsi"/>
          <w:szCs w:val="23"/>
        </w:rPr>
        <w:t>ere le regole CSS su più righe,</w:t>
      </w:r>
      <w:r w:rsidRPr="003C4D18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In generale: </w:t>
      </w:r>
    </w:p>
    <w:p w:rsidR="003C4D18" w:rsidRDefault="003C4D18" w:rsidP="003C4D18">
      <w:pPr>
        <w:pStyle w:val="Default"/>
        <w:rPr>
          <w:sz w:val="23"/>
          <w:szCs w:val="23"/>
        </w:rPr>
      </w:pP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Aprire la parentesi graffa sulla stessa riga del selettore.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 solo spazio prima della parentesi graffa.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due punti più uno spazio tra una proprietà e il suo valore. </w:t>
      </w:r>
    </w:p>
    <w:p w:rsidR="003C4D18" w:rsidRPr="003C4D18" w:rsidRDefault="003C4D18" w:rsidP="003C4D18">
      <w:pPr>
        <w:pStyle w:val="Default"/>
        <w:spacing w:after="17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Usare uno spazio dopo una virgola o dopo un punto e virgola (regola che vale in qualsiasi caso). </w:t>
      </w:r>
    </w:p>
    <w:p w:rsidR="003C4D18" w:rsidRDefault="003C4D18" w:rsidP="00D73C68">
      <w:pPr>
        <w:pStyle w:val="Default"/>
        <w:rPr>
          <w:rFonts w:asciiTheme="minorHAnsi" w:hAnsiTheme="minorHAnsi" w:cstheme="minorHAnsi"/>
          <w:szCs w:val="23"/>
        </w:rPr>
      </w:pPr>
      <w:proofErr w:type="gramStart"/>
      <w:r w:rsidRPr="003C4D18">
        <w:rPr>
          <w:rFonts w:asciiTheme="minorHAnsi" w:hAnsiTheme="minorHAnsi" w:cstheme="minorHAnsi"/>
          <w:szCs w:val="23"/>
        </w:rPr>
        <w:t>o</w:t>
      </w:r>
      <w:proofErr w:type="gramEnd"/>
      <w:r w:rsidRPr="003C4D18">
        <w:rPr>
          <w:rFonts w:asciiTheme="minorHAnsi" w:hAnsiTheme="minorHAnsi" w:cstheme="minorHAnsi"/>
          <w:szCs w:val="23"/>
        </w:rPr>
        <w:t xml:space="preserve"> Chiudere le parentesi graffe su una nuova riga, senza spazi. </w:t>
      </w: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D73C68" w:rsidRPr="00D73C68" w:rsidRDefault="00D73C68" w:rsidP="00D73C68">
      <w:pPr>
        <w:pStyle w:val="Default"/>
        <w:rPr>
          <w:rFonts w:asciiTheme="minorHAnsi" w:hAnsiTheme="minorHAnsi" w:cstheme="minorHAnsi"/>
          <w:szCs w:val="23"/>
        </w:rPr>
      </w:pPr>
    </w:p>
    <w:p w:rsidR="000B218D" w:rsidRPr="00186447" w:rsidRDefault="000B218D" w:rsidP="0030659C">
      <w:pPr>
        <w:numPr>
          <w:ilvl w:val="1"/>
          <w:numId w:val="13"/>
        </w:numPr>
        <w:jc w:val="center"/>
        <w:rPr>
          <w:rFonts w:ascii="Calibri" w:hAnsi="Calibri" w:cs="Calibri"/>
          <w:b/>
          <w:sz w:val="40"/>
          <w:szCs w:val="40"/>
        </w:rPr>
      </w:pPr>
      <w:r w:rsidRPr="00186447">
        <w:rPr>
          <w:rFonts w:ascii="Calibri" w:hAnsi="Calibri" w:cs="Calibri"/>
          <w:b/>
          <w:sz w:val="32"/>
        </w:rPr>
        <w:lastRenderedPageBreak/>
        <w:t>Definizioni, acronimi e abbreviazioni</w:t>
      </w:r>
    </w:p>
    <w:p w:rsidR="00F04790" w:rsidRDefault="00F04790" w:rsidP="009040EA">
      <w:pPr>
        <w:rPr>
          <w:rFonts w:ascii="Calibri" w:hAnsi="Calibri" w:cs="Calibri"/>
          <w:b/>
          <w:i/>
          <w:sz w:val="32"/>
          <w:szCs w:val="40"/>
        </w:rPr>
      </w:pPr>
    </w:p>
    <w:p w:rsidR="00A91569" w:rsidRDefault="00A91569" w:rsidP="009040EA">
      <w:pPr>
        <w:rPr>
          <w:rFonts w:ascii="Calibri" w:hAnsi="Calibri" w:cs="Calibri"/>
          <w:b/>
          <w:i/>
          <w:sz w:val="32"/>
          <w:szCs w:val="40"/>
        </w:rPr>
      </w:pPr>
    </w:p>
    <w:tbl>
      <w:tblPr>
        <w:tblpPr w:leftFromText="141" w:rightFromText="141" w:vertAnchor="text" w:horzAnchor="margin" w:tblpXSpec="center" w:tblpY="-78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644"/>
        <w:gridCol w:w="4536"/>
      </w:tblGrid>
      <w:tr w:rsidR="009040EA" w:rsidRPr="00DB020F" w:rsidTr="00DB020F">
        <w:tc>
          <w:tcPr>
            <w:tcW w:w="4644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color w:val="FFFFFF"/>
                <w:sz w:val="32"/>
                <w:szCs w:val="40"/>
              </w:rPr>
            </w:pPr>
            <w:proofErr w:type="spellStart"/>
            <w:proofErr w:type="gramStart"/>
            <w:r w:rsidRPr="00DB020F">
              <w:rPr>
                <w:rFonts w:ascii="Calibri" w:hAnsi="Calibri" w:cs="Calibri"/>
                <w:b/>
                <w:bCs/>
                <w:i/>
                <w:color w:val="FFFFFF"/>
                <w:sz w:val="32"/>
                <w:szCs w:val="40"/>
              </w:rPr>
              <w:t>urNotes</w:t>
            </w:r>
            <w:proofErr w:type="spellEnd"/>
            <w:proofErr w:type="gramEnd"/>
          </w:p>
        </w:tc>
        <w:tc>
          <w:tcPr>
            <w:tcW w:w="4536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9040EA" w:rsidRPr="00DB020F" w:rsidRDefault="009040EA" w:rsidP="00DB020F">
            <w:pPr>
              <w:jc w:val="both"/>
              <w:rPr>
                <w:b/>
                <w:bCs/>
                <w:i/>
                <w:color w:val="FFFFFF"/>
                <w:sz w:val="28"/>
                <w:szCs w:val="40"/>
              </w:rPr>
            </w:pPr>
            <w:r w:rsidRPr="00DB020F">
              <w:rPr>
                <w:b/>
                <w:bCs/>
                <w:i/>
                <w:color w:val="FFFFFF"/>
                <w:sz w:val="28"/>
                <w:szCs w:val="40"/>
              </w:rPr>
              <w:t>Nome del progetto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RAD</w:t>
            </w:r>
          </w:p>
        </w:tc>
        <w:tc>
          <w:tcPr>
            <w:tcW w:w="4536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i/>
              </w:rPr>
            </w:pPr>
            <w:proofErr w:type="spellStart"/>
            <w:r w:rsidRPr="00DB020F">
              <w:rPr>
                <w:rFonts w:ascii="Calibri" w:hAnsi="Calibri" w:cs="Calibri"/>
                <w:i/>
              </w:rPr>
              <w:t>Requirement</w:t>
            </w:r>
            <w:proofErr w:type="spellEnd"/>
            <w:r w:rsidRPr="00DB020F">
              <w:rPr>
                <w:rFonts w:ascii="Calibri" w:hAnsi="Calibri" w:cs="Calibri"/>
                <w:i/>
              </w:rPr>
              <w:t xml:space="preserve"> Analysis </w:t>
            </w:r>
            <w:proofErr w:type="spellStart"/>
            <w:r w:rsidRPr="00DB020F">
              <w:rPr>
                <w:rFonts w:ascii="Calibri" w:hAnsi="Calibri" w:cs="Calibri"/>
                <w:i/>
              </w:rPr>
              <w:t>Document</w:t>
            </w:r>
            <w:proofErr w:type="spellEnd"/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SDD</w:t>
            </w:r>
          </w:p>
        </w:tc>
        <w:tc>
          <w:tcPr>
            <w:tcW w:w="4536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i/>
              </w:rPr>
            </w:pPr>
            <w:r w:rsidRPr="00DB020F">
              <w:rPr>
                <w:rFonts w:ascii="Calibri" w:hAnsi="Calibri" w:cs="Calibri"/>
              </w:rPr>
              <w:t xml:space="preserve">System Design </w:t>
            </w:r>
            <w:proofErr w:type="spellStart"/>
            <w:r w:rsidRPr="00DB020F">
              <w:rPr>
                <w:rFonts w:ascii="Calibri" w:hAnsi="Calibri" w:cs="Calibri"/>
              </w:rPr>
              <w:t>Document</w:t>
            </w:r>
            <w:proofErr w:type="spellEnd"/>
            <w:r w:rsidRPr="00DB020F">
              <w:rPr>
                <w:rFonts w:ascii="Calibri" w:hAnsi="Calibri" w:cs="Calibri"/>
              </w:rPr>
              <w:t>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ODD</w:t>
            </w:r>
          </w:p>
        </w:tc>
        <w:tc>
          <w:tcPr>
            <w:tcW w:w="4536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i/>
              </w:rPr>
            </w:pPr>
            <w:r w:rsidRPr="00DB020F">
              <w:rPr>
                <w:rFonts w:ascii="Calibri" w:hAnsi="Calibri" w:cs="Calibri"/>
              </w:rPr>
              <w:t xml:space="preserve">Object Design </w:t>
            </w:r>
            <w:proofErr w:type="spellStart"/>
            <w:r w:rsidRPr="00DB020F">
              <w:rPr>
                <w:rFonts w:ascii="Calibri" w:hAnsi="Calibri" w:cs="Calibri"/>
              </w:rPr>
              <w:t>Document</w:t>
            </w:r>
            <w:proofErr w:type="spellEnd"/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sz w:val="28"/>
                <w:szCs w:val="23"/>
              </w:rPr>
              <w:t>DB</w:t>
            </w:r>
          </w:p>
        </w:tc>
        <w:tc>
          <w:tcPr>
            <w:tcW w:w="4536" w:type="dxa"/>
            <w:shd w:val="clear" w:color="auto" w:fill="auto"/>
          </w:tcPr>
          <w:p w:rsidR="009040EA" w:rsidRPr="00DB020F" w:rsidRDefault="009040EA" w:rsidP="00DB020F">
            <w:pPr>
              <w:rPr>
                <w:rFonts w:ascii="Calibri" w:hAnsi="Calibri" w:cs="Calibri"/>
                <w:i/>
              </w:rPr>
            </w:pPr>
            <w:r w:rsidRPr="00DB020F">
              <w:rPr>
                <w:rFonts w:ascii="Calibri" w:hAnsi="Calibri" w:cs="Calibri"/>
                <w:i/>
              </w:rPr>
              <w:t>Database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9040EA" w:rsidP="00DB020F">
            <w:pPr>
              <w:rPr>
                <w:rFonts w:ascii="Calibri" w:hAnsi="Calibri" w:cs="Calibri"/>
                <w:b/>
                <w:bCs/>
                <w:sz w:val="28"/>
                <w:szCs w:val="23"/>
              </w:rPr>
            </w:pPr>
            <w:proofErr w:type="spellStart"/>
            <w:r w:rsidRPr="00DB020F">
              <w:rPr>
                <w:rFonts w:ascii="Calibri" w:hAnsi="Calibri" w:cs="Calibri"/>
                <w:b/>
                <w:bCs/>
                <w:sz w:val="28"/>
                <w:szCs w:val="23"/>
              </w:rPr>
              <w:t>MySql</w:t>
            </w:r>
            <w:proofErr w:type="spellEnd"/>
          </w:p>
        </w:tc>
        <w:tc>
          <w:tcPr>
            <w:tcW w:w="4536" w:type="dxa"/>
            <w:shd w:val="clear" w:color="auto" w:fill="D9E2F3"/>
          </w:tcPr>
          <w:p w:rsidR="009040EA" w:rsidRPr="00DB020F" w:rsidRDefault="00B5751D" w:rsidP="00DB020F">
            <w:pPr>
              <w:rPr>
                <w:rFonts w:ascii="Calibri" w:hAnsi="Calibri" w:cs="Calibri"/>
                <w:i/>
              </w:rPr>
            </w:pPr>
            <w:r w:rsidRPr="00DB020F">
              <w:rPr>
                <w:rFonts w:ascii="Calibri" w:hAnsi="Calibri" w:cs="Calibri"/>
              </w:rPr>
              <w:t>D</w:t>
            </w:r>
            <w:r w:rsidR="009040EA" w:rsidRPr="00DB020F">
              <w:rPr>
                <w:rFonts w:ascii="Calibri" w:hAnsi="Calibri" w:cs="Calibri"/>
              </w:rPr>
              <w:t>atabase Open Source basato sul linguaggio SQL, composto da un client a riga di comando e un server.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B5751D" w:rsidP="00DB020F">
            <w:pPr>
              <w:rPr>
                <w:rFonts w:ascii="Calibri" w:hAnsi="Calibri" w:cs="Calibri"/>
                <w:b/>
                <w:bCs/>
                <w:sz w:val="28"/>
                <w:szCs w:val="23"/>
              </w:rPr>
            </w:pPr>
            <w:r w:rsidRPr="00DB020F">
              <w:rPr>
                <w:rFonts w:ascii="Calibri" w:hAnsi="Calibri" w:cs="Calibri"/>
                <w:b/>
                <w:bCs/>
                <w:sz w:val="28"/>
                <w:szCs w:val="23"/>
              </w:rPr>
              <w:t>DBMS</w:t>
            </w:r>
          </w:p>
        </w:tc>
        <w:tc>
          <w:tcPr>
            <w:tcW w:w="4536" w:type="dxa"/>
            <w:shd w:val="clear" w:color="auto" w:fill="auto"/>
          </w:tcPr>
          <w:p w:rsidR="009040EA" w:rsidRPr="00DB020F" w:rsidRDefault="00B5751D" w:rsidP="00DB020F">
            <w:pPr>
              <w:rPr>
                <w:rFonts w:ascii="Calibri" w:hAnsi="Calibri" w:cs="Calibri"/>
                <w:i/>
              </w:rPr>
            </w:pPr>
            <w:r w:rsidRPr="00DB020F">
              <w:rPr>
                <w:rFonts w:ascii="Calibri" w:hAnsi="Calibri" w:cs="Calibri"/>
              </w:rPr>
              <w:t>Database Management System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B5751D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 w:rsidRPr="00DB020F"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SQL</w:t>
            </w:r>
          </w:p>
        </w:tc>
        <w:tc>
          <w:tcPr>
            <w:tcW w:w="4536" w:type="dxa"/>
            <w:shd w:val="clear" w:color="auto" w:fill="auto"/>
          </w:tcPr>
          <w:p w:rsidR="009040EA" w:rsidRPr="00A91569" w:rsidRDefault="00B5751D" w:rsidP="00DB020F">
            <w:pPr>
              <w:rPr>
                <w:rFonts w:asciiTheme="minorHAnsi" w:hAnsiTheme="minorHAnsi" w:cstheme="minorHAnsi"/>
                <w:i/>
              </w:rPr>
            </w:pPr>
            <w:r w:rsidRPr="00A91569">
              <w:rPr>
                <w:rFonts w:asciiTheme="minorHAnsi" w:hAnsiTheme="minorHAnsi" w:cstheme="minorHAnsi"/>
              </w:rPr>
              <w:t>Linguaggio standardizzato per database basati sul modello relazionale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D9E2F3"/>
          </w:tcPr>
          <w:p w:rsidR="009040EA" w:rsidRPr="00DB020F" w:rsidRDefault="00A91569" w:rsidP="00DB020F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CSS</w:t>
            </w:r>
          </w:p>
        </w:tc>
        <w:tc>
          <w:tcPr>
            <w:tcW w:w="4536" w:type="dxa"/>
            <w:shd w:val="clear" w:color="auto" w:fill="D9E2F3"/>
          </w:tcPr>
          <w:p w:rsidR="009040EA" w:rsidRPr="00A91569" w:rsidRDefault="00A91569" w:rsidP="00DB020F">
            <w:pPr>
              <w:rPr>
                <w:rFonts w:asciiTheme="minorHAnsi" w:hAnsiTheme="minorHAnsi" w:cstheme="minorHAnsi"/>
                <w:b/>
                <w:i/>
              </w:rPr>
            </w:pPr>
            <w:r w:rsidRPr="00A91569">
              <w:rPr>
                <w:rFonts w:asciiTheme="minorHAnsi" w:hAnsiTheme="minorHAnsi" w:cstheme="minorHAnsi"/>
                <w:szCs w:val="23"/>
              </w:rPr>
              <w:t>Linguaggio usato per definire la formattazione di pagine web.</w:t>
            </w:r>
          </w:p>
        </w:tc>
      </w:tr>
      <w:tr w:rsidR="009040EA" w:rsidRPr="00DB020F" w:rsidTr="00DB020F">
        <w:tc>
          <w:tcPr>
            <w:tcW w:w="4644" w:type="dxa"/>
            <w:shd w:val="clear" w:color="auto" w:fill="auto"/>
          </w:tcPr>
          <w:p w:rsidR="009040EA" w:rsidRPr="00DB020F" w:rsidRDefault="00A91569" w:rsidP="00A91569">
            <w:pP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</w:pPr>
            <w:r>
              <w:rPr>
                <w:rFonts w:ascii="Calibri" w:hAnsi="Calibri" w:cs="Calibri"/>
                <w:b/>
                <w:bCs/>
                <w:i/>
                <w:sz w:val="28"/>
                <w:szCs w:val="40"/>
              </w:rPr>
              <w:t>HTML5</w:t>
            </w:r>
          </w:p>
        </w:tc>
        <w:tc>
          <w:tcPr>
            <w:tcW w:w="4536" w:type="dxa"/>
            <w:shd w:val="clear" w:color="auto" w:fill="auto"/>
          </w:tcPr>
          <w:p w:rsidR="009040EA" w:rsidRPr="00A91569" w:rsidRDefault="00A91569" w:rsidP="00DB020F">
            <w:pPr>
              <w:rPr>
                <w:rFonts w:asciiTheme="minorHAnsi" w:hAnsiTheme="minorHAnsi" w:cstheme="minorHAnsi"/>
                <w:i/>
              </w:rPr>
            </w:pPr>
            <w:r w:rsidRPr="00A91569">
              <w:rPr>
                <w:rFonts w:asciiTheme="minorHAnsi" w:hAnsiTheme="minorHAnsi" w:cstheme="minorHAnsi"/>
              </w:rPr>
              <w:t>Linguaggio di markup per la strutturazione delle pagine web.</w:t>
            </w:r>
          </w:p>
        </w:tc>
      </w:tr>
    </w:tbl>
    <w:p w:rsidR="00B5751D" w:rsidRDefault="00B5751D" w:rsidP="00B5751D">
      <w:pPr>
        <w:rPr>
          <w:rFonts w:ascii="Calibri" w:hAnsi="Calibri" w:cs="Calibri"/>
          <w:b/>
          <w:i/>
          <w:sz w:val="32"/>
          <w:szCs w:val="40"/>
        </w:rPr>
      </w:pPr>
    </w:p>
    <w:p w:rsidR="00A91569" w:rsidRDefault="00A91569" w:rsidP="00B5751D">
      <w:pPr>
        <w:rPr>
          <w:rFonts w:ascii="Calibri" w:hAnsi="Calibri" w:cs="Calibri"/>
          <w:b/>
          <w:i/>
          <w:sz w:val="32"/>
          <w:szCs w:val="40"/>
        </w:rPr>
      </w:pPr>
    </w:p>
    <w:p w:rsidR="000B218D" w:rsidRPr="00186447" w:rsidRDefault="000B218D" w:rsidP="0030659C">
      <w:pPr>
        <w:numPr>
          <w:ilvl w:val="1"/>
          <w:numId w:val="13"/>
        </w:numPr>
        <w:jc w:val="center"/>
        <w:rPr>
          <w:rFonts w:ascii="Calibri" w:hAnsi="Calibri" w:cs="Calibri"/>
          <w:b/>
          <w:sz w:val="32"/>
          <w:szCs w:val="40"/>
        </w:rPr>
      </w:pPr>
      <w:r w:rsidRPr="00186447">
        <w:rPr>
          <w:rFonts w:ascii="Calibri" w:hAnsi="Calibri" w:cs="Calibri"/>
          <w:b/>
          <w:sz w:val="32"/>
          <w:szCs w:val="40"/>
        </w:rPr>
        <w:t>Riferimenti</w:t>
      </w:r>
    </w:p>
    <w:p w:rsidR="003C34A6" w:rsidRDefault="003C34A6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B218D" w:rsidRPr="00AE4852" w:rsidRDefault="000B218D" w:rsidP="0017530C">
      <w:pPr>
        <w:pStyle w:val="Default"/>
        <w:numPr>
          <w:ilvl w:val="0"/>
          <w:numId w:val="3"/>
        </w:numPr>
        <w:rPr>
          <w:rFonts w:ascii="Calibri" w:hAnsi="Calibri" w:cs="Calibri"/>
        </w:rPr>
      </w:pPr>
      <w:r w:rsidRPr="00AE4852">
        <w:rPr>
          <w:rFonts w:ascii="Calibri" w:hAnsi="Calibri" w:cs="Calibri"/>
        </w:rPr>
        <w:t xml:space="preserve">Slide del corso, presenti sulla piattaforma e-learning, </w:t>
      </w:r>
    </w:p>
    <w:p w:rsidR="000B218D" w:rsidRPr="00AE4852" w:rsidRDefault="000B218D" w:rsidP="000B218D">
      <w:pPr>
        <w:pStyle w:val="Default"/>
        <w:rPr>
          <w:rFonts w:ascii="Calibri" w:hAnsi="Calibri" w:cs="Calibri"/>
        </w:rPr>
      </w:pPr>
    </w:p>
    <w:p w:rsidR="000B218D" w:rsidRPr="00AE4852" w:rsidRDefault="000B218D" w:rsidP="0017530C">
      <w:pPr>
        <w:pStyle w:val="Default"/>
        <w:numPr>
          <w:ilvl w:val="0"/>
          <w:numId w:val="3"/>
        </w:numPr>
        <w:rPr>
          <w:rFonts w:ascii="Calibri" w:hAnsi="Calibri" w:cs="Calibri"/>
          <w:lang w:val="en-US"/>
        </w:rPr>
      </w:pPr>
      <w:r w:rsidRPr="00AE4852">
        <w:rPr>
          <w:rFonts w:ascii="Calibri" w:hAnsi="Calibri" w:cs="Calibri"/>
          <w:lang w:val="en-US"/>
        </w:rPr>
        <w:t xml:space="preserve">B. </w:t>
      </w:r>
      <w:proofErr w:type="spellStart"/>
      <w:r w:rsidRPr="00AE4852">
        <w:rPr>
          <w:rFonts w:ascii="Calibri" w:hAnsi="Calibri" w:cs="Calibri"/>
          <w:lang w:val="en-US"/>
        </w:rPr>
        <w:t>Bruegge</w:t>
      </w:r>
      <w:proofErr w:type="spellEnd"/>
      <w:r w:rsidRPr="00AE4852">
        <w:rPr>
          <w:rFonts w:ascii="Calibri" w:hAnsi="Calibri" w:cs="Calibri"/>
          <w:lang w:val="en-US"/>
        </w:rPr>
        <w:t xml:space="preserve">, A.H. </w:t>
      </w:r>
      <w:proofErr w:type="spellStart"/>
      <w:r w:rsidRPr="00AE4852">
        <w:rPr>
          <w:rFonts w:ascii="Calibri" w:hAnsi="Calibri" w:cs="Calibri"/>
          <w:lang w:val="en-US"/>
        </w:rPr>
        <w:t>Dutoit</w:t>
      </w:r>
      <w:proofErr w:type="spellEnd"/>
      <w:r w:rsidRPr="00AE4852">
        <w:rPr>
          <w:rFonts w:ascii="Calibri" w:hAnsi="Calibri" w:cs="Calibri"/>
          <w:lang w:val="en-US"/>
        </w:rPr>
        <w:t xml:space="preserve">, Object Oriented Software Engineering – Using UML, Patterns and Java, Prentice Hall </w:t>
      </w:r>
    </w:p>
    <w:p w:rsidR="000B218D" w:rsidRDefault="001D2B54" w:rsidP="0017530C">
      <w:pPr>
        <w:numPr>
          <w:ilvl w:val="0"/>
          <w:numId w:val="3"/>
        </w:numPr>
        <w:rPr>
          <w:rFonts w:ascii="Calibri" w:hAnsi="Calibri" w:cs="Calibri"/>
          <w:i/>
        </w:rPr>
      </w:pPr>
      <w:hyperlink r:id="rId20" w:history="1">
        <w:r w:rsidR="000B218D" w:rsidRPr="00AE4852">
          <w:rPr>
            <w:rStyle w:val="Collegamentoipertestuale"/>
            <w:rFonts w:ascii="Calibri" w:hAnsi="Calibri" w:cs="Calibri"/>
            <w:i/>
          </w:rPr>
          <w:t>https://www.studocu.com/it</w:t>
        </w:r>
      </w:hyperlink>
      <w:r w:rsidR="000B218D" w:rsidRPr="00AE4852">
        <w:rPr>
          <w:rFonts w:ascii="Calibri" w:hAnsi="Calibri" w:cs="Calibri"/>
          <w:i/>
        </w:rPr>
        <w:t xml:space="preserve"> Piattaforma dedicata alla condivisione di vari documenti (Appunti, Libri, Riassunti ecc.)</w:t>
      </w:r>
    </w:p>
    <w:p w:rsidR="000B218D" w:rsidRDefault="00FF417B" w:rsidP="0017530C">
      <w:pPr>
        <w:numPr>
          <w:ilvl w:val="0"/>
          <w:numId w:val="3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Documenti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 w:rsidR="000B218D">
        <w:rPr>
          <w:rFonts w:ascii="Calibri" w:hAnsi="Calibri" w:cs="Calibri"/>
          <w:lang w:val="en-US"/>
        </w:rPr>
        <w:t>RAD_urNotes</w:t>
      </w:r>
      <w:proofErr w:type="spellEnd"/>
    </w:p>
    <w:p w:rsidR="00A91569" w:rsidRPr="000B218D" w:rsidRDefault="00A91569" w:rsidP="00A91569">
      <w:pPr>
        <w:numPr>
          <w:ilvl w:val="0"/>
          <w:numId w:val="3"/>
        </w:numPr>
        <w:rPr>
          <w:rFonts w:ascii="Calibri" w:hAnsi="Calibri" w:cs="Calibri"/>
          <w:lang w:val="en-US"/>
        </w:rPr>
      </w:pPr>
      <w:proofErr w:type="spellStart"/>
      <w:r>
        <w:rPr>
          <w:rFonts w:ascii="Calibri" w:hAnsi="Calibri" w:cs="Calibri"/>
          <w:lang w:val="en-US"/>
        </w:rPr>
        <w:t>Documenti</w:t>
      </w:r>
      <w:proofErr w:type="spellEnd"/>
      <w:r>
        <w:rPr>
          <w:rFonts w:ascii="Calibri" w:hAnsi="Calibri" w:cs="Calibri"/>
          <w:lang w:val="en-US"/>
        </w:rPr>
        <w:t xml:space="preserve"> </w:t>
      </w:r>
      <w:proofErr w:type="spellStart"/>
      <w:r>
        <w:rPr>
          <w:rFonts w:ascii="Calibri" w:hAnsi="Calibri" w:cs="Calibri"/>
          <w:lang w:val="en-US"/>
        </w:rPr>
        <w:t>SDD_urNotes</w:t>
      </w:r>
      <w:proofErr w:type="spellEnd"/>
    </w:p>
    <w:p w:rsidR="00A91569" w:rsidRPr="000B218D" w:rsidRDefault="00A91569" w:rsidP="00A91569">
      <w:pPr>
        <w:ind w:left="720"/>
        <w:rPr>
          <w:rFonts w:ascii="Calibri" w:hAnsi="Calibri" w:cs="Calibri"/>
          <w:lang w:val="en-US"/>
        </w:rPr>
      </w:pPr>
    </w:p>
    <w:p w:rsidR="003C34A6" w:rsidRDefault="003C34A6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3C4D18" w:rsidRDefault="003C4D18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0B218D" w:rsidRPr="00DB020F" w:rsidRDefault="00A91569" w:rsidP="0030659C">
      <w:pPr>
        <w:numPr>
          <w:ilvl w:val="0"/>
          <w:numId w:val="13"/>
        </w:numPr>
        <w:jc w:val="center"/>
        <w:rPr>
          <w:rFonts w:ascii="Calibri" w:hAnsi="Calibri" w:cs="Calibri"/>
          <w:b/>
          <w:i/>
          <w:sz w:val="44"/>
          <w:szCs w:val="40"/>
        </w:rPr>
      </w:pPr>
      <w:proofErr w:type="spellStart"/>
      <w:r>
        <w:rPr>
          <w:rFonts w:ascii="Calibri" w:hAnsi="Calibri" w:cs="Calibri"/>
          <w:b/>
          <w:i/>
          <w:sz w:val="40"/>
          <w:szCs w:val="36"/>
        </w:rPr>
        <w:lastRenderedPageBreak/>
        <w:t>Packages</w:t>
      </w:r>
      <w:proofErr w:type="spellEnd"/>
    </w:p>
    <w:p w:rsidR="001A5BF4" w:rsidRDefault="001A5BF4" w:rsidP="00C5578A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A91569" w:rsidRDefault="00A91569" w:rsidP="00A91569">
      <w:pPr>
        <w:pStyle w:val="Default"/>
        <w:rPr>
          <w:rFonts w:asciiTheme="minorHAnsi" w:hAnsiTheme="minorHAnsi" w:cstheme="minorHAnsi"/>
          <w:szCs w:val="23"/>
        </w:rPr>
      </w:pPr>
      <w:r w:rsidRPr="00A91569">
        <w:rPr>
          <w:rFonts w:asciiTheme="minorHAnsi" w:hAnsiTheme="minorHAnsi" w:cstheme="minorHAnsi"/>
          <w:szCs w:val="23"/>
        </w:rPr>
        <w:t>La gestione del nostro sistema è suddivisa in tre livelli (</w:t>
      </w:r>
      <w:proofErr w:type="spellStart"/>
      <w:r w:rsidRPr="00A91569">
        <w:rPr>
          <w:rFonts w:asciiTheme="minorHAnsi" w:hAnsiTheme="minorHAnsi" w:cstheme="minorHAnsi"/>
          <w:szCs w:val="23"/>
        </w:rPr>
        <w:t>three-tier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): </w:t>
      </w:r>
    </w:p>
    <w:p w:rsid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Presentation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Application </w:t>
      </w:r>
      <w:proofErr w:type="spellStart"/>
      <w:r>
        <w:rPr>
          <w:rFonts w:asciiTheme="minorHAnsi" w:hAnsiTheme="minorHAnsi" w:cstheme="minorHAnsi"/>
          <w:szCs w:val="23"/>
        </w:rPr>
        <w:t>Logic</w:t>
      </w:r>
      <w:proofErr w:type="spellEnd"/>
      <w:r>
        <w:rPr>
          <w:rFonts w:asciiTheme="minorHAnsi" w:hAnsiTheme="minorHAnsi" w:cstheme="minorHAnsi"/>
          <w:szCs w:val="23"/>
        </w:rPr>
        <w:t xml:space="preserve">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Pr="00A91569" w:rsidRDefault="00A91569" w:rsidP="00A91569">
      <w:pPr>
        <w:pStyle w:val="Default"/>
        <w:numPr>
          <w:ilvl w:val="0"/>
          <w:numId w:val="11"/>
        </w:numPr>
        <w:rPr>
          <w:rFonts w:asciiTheme="minorHAnsi" w:hAnsiTheme="minorHAnsi" w:cstheme="minorHAnsi"/>
          <w:szCs w:val="23"/>
        </w:rPr>
      </w:pPr>
      <w:r>
        <w:rPr>
          <w:rFonts w:asciiTheme="minorHAnsi" w:hAnsiTheme="minorHAnsi" w:cstheme="minorHAnsi"/>
          <w:szCs w:val="23"/>
        </w:rPr>
        <w:t xml:space="preserve">Storage </w:t>
      </w:r>
      <w:proofErr w:type="spellStart"/>
      <w:r>
        <w:rPr>
          <w:rFonts w:asciiTheme="minorHAnsi" w:hAnsiTheme="minorHAnsi" w:cstheme="minorHAnsi"/>
          <w:szCs w:val="23"/>
        </w:rPr>
        <w:t>Layer</w:t>
      </w:r>
      <w:proofErr w:type="spellEnd"/>
    </w:p>
    <w:p w:rsidR="00A91569" w:rsidRPr="00A91569" w:rsidRDefault="00A91569" w:rsidP="00A91569">
      <w:pPr>
        <w:pStyle w:val="Default"/>
        <w:rPr>
          <w:rFonts w:asciiTheme="minorHAnsi" w:hAnsiTheme="minorHAnsi" w:cstheme="minorHAnsi"/>
          <w:szCs w:val="23"/>
        </w:rPr>
      </w:pPr>
    </w:p>
    <w:p w:rsidR="001A5BF4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  <w:r w:rsidRPr="00A91569">
        <w:rPr>
          <w:rFonts w:asciiTheme="minorHAnsi" w:hAnsiTheme="minorHAnsi" w:cstheme="minorHAnsi"/>
          <w:szCs w:val="23"/>
        </w:rPr>
        <w:t xml:space="preserve">Il package </w:t>
      </w:r>
      <w:proofErr w:type="spellStart"/>
      <w:r w:rsidRPr="00A91569">
        <w:rPr>
          <w:rFonts w:asciiTheme="minorHAnsi" w:hAnsiTheme="minorHAnsi" w:cstheme="minorHAnsi"/>
          <w:szCs w:val="23"/>
        </w:rPr>
        <w:t>urNotes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 contiene </w:t>
      </w:r>
      <w:proofErr w:type="spellStart"/>
      <w:r w:rsidRPr="00A91569">
        <w:rPr>
          <w:rFonts w:asciiTheme="minorHAnsi" w:hAnsiTheme="minorHAnsi" w:cstheme="minorHAnsi"/>
          <w:szCs w:val="23"/>
        </w:rPr>
        <w:t>sottopackage</w:t>
      </w:r>
      <w:proofErr w:type="spellEnd"/>
      <w:r w:rsidRPr="00A91569">
        <w:rPr>
          <w:rFonts w:asciiTheme="minorHAnsi" w:hAnsiTheme="minorHAnsi" w:cstheme="minorHAnsi"/>
          <w:szCs w:val="23"/>
        </w:rPr>
        <w:t xml:space="preserve"> che a loro volta inglobano classi il cui scopo è quello di gestire le richieste dell’utente.</w:t>
      </w: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szCs w:val="23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A91569" w:rsidRDefault="001D2B54" w:rsidP="00F725ED">
      <w:pPr>
        <w:tabs>
          <w:tab w:val="left" w:pos="3631"/>
        </w:tabs>
        <w:jc w:val="center"/>
        <w:rPr>
          <w:rFonts w:asciiTheme="minorHAnsi" w:hAnsiTheme="minorHAnsi" w:cstheme="minorHAnsi"/>
          <w:b/>
          <w:i/>
          <w:sz w:val="44"/>
          <w:szCs w:val="40"/>
        </w:rPr>
      </w:pPr>
      <w:r>
        <w:rPr>
          <w:rFonts w:asciiTheme="minorHAnsi" w:hAnsiTheme="minorHAnsi" w:cstheme="minorHAnsi"/>
          <w:b/>
          <w:i/>
          <w:sz w:val="44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34.5pt;height:340.75pt">
            <v:imagedata r:id="rId21" o:title="ee"/>
          </v:shape>
        </w:pict>
      </w: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A91569" w:rsidRDefault="00A91569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725ED" w:rsidRDefault="00F725ED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725ED" w:rsidRDefault="00F725ED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p w:rsidR="00F725ED" w:rsidRPr="00DD6854" w:rsidRDefault="00F725ED" w:rsidP="00DD6854">
      <w:pPr>
        <w:pStyle w:val="Paragrafoelenco"/>
        <w:numPr>
          <w:ilvl w:val="1"/>
          <w:numId w:val="31"/>
        </w:numPr>
        <w:jc w:val="center"/>
        <w:rPr>
          <w:rFonts w:cs="Calibri"/>
          <w:b/>
          <w:sz w:val="32"/>
          <w:szCs w:val="40"/>
        </w:rPr>
      </w:pPr>
      <w:r w:rsidRPr="00DD6854">
        <w:rPr>
          <w:rFonts w:cs="Calibri"/>
          <w:b/>
          <w:sz w:val="32"/>
          <w:szCs w:val="40"/>
        </w:rPr>
        <w:lastRenderedPageBreak/>
        <w:t>Package Be</w:t>
      </w:r>
      <w:r w:rsidR="001C5C89" w:rsidRPr="00DD6854">
        <w:rPr>
          <w:rFonts w:cs="Calibri"/>
          <w:b/>
          <w:sz w:val="32"/>
          <w:szCs w:val="40"/>
        </w:rPr>
        <w:t>an</w:t>
      </w:r>
    </w:p>
    <w:p w:rsidR="001C5C89" w:rsidRDefault="001C5C89" w:rsidP="00217CC7">
      <w:pPr>
        <w:ind w:left="360"/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ind w:left="360"/>
        <w:rPr>
          <w:rFonts w:ascii="Calibri" w:hAnsi="Calibri" w:cs="Calibri"/>
          <w:b/>
          <w:sz w:val="32"/>
          <w:szCs w:val="40"/>
        </w:rPr>
      </w:pPr>
    </w:p>
    <w:p w:rsidR="00F725ED" w:rsidRDefault="00217CC7" w:rsidP="00217CC7">
      <w:pPr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noProof/>
          <w:sz w:val="28"/>
          <w:szCs w:val="40"/>
        </w:rPr>
        <w:t xml:space="preserve">             </w:t>
      </w:r>
      <w:r>
        <w:rPr>
          <w:rFonts w:ascii="Calibri" w:hAnsi="Calibri" w:cs="Calibri"/>
          <w:b/>
          <w:noProof/>
          <w:sz w:val="28"/>
          <w:szCs w:val="40"/>
        </w:rPr>
        <w:pict>
          <v:shape id="_x0000_i1029" type="#_x0000_t75" style="width:434.5pt;height:167.45pt">
            <v:imagedata r:id="rId22" o:title="Package Diagram1"/>
          </v:shape>
        </w:pict>
      </w:r>
    </w:p>
    <w:p w:rsidR="001C5C89" w:rsidRDefault="001C5C89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46351A" w:rsidRDefault="0046351A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217CC7" w:rsidRDefault="00217CC7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1C5C89" w:rsidTr="001C5C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C5C89" w:rsidP="001C5C8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1C5C89" w:rsidRPr="001C5C89" w:rsidRDefault="001C5C89" w:rsidP="001C5C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1C5C89" w:rsidTr="001C5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1D2B54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Documento</w:t>
            </w:r>
            <w:r w:rsidR="001C5C89"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1C5C89" w:rsidRPr="0046351A" w:rsidRDefault="0046351A" w:rsidP="0046351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Descrive un appunto/dispensa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17CC7" w:rsidTr="001C5C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217CC7" w:rsidRDefault="00217CC7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Materia.java</w:t>
            </w:r>
          </w:p>
        </w:tc>
        <w:tc>
          <w:tcPr>
            <w:tcW w:w="4814" w:type="dxa"/>
          </w:tcPr>
          <w:p w:rsidR="00217CC7" w:rsidRPr="0046351A" w:rsidRDefault="00217CC7" w:rsidP="00217CC7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>Descrive un</w:t>
            </w:r>
            <w:r>
              <w:rPr>
                <w:rFonts w:asciiTheme="minorHAnsi" w:hAnsiTheme="minorHAnsi" w:cstheme="minorHAnsi"/>
                <w:szCs w:val="23"/>
              </w:rPr>
              <w:t>a materia</w:t>
            </w:r>
            <w:r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1C5C89" w:rsidTr="001C5C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C5C89" w:rsidRPr="001C5C89" w:rsidRDefault="00217CC7" w:rsidP="001C5C8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Notifica</w:t>
            </w:r>
            <w:r w:rsidR="001C5C89"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1C5C89" w:rsidRPr="0046351A" w:rsidRDefault="0046351A" w:rsidP="00217CC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una </w:t>
            </w:r>
            <w:r w:rsidR="00217CC7">
              <w:rPr>
                <w:rFonts w:asciiTheme="minorHAnsi" w:hAnsiTheme="minorHAnsi" w:cstheme="minorHAnsi"/>
                <w:szCs w:val="23"/>
              </w:rPr>
              <w:t>notifica</w:t>
            </w:r>
            <w:r w:rsidRPr="0046351A">
              <w:rPr>
                <w:rFonts w:asciiTheme="minorHAnsi" w:hAnsiTheme="minorHAnsi" w:cstheme="minorHAnsi"/>
                <w:szCs w:val="23"/>
              </w:rPr>
              <w:t xml:space="preserve"> di pubblicazione di un </w:t>
            </w:r>
            <w:r w:rsidR="00217CC7">
              <w:rPr>
                <w:rFonts w:asciiTheme="minorHAnsi" w:hAnsiTheme="minorHAnsi" w:cstheme="minorHAnsi"/>
                <w:szCs w:val="23"/>
              </w:rPr>
              <w:t>documento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1C5C89" w:rsidRDefault="001C5C89" w:rsidP="001C5C89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217CC7">
      <w:pPr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Connection</w:t>
      </w:r>
    </w:p>
    <w:p w:rsidR="0046351A" w:rsidRDefault="0046351A" w:rsidP="00F725ED">
      <w:pPr>
        <w:rPr>
          <w:rFonts w:ascii="Calibri" w:hAnsi="Calibri" w:cs="Calibri"/>
          <w:b/>
          <w:sz w:val="32"/>
          <w:szCs w:val="40"/>
        </w:rPr>
      </w:pPr>
    </w:p>
    <w:p w:rsidR="0046351A" w:rsidRDefault="001D2B54" w:rsidP="0091607E">
      <w:p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5" type="#_x0000_t75" style="width:244.45pt;height:139pt">
            <v:imagedata r:id="rId23" o:title="Class Diagram1"/>
          </v:shape>
        </w:pict>
      </w:r>
    </w:p>
    <w:p w:rsidR="0091607E" w:rsidRDefault="0091607E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1607E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91607E" w:rsidRPr="001C5C89" w:rsidRDefault="0091607E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6293C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Connessione</w:t>
            </w:r>
            <w:r w:rsidR="0091607E">
              <w:rPr>
                <w:rFonts w:ascii="Calibri" w:hAnsi="Calibri" w:cs="Calibri"/>
                <w:b w:val="0"/>
                <w:sz w:val="28"/>
                <w:szCs w:val="40"/>
              </w:rPr>
              <w:t>DB</w:t>
            </w:r>
            <w:r w:rsidR="0091607E"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0C272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 xml:space="preserve">La classe che si occupa di gestire 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connesione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con il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DataBase</w:t>
            </w:r>
            <w:proofErr w:type="spellEnd"/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91607E" w:rsidRDefault="0091607E" w:rsidP="0091607E">
      <w:pPr>
        <w:jc w:val="center"/>
        <w:rPr>
          <w:rFonts w:ascii="Calibri" w:hAnsi="Calibri" w:cs="Calibri"/>
          <w:b/>
          <w:sz w:val="32"/>
          <w:szCs w:val="40"/>
        </w:rPr>
      </w:pPr>
    </w:p>
    <w:p w:rsidR="0091607E" w:rsidRDefault="0091607E" w:rsidP="009B4709">
      <w:pPr>
        <w:rPr>
          <w:rFonts w:ascii="Calibri" w:hAnsi="Calibri" w:cs="Calibri"/>
          <w:b/>
          <w:sz w:val="32"/>
          <w:szCs w:val="40"/>
        </w:rPr>
      </w:pPr>
    </w:p>
    <w:p w:rsidR="009B4709" w:rsidRDefault="009B4709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217CC7" w:rsidRDefault="00217CC7" w:rsidP="009B4709">
      <w:pPr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Model</w:t>
      </w:r>
    </w:p>
    <w:p w:rsidR="0091607E" w:rsidRDefault="0091607E" w:rsidP="00F725ED">
      <w:pPr>
        <w:ind w:left="1080"/>
        <w:rPr>
          <w:rFonts w:ascii="Calibri" w:hAnsi="Calibri" w:cs="Calibri"/>
          <w:b/>
          <w:sz w:val="32"/>
          <w:szCs w:val="40"/>
        </w:rPr>
      </w:pPr>
    </w:p>
    <w:p w:rsidR="0091607E" w:rsidRDefault="001D2B54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6" type="#_x0000_t75" style="width:245.3pt;height:164.95pt">
            <v:imagedata r:id="rId24" o:title="Class Diagram1"/>
          </v:shape>
        </w:pict>
      </w:r>
    </w:p>
    <w:p w:rsidR="0091607E" w:rsidRDefault="0091607E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E33C30" w:rsidRDefault="00E33C30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1607E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91607E" w:rsidRPr="001C5C89" w:rsidRDefault="0091607E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Carrello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91607E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>
              <w:rPr>
                <w:rFonts w:asciiTheme="minorHAnsi" w:hAnsiTheme="minorHAnsi" w:cstheme="minorHAnsi"/>
                <w:szCs w:val="23"/>
              </w:rPr>
              <w:t>Descrive il carrello dello studente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91607E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CheckSession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 xml:space="preserve">la sessione di un </w:t>
            </w:r>
            <w:proofErr w:type="gramStart"/>
            <w:r w:rsidR="00AA5F49">
              <w:rPr>
                <w:rFonts w:asciiTheme="minorHAnsi" w:hAnsiTheme="minorHAnsi" w:cstheme="minorHAnsi"/>
                <w:szCs w:val="23"/>
              </w:rPr>
              <w:t>utente</w:t>
            </w:r>
            <w:r w:rsidRPr="0046351A">
              <w:rPr>
                <w:rFonts w:asciiTheme="minorHAnsi" w:hAnsiTheme="minorHAnsi" w:cstheme="minorHAnsi"/>
                <w:szCs w:val="23"/>
              </w:rPr>
              <w:t xml:space="preserve"> 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  <w:proofErr w:type="gramEnd"/>
          </w:p>
        </w:tc>
      </w:tr>
      <w:tr w:rsidR="0091607E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MD5.java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 xml:space="preserve">la crittografia scelta per proteggere la password di un </w:t>
            </w:r>
            <w:proofErr w:type="gramStart"/>
            <w:r w:rsidR="00AA5F49">
              <w:rPr>
                <w:rFonts w:asciiTheme="minorHAnsi" w:hAnsiTheme="minorHAnsi" w:cstheme="minorHAnsi"/>
                <w:szCs w:val="23"/>
              </w:rPr>
              <w:t>utente</w:t>
            </w:r>
            <w:r w:rsidRPr="0046351A">
              <w:rPr>
                <w:rFonts w:asciiTheme="minorHAnsi" w:hAnsiTheme="minorHAnsi" w:cstheme="minorHAnsi"/>
                <w:szCs w:val="23"/>
              </w:rPr>
              <w:t xml:space="preserve"> 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  <w:proofErr w:type="gramEnd"/>
          </w:p>
        </w:tc>
      </w:tr>
      <w:tr w:rsidR="0091607E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91607E" w:rsidRPr="001C5C89" w:rsidRDefault="0091607E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r>
              <w:rPr>
                <w:rFonts w:ascii="Calibri" w:hAnsi="Calibri" w:cs="Calibri"/>
                <w:b w:val="0"/>
                <w:sz w:val="28"/>
                <w:szCs w:val="40"/>
              </w:rPr>
              <w:t>SystemInformation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.java</w:t>
            </w:r>
          </w:p>
        </w:tc>
        <w:tc>
          <w:tcPr>
            <w:tcW w:w="4814" w:type="dxa"/>
          </w:tcPr>
          <w:p w:rsidR="0091607E" w:rsidRPr="0046351A" w:rsidRDefault="0091607E" w:rsidP="00AA5F4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r w:rsidRPr="0046351A">
              <w:rPr>
                <w:rFonts w:asciiTheme="minorHAnsi" w:hAnsiTheme="minorHAnsi" w:cstheme="minorHAnsi"/>
                <w:szCs w:val="23"/>
              </w:rPr>
              <w:t xml:space="preserve">Descrive </w:t>
            </w:r>
            <w:r w:rsidR="00AA5F49">
              <w:rPr>
                <w:rFonts w:asciiTheme="minorHAnsi" w:hAnsiTheme="minorHAnsi" w:cstheme="minorHAnsi"/>
                <w:szCs w:val="23"/>
              </w:rPr>
              <w:t>le informazioni di sistema</w:t>
            </w:r>
            <w:r w:rsidR="00F743FB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DD6854" w:rsidRDefault="00DD6854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7F5B77" w:rsidRDefault="007F5B7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217CC7" w:rsidRDefault="00217CC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217CC7" w:rsidRDefault="00217CC7" w:rsidP="0091607E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F725ED" w:rsidRDefault="00F725ED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t xml:space="preserve">Package </w:t>
      </w:r>
      <w:proofErr w:type="spellStart"/>
      <w:r>
        <w:rPr>
          <w:rFonts w:ascii="Calibri" w:hAnsi="Calibri" w:cs="Calibri"/>
          <w:b/>
          <w:sz w:val="32"/>
          <w:szCs w:val="40"/>
        </w:rPr>
        <w:t>View</w:t>
      </w:r>
      <w:proofErr w:type="spellEnd"/>
    </w:p>
    <w:p w:rsidR="00824DC3" w:rsidRDefault="00824DC3" w:rsidP="00824DC3">
      <w:pPr>
        <w:ind w:left="1080"/>
        <w:rPr>
          <w:rFonts w:ascii="Calibri" w:hAnsi="Calibri" w:cs="Calibri"/>
          <w:b/>
          <w:sz w:val="32"/>
          <w:szCs w:val="40"/>
        </w:rPr>
      </w:pPr>
    </w:p>
    <w:p w:rsidR="00824DC3" w:rsidRDefault="001D2B54" w:rsidP="00F743FB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27" type="#_x0000_t75" style="width:374.25pt;height:170.8pt">
            <v:imagedata r:id="rId25" o:title="Class Diagram1"/>
          </v:shape>
        </w:pict>
      </w:r>
    </w:p>
    <w:p w:rsidR="00DD6854" w:rsidRDefault="00DD6854" w:rsidP="00F743FB">
      <w:pPr>
        <w:ind w:left="1080"/>
        <w:jc w:val="center"/>
        <w:rPr>
          <w:rFonts w:ascii="Calibri" w:hAnsi="Calibri" w:cs="Calibri"/>
          <w:b/>
          <w:sz w:val="32"/>
          <w:szCs w:val="40"/>
        </w:rPr>
      </w:pPr>
    </w:p>
    <w:p w:rsidR="00F86904" w:rsidRPr="00F743FB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lastRenderedPageBreak/>
        <w:t>Package Pubblico</w:t>
      </w:r>
    </w:p>
    <w:p w:rsidR="00F743FB" w:rsidRDefault="00F743FB" w:rsidP="00F86904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9B4709" w:rsidRDefault="009B4709" w:rsidP="00F86904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F743FB" w:rsidRDefault="00F743FB" w:rsidP="009B4709">
      <w:pPr>
        <w:jc w:val="center"/>
      </w:pPr>
      <w:r>
        <w:t xml:space="preserve">           </w:t>
      </w:r>
      <w:r w:rsidR="00123D2B">
        <w:pict>
          <v:shape id="_x0000_i1030" type="#_x0000_t75" style="width:422.8pt;height:232.75pt">
            <v:imagedata r:id="rId26" o:title="ee"/>
          </v:shape>
        </w:pict>
      </w:r>
    </w:p>
    <w:p w:rsidR="00E33C30" w:rsidRDefault="00E33C30" w:rsidP="00F743FB">
      <w:pPr>
        <w:jc w:val="center"/>
      </w:pPr>
    </w:p>
    <w:p w:rsidR="00CF6C2B" w:rsidRDefault="00CF6C2B" w:rsidP="00123D2B"/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743FB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F743FB" w:rsidRPr="001C5C89" w:rsidRDefault="00F743FB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F743F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F743F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Index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F743FB" w:rsidRPr="00CF6C2B" w:rsidRDefault="00F743FB" w:rsidP="00F743F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l’HomePage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agli utenti non loggati al sistema. </w:t>
            </w:r>
          </w:p>
        </w:tc>
      </w:tr>
      <w:tr w:rsidR="00F743F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F743F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Accedi.jsp</w:t>
            </w:r>
            <w:proofErr w:type="spellEnd"/>
          </w:p>
        </w:tc>
        <w:tc>
          <w:tcPr>
            <w:tcW w:w="4814" w:type="dxa"/>
          </w:tcPr>
          <w:p w:rsidR="00F743FB" w:rsidRPr="00CF6C2B" w:rsidRDefault="00F743FB" w:rsidP="00F743F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form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per accedere al sistema.</w:t>
            </w:r>
          </w:p>
        </w:tc>
      </w:tr>
      <w:tr w:rsidR="00F743F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F743FB" w:rsidRPr="001C5C89" w:rsidRDefault="00F743FB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ComeFunziona.jsp</w:t>
            </w:r>
            <w:proofErr w:type="spellEnd"/>
          </w:p>
        </w:tc>
        <w:tc>
          <w:tcPr>
            <w:tcW w:w="4814" w:type="dxa"/>
          </w:tcPr>
          <w:p w:rsidR="00F743F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spiega l’utilizzo de</w:t>
            </w:r>
            <w:r w:rsidR="00F743FB" w:rsidRPr="00CF6C2B">
              <w:rPr>
                <w:rFonts w:asciiTheme="minorHAnsi" w:hAnsiTheme="minorHAnsi" w:cstheme="minorHAnsi"/>
              </w:rPr>
              <w:t>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Pr="001C5C89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Contatti.jsp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 contatti principali del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Appunti.jsp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il catalogo di appunti presenti nel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Dispense.jsp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il catalogo di dispense presenti nel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Faq.jsp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Domande&amp;Risposte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relative all’utilizzo del sistema.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Logout.jsp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l’uscita dell’utente dal sistema.</w:t>
            </w:r>
          </w:p>
        </w:tc>
      </w:tr>
      <w:tr w:rsidR="00CF6C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Privacy.jsp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le informazioni su come vengono gestiti i dati personali</w:t>
            </w:r>
          </w:p>
        </w:tc>
      </w:tr>
      <w:tr w:rsidR="00CF6C2B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CF6C2B" w:rsidRDefault="00CF6C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Registrati.jsp</w:t>
            </w:r>
            <w:proofErr w:type="spellEnd"/>
          </w:p>
        </w:tc>
        <w:tc>
          <w:tcPr>
            <w:tcW w:w="4814" w:type="dxa"/>
          </w:tcPr>
          <w:p w:rsidR="00CF6C2B" w:rsidRPr="00CF6C2B" w:rsidRDefault="00CF6C2B" w:rsidP="00CF6C2B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form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per la registrazione dello studente. </w:t>
            </w:r>
          </w:p>
        </w:tc>
      </w:tr>
      <w:tr w:rsidR="00123D2B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123D2B" w:rsidRDefault="00123D2B" w:rsidP="00CF6C2B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Documento_dettaglio.jsp</w:t>
            </w:r>
            <w:proofErr w:type="spellEnd"/>
          </w:p>
        </w:tc>
        <w:tc>
          <w:tcPr>
            <w:tcW w:w="4814" w:type="dxa"/>
          </w:tcPr>
          <w:p w:rsidR="00123D2B" w:rsidRPr="00CF6C2B" w:rsidRDefault="00123D2B" w:rsidP="00123D2B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relativa alle</w:t>
            </w:r>
            <w:r w:rsidRPr="00CF6C2B">
              <w:rPr>
                <w:rFonts w:asciiTheme="minorHAnsi" w:hAnsiTheme="minorHAnsi" w:cstheme="minorHAnsi"/>
              </w:rPr>
              <w:t xml:space="preserve"> informazioni </w:t>
            </w:r>
            <w:r>
              <w:rPr>
                <w:rFonts w:asciiTheme="minorHAnsi" w:hAnsiTheme="minorHAnsi" w:cstheme="minorHAnsi"/>
              </w:rPr>
              <w:t>del documento scelto.</w:t>
            </w:r>
          </w:p>
        </w:tc>
      </w:tr>
    </w:tbl>
    <w:p w:rsidR="00F725ED" w:rsidRPr="009B4709" w:rsidRDefault="00F725ED" w:rsidP="00DD6854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9B4709">
        <w:rPr>
          <w:rFonts w:cs="Calibri"/>
          <w:b/>
          <w:sz w:val="28"/>
          <w:szCs w:val="40"/>
        </w:rPr>
        <w:lastRenderedPageBreak/>
        <w:t>Package Gestore</w:t>
      </w:r>
    </w:p>
    <w:p w:rsidR="004A6585" w:rsidRPr="00AE34CF" w:rsidRDefault="00872D97" w:rsidP="00AE34CF">
      <w:pPr>
        <w:jc w:val="center"/>
        <w:rPr>
          <w:rFonts w:cs="Calibri"/>
          <w:b/>
          <w:sz w:val="28"/>
          <w:szCs w:val="40"/>
        </w:rPr>
      </w:pPr>
      <w:r>
        <w:pict>
          <v:shape id="_x0000_i1031" type="#_x0000_t75" style="width:481.4pt;height:258.7pt">
            <v:imagedata r:id="rId27" o:title="Package Diagram2"/>
          </v:shape>
        </w:pict>
      </w:r>
    </w:p>
    <w:p w:rsidR="004A6585" w:rsidRPr="00872D97" w:rsidRDefault="004A6585" w:rsidP="00872D97">
      <w:pPr>
        <w:rPr>
          <w:rFonts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A6585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4A6585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4A6585" w:rsidRPr="001C5C89" w:rsidRDefault="004A6585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4A6585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872D97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contattiGestore</w:t>
            </w:r>
            <w:r w:rsidR="004A6585"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872D9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 w:rsidR="00872D97">
              <w:rPr>
                <w:rFonts w:asciiTheme="minorHAnsi" w:hAnsiTheme="minorHAnsi" w:cstheme="minorHAnsi"/>
              </w:rPr>
              <w:t>i contatti della piattaforma</w:t>
            </w:r>
            <w:r>
              <w:rPr>
                <w:rFonts w:asciiTheme="minorHAnsi" w:hAnsiTheme="minorHAnsi" w:cstheme="minorHAnsi"/>
              </w:rPr>
              <w:t>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Default="00872D97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documenti_immagini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 w:rsidR="00872D97">
              <w:rPr>
                <w:rFonts w:asciiTheme="minorHAnsi" w:hAnsiTheme="minorHAnsi" w:cstheme="minorHAnsi"/>
              </w:rPr>
              <w:t xml:space="preserve">la </w:t>
            </w:r>
            <w:r w:rsidR="00AE34CF">
              <w:rPr>
                <w:rFonts w:asciiTheme="minorHAnsi" w:hAnsiTheme="minorHAnsi" w:cstheme="minorHAnsi"/>
              </w:rPr>
              <w:t>pagina</w:t>
            </w:r>
            <w:r w:rsidR="00872D97">
              <w:rPr>
                <w:rFonts w:asciiTheme="minorHAnsi" w:hAnsiTheme="minorHAnsi" w:cstheme="minorHAnsi"/>
              </w:rPr>
              <w:t xml:space="preserve"> dedicata all’aggiunta immagine di un documento</w:t>
            </w:r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872D97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872D97" w:rsidRDefault="00872D97" w:rsidP="00872D97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documentiGestore.jsp</w:t>
            </w:r>
            <w:proofErr w:type="spellEnd"/>
          </w:p>
        </w:tc>
        <w:tc>
          <w:tcPr>
            <w:tcW w:w="4814" w:type="dxa"/>
          </w:tcPr>
          <w:p w:rsidR="00872D97" w:rsidRPr="00CF6C2B" w:rsidRDefault="00872D97" w:rsidP="00872D9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i documenti inseriti dal gestore e la </w:t>
            </w:r>
            <w:proofErr w:type="spellStart"/>
            <w:r>
              <w:rPr>
                <w:rFonts w:asciiTheme="minorHAnsi" w:hAnsiTheme="minorHAnsi" w:cstheme="minorHAnsi"/>
              </w:rPr>
              <w:t>possibilita</w:t>
            </w:r>
            <w:proofErr w:type="spellEnd"/>
            <w:r>
              <w:rPr>
                <w:rFonts w:asciiTheme="minorHAnsi" w:hAnsiTheme="minorHAnsi" w:cstheme="minorHAnsi"/>
              </w:rPr>
              <w:t xml:space="preserve"> di </w:t>
            </w:r>
            <w:proofErr w:type="spellStart"/>
            <w:proofErr w:type="gramStart"/>
            <w:r>
              <w:rPr>
                <w:rFonts w:asciiTheme="minorHAnsi" w:hAnsiTheme="minorHAnsi" w:cstheme="minorHAnsi"/>
              </w:rPr>
              <w:t>aggiunta,modifica</w:t>
            </w:r>
            <w:proofErr w:type="spellEnd"/>
            <w:proofErr w:type="gramEnd"/>
            <w:r>
              <w:rPr>
                <w:rFonts w:asciiTheme="minorHAnsi" w:hAnsiTheme="minorHAnsi" w:cstheme="minorHAnsi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</w:rPr>
              <w:t>prezzo,aggiunta</w:t>
            </w:r>
            <w:proofErr w:type="spellEnd"/>
            <w:r>
              <w:rPr>
                <w:rFonts w:asciiTheme="minorHAnsi" w:hAnsiTheme="minorHAnsi" w:cstheme="minorHAnsi"/>
              </w:rPr>
              <w:t xml:space="preserve"> immagine ed eliminazione di un documento</w:t>
            </w:r>
            <w:r w:rsidRPr="00CF6C2B">
              <w:rPr>
                <w:rFonts w:asciiTheme="minorHAnsi" w:hAnsiTheme="minorHAnsi" w:cstheme="minorHAnsi"/>
              </w:rPr>
              <w:t>.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AE34CF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</w:t>
            </w:r>
            <w:r w:rsidR="00872D97">
              <w:rPr>
                <w:rFonts w:ascii="Calibri" w:hAnsi="Calibri" w:cs="Calibri"/>
                <w:b w:val="0"/>
                <w:sz w:val="28"/>
                <w:szCs w:val="40"/>
              </w:rPr>
              <w:t>ile_richiesta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</w:t>
            </w:r>
            <w:r w:rsidR="00872D97">
              <w:rPr>
                <w:rFonts w:asciiTheme="minorHAnsi" w:hAnsiTheme="minorHAnsi" w:cstheme="minorHAnsi"/>
              </w:rPr>
              <w:t xml:space="preserve">la </w:t>
            </w:r>
            <w:r w:rsidR="00AE34CF">
              <w:rPr>
                <w:rFonts w:asciiTheme="minorHAnsi" w:hAnsiTheme="minorHAnsi" w:cstheme="minorHAnsi"/>
              </w:rPr>
              <w:t>pagina</w:t>
            </w:r>
            <w:r w:rsidR="00872D97">
              <w:rPr>
                <w:rFonts w:asciiTheme="minorHAnsi" w:hAnsiTheme="minorHAnsi" w:cstheme="minorHAnsi"/>
              </w:rPr>
              <w:t xml:space="preserve"> dedicata</w:t>
            </w:r>
            <w:r w:rsidR="00872D97">
              <w:rPr>
                <w:rFonts w:asciiTheme="minorHAnsi" w:hAnsiTheme="minorHAnsi" w:cstheme="minorHAnsi"/>
              </w:rPr>
              <w:t xml:space="preserve"> all’apertura o eliminazione di un documento inviato da uno studente</w:t>
            </w:r>
            <w:r w:rsidR="00AE34CF">
              <w:rPr>
                <w:rFonts w:asciiTheme="minorHAnsi" w:hAnsiTheme="minorHAnsi" w:cstheme="minorHAnsi"/>
              </w:rPr>
              <w:t>.</w:t>
            </w:r>
          </w:p>
        </w:tc>
      </w:tr>
      <w:tr w:rsidR="004A6585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Pr="001C5C89" w:rsidRDefault="00872D97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infoGestore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872D97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 xml:space="preserve">mostra  </w:t>
            </w:r>
            <w:r>
              <w:rPr>
                <w:rFonts w:asciiTheme="minorHAnsi" w:hAnsiTheme="minorHAnsi" w:cstheme="minorHAnsi"/>
              </w:rPr>
              <w:t>la</w:t>
            </w:r>
            <w:proofErr w:type="gramEnd"/>
            <w:r>
              <w:rPr>
                <w:rFonts w:asciiTheme="minorHAnsi" w:hAnsiTheme="minorHAnsi" w:cstheme="minorHAnsi"/>
              </w:rPr>
              <w:t xml:space="preserve"> </w:t>
            </w:r>
            <w:r w:rsidR="00AE34CF">
              <w:rPr>
                <w:rFonts w:asciiTheme="minorHAnsi" w:hAnsiTheme="minorHAnsi" w:cstheme="minorHAnsi"/>
              </w:rPr>
              <w:t>pagina</w:t>
            </w:r>
            <w:r>
              <w:rPr>
                <w:rFonts w:asciiTheme="minorHAnsi" w:hAnsiTheme="minorHAnsi" w:cstheme="minorHAnsi"/>
              </w:rPr>
              <w:t xml:space="preserve"> dedicata</w:t>
            </w:r>
            <w:r w:rsidR="00AE34CF">
              <w:rPr>
                <w:rFonts w:asciiTheme="minorHAnsi" w:hAnsiTheme="minorHAnsi" w:cstheme="minorHAnsi"/>
              </w:rPr>
              <w:t xml:space="preserve"> alla modifica dei d</w:t>
            </w:r>
            <w:r>
              <w:rPr>
                <w:rFonts w:asciiTheme="minorHAnsi" w:hAnsiTheme="minorHAnsi" w:cstheme="minorHAnsi"/>
              </w:rPr>
              <w:t>ati personali.</w:t>
            </w:r>
          </w:p>
        </w:tc>
      </w:tr>
      <w:tr w:rsidR="004A6585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A6585" w:rsidRDefault="00AE34CF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materieGestore</w:t>
            </w:r>
            <w:r w:rsidR="004A6585"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4A6585" w:rsidRPr="00CF6C2B" w:rsidRDefault="004A6585" w:rsidP="004A6585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</w:t>
            </w:r>
            <w:r w:rsidR="00AE34CF">
              <w:rPr>
                <w:rFonts w:asciiTheme="minorHAnsi" w:hAnsiTheme="minorHAnsi" w:cstheme="minorHAnsi"/>
              </w:rPr>
              <w:t>la pagina dedicata all’aggiunta/eliminazione di una materia.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0C2729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ordiniGestore.jsp</w:t>
            </w:r>
            <w:proofErr w:type="spellEnd"/>
          </w:p>
        </w:tc>
        <w:tc>
          <w:tcPr>
            <w:tcW w:w="4814" w:type="dxa"/>
          </w:tcPr>
          <w:p w:rsidR="00AE34CF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dedicata </w:t>
            </w:r>
            <w:r>
              <w:rPr>
                <w:rFonts w:asciiTheme="minorHAnsi" w:hAnsiTheme="minorHAnsi" w:cstheme="minorHAnsi"/>
              </w:rPr>
              <w:t xml:space="preserve">agli ordini effettuati dagli studenti e la possibilità </w:t>
            </w:r>
            <w:proofErr w:type="gramStart"/>
            <w:r>
              <w:rPr>
                <w:rFonts w:asciiTheme="minorHAnsi" w:hAnsiTheme="minorHAnsi" w:cstheme="minorHAnsi"/>
              </w:rPr>
              <w:t xml:space="preserve">di </w:t>
            </w:r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visualizzare</w:t>
            </w:r>
            <w:proofErr w:type="gramEnd"/>
            <w:r>
              <w:rPr>
                <w:rFonts w:asciiTheme="minorHAnsi" w:hAnsiTheme="minorHAnsi" w:cstheme="minorHAnsi"/>
              </w:rPr>
              <w:t xml:space="preserve"> tutti i dettagli.</w:t>
            </w:r>
          </w:p>
        </w:tc>
      </w:tr>
      <w:tr w:rsidR="00872D97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872D97" w:rsidRDefault="00872D97" w:rsidP="00872D97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profiloGestore.jsp</w:t>
            </w:r>
            <w:proofErr w:type="spellEnd"/>
          </w:p>
        </w:tc>
        <w:tc>
          <w:tcPr>
            <w:tcW w:w="4814" w:type="dxa"/>
          </w:tcPr>
          <w:p w:rsidR="00872D97" w:rsidRPr="00CF6C2B" w:rsidRDefault="00872D97" w:rsidP="00872D97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profilo personale del gestore del sistema.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872D97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richiesteGestore.jsp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872D97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la pagina dedicata </w:t>
            </w:r>
            <w:r>
              <w:rPr>
                <w:rFonts w:asciiTheme="minorHAnsi" w:hAnsiTheme="minorHAnsi" w:cstheme="minorHAnsi"/>
              </w:rPr>
              <w:t>alle richieste</w:t>
            </w:r>
          </w:p>
        </w:tc>
      </w:tr>
    </w:tbl>
    <w:p w:rsidR="00AE34CF" w:rsidRPr="00AE34CF" w:rsidRDefault="00AE34CF" w:rsidP="00AE34CF">
      <w:pPr>
        <w:rPr>
          <w:rFonts w:cs="Calibri"/>
          <w:b/>
          <w:sz w:val="28"/>
          <w:szCs w:val="40"/>
        </w:rPr>
      </w:pPr>
    </w:p>
    <w:p w:rsidR="00CF6C2B" w:rsidRPr="003A5338" w:rsidRDefault="00F725ED" w:rsidP="003A5338">
      <w:pPr>
        <w:pStyle w:val="Paragrafoelenco"/>
        <w:numPr>
          <w:ilvl w:val="2"/>
          <w:numId w:val="31"/>
        </w:numPr>
        <w:jc w:val="center"/>
        <w:rPr>
          <w:rFonts w:cs="Calibri"/>
          <w:b/>
          <w:sz w:val="28"/>
          <w:szCs w:val="40"/>
        </w:rPr>
      </w:pPr>
      <w:r w:rsidRPr="00F725ED">
        <w:rPr>
          <w:rFonts w:cs="Calibri"/>
          <w:b/>
          <w:sz w:val="28"/>
          <w:szCs w:val="40"/>
        </w:rPr>
        <w:lastRenderedPageBreak/>
        <w:t>Package Studente</w:t>
      </w:r>
    </w:p>
    <w:p w:rsidR="004B4E18" w:rsidRDefault="004B4E18" w:rsidP="00F725ED">
      <w:pPr>
        <w:pStyle w:val="Paragrafoelenco"/>
        <w:ind w:left="1440"/>
        <w:rPr>
          <w:rFonts w:cs="Calibri"/>
          <w:b/>
          <w:sz w:val="28"/>
          <w:szCs w:val="40"/>
        </w:rPr>
      </w:pPr>
    </w:p>
    <w:p w:rsidR="004B4E18" w:rsidRPr="003A5338" w:rsidRDefault="003A5338" w:rsidP="003A5338">
      <w:pPr>
        <w:rPr>
          <w:rFonts w:cs="Calibri"/>
          <w:b/>
          <w:sz w:val="28"/>
          <w:szCs w:val="40"/>
        </w:rPr>
      </w:pPr>
      <w:r>
        <w:pict>
          <v:shape id="_x0000_i1032" type="#_x0000_t75" style="width:482.25pt;height:304.75pt">
            <v:imagedata r:id="rId28" o:title="Package Diagram3"/>
          </v:shape>
        </w:pict>
      </w:r>
    </w:p>
    <w:p w:rsidR="004B4E18" w:rsidRDefault="004B4E18" w:rsidP="00407346">
      <w:pPr>
        <w:rPr>
          <w:rFonts w:cs="Calibri"/>
          <w:b/>
          <w:sz w:val="28"/>
          <w:szCs w:val="40"/>
        </w:rPr>
      </w:pPr>
    </w:p>
    <w:p w:rsidR="003A5338" w:rsidRPr="00407346" w:rsidRDefault="003A5338" w:rsidP="00407346">
      <w:pPr>
        <w:rPr>
          <w:rFonts w:cs="Calibri"/>
          <w:b/>
          <w:sz w:val="28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07346" w:rsidTr="000C2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1C5C89" w:rsidRDefault="00407346" w:rsidP="000C2729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407346" w:rsidRPr="001C5C89" w:rsidRDefault="00407346" w:rsidP="000C2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407346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AE34CF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c</w:t>
            </w:r>
            <w:r w:rsidR="00407346" w:rsidRPr="00407346">
              <w:rPr>
                <w:rFonts w:asciiTheme="minorHAnsi" w:hAnsiTheme="minorHAnsi" w:cstheme="minorHAnsi"/>
                <w:b w:val="0"/>
                <w:sz w:val="28"/>
              </w:rPr>
              <w:t>arrello.jsp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40734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carrello dello studente.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0734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AE34CF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c</w:t>
            </w:r>
            <w:r w:rsidR="00407346" w:rsidRPr="00407346">
              <w:rPr>
                <w:rFonts w:asciiTheme="minorHAnsi" w:hAnsiTheme="minorHAnsi" w:cstheme="minorHAnsi"/>
                <w:b w:val="0"/>
                <w:sz w:val="28"/>
              </w:rPr>
              <w:t>heckout.jsp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407346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la pagina relativa al finalizzazione dell’ordine.</w:t>
            </w:r>
          </w:p>
        </w:tc>
      </w:tr>
      <w:tr w:rsidR="00AE34CF" w:rsidTr="00727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727094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ComeFunziona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Studente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72709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spiega l’utilizzo del sistema.</w:t>
            </w:r>
          </w:p>
        </w:tc>
      </w:tr>
      <w:tr w:rsidR="00407346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407346" w:rsidRPr="00407346" w:rsidRDefault="00AE34CF" w:rsidP="00407346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conferma_o</w:t>
            </w:r>
            <w:r w:rsidR="00407346" w:rsidRPr="00407346">
              <w:rPr>
                <w:rFonts w:asciiTheme="minorHAnsi" w:hAnsiTheme="minorHAnsi" w:cstheme="minorHAnsi"/>
                <w:b w:val="0"/>
                <w:sz w:val="28"/>
              </w:rPr>
              <w:t>rdine.jsp</w:t>
            </w:r>
            <w:proofErr w:type="spellEnd"/>
          </w:p>
        </w:tc>
        <w:tc>
          <w:tcPr>
            <w:tcW w:w="4814" w:type="dxa"/>
          </w:tcPr>
          <w:p w:rsidR="00407346" w:rsidRPr="00CF6C2B" w:rsidRDefault="00407346" w:rsidP="00E33C30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 xml:space="preserve">mostra </w:t>
            </w:r>
            <w:r w:rsidR="00E33C30">
              <w:rPr>
                <w:rFonts w:asciiTheme="minorHAnsi" w:hAnsiTheme="minorHAnsi" w:cstheme="minorHAnsi"/>
              </w:rPr>
              <w:t xml:space="preserve"> i</w:t>
            </w:r>
            <w:proofErr w:type="gramEnd"/>
            <w:r w:rsidR="00E33C30">
              <w:rPr>
                <w:rFonts w:asciiTheme="minorHAnsi" w:hAnsiTheme="minorHAnsi" w:cstheme="minorHAnsi"/>
              </w:rPr>
              <w:t xml:space="preserve"> documenti da acquistare.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contattiStudente</w:t>
            </w:r>
            <w:r w:rsidRPr="001C5C89">
              <w:rPr>
                <w:rFonts w:ascii="Calibri" w:hAnsi="Calibri" w:cs="Calibri"/>
                <w:b w:val="0"/>
                <w:sz w:val="28"/>
                <w:szCs w:val="40"/>
              </w:rPr>
              <w:t>.</w:t>
            </w:r>
            <w:r>
              <w:rPr>
                <w:rFonts w:ascii="Calibri" w:hAnsi="Calibri" w:cs="Calibri"/>
                <w:b w:val="0"/>
                <w:sz w:val="28"/>
                <w:szCs w:val="40"/>
              </w:rPr>
              <w:t>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 contatti della piattaforma.</w:t>
            </w:r>
            <w:r w:rsidRPr="00CF6C2B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appuntiStudente.jsp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gli appunti presenti sulla piattaforma.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dispenseStudente.jsp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 xml:space="preserve">le </w:t>
            </w:r>
            <w:proofErr w:type="spellStart"/>
            <w:r>
              <w:rPr>
                <w:rFonts w:asciiTheme="minorHAnsi" w:hAnsiTheme="minorHAnsi" w:cstheme="minorHAnsi"/>
              </w:rPr>
              <w:t>disense</w:t>
            </w:r>
            <w:proofErr w:type="spellEnd"/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presenti sulla piattaforma.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faqStudente.jsp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Domande&amp;Risposte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relative all’utilizzo del sistema.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file_richiesta.jsp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 xml:space="preserve">la </w:t>
            </w:r>
            <w:r>
              <w:rPr>
                <w:rFonts w:asciiTheme="minorHAnsi" w:hAnsiTheme="minorHAnsi" w:cstheme="minorHAnsi"/>
              </w:rPr>
              <w:t>pagina</w:t>
            </w:r>
            <w:r>
              <w:rPr>
                <w:rFonts w:asciiTheme="minorHAnsi" w:hAnsiTheme="minorHAnsi" w:cstheme="minorHAnsi"/>
              </w:rPr>
              <w:t xml:space="preserve"> dedicata</w:t>
            </w:r>
            <w:r>
              <w:rPr>
                <w:rFonts w:asciiTheme="minorHAnsi" w:hAnsiTheme="minorHAnsi" w:cstheme="minorHAnsi"/>
              </w:rPr>
              <w:t xml:space="preserve"> all’apertura o eliminazione di un documento.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1C5C89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t>infoStudente.jsp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 xml:space="preserve">mostra  </w:t>
            </w:r>
            <w:r>
              <w:rPr>
                <w:rFonts w:asciiTheme="minorHAnsi" w:hAnsiTheme="minorHAnsi" w:cstheme="minorHAnsi"/>
              </w:rPr>
              <w:t>la</w:t>
            </w:r>
            <w:proofErr w:type="gramEnd"/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pagina</w:t>
            </w:r>
            <w:r>
              <w:rPr>
                <w:rFonts w:asciiTheme="minorHAnsi" w:hAnsiTheme="minorHAnsi" w:cstheme="minorHAnsi"/>
              </w:rPr>
              <w:t xml:space="preserve"> dedicata</w:t>
            </w:r>
            <w:r>
              <w:rPr>
                <w:rFonts w:asciiTheme="minorHAnsi" w:hAnsiTheme="minorHAnsi" w:cstheme="minorHAnsi"/>
              </w:rPr>
              <w:t xml:space="preserve"> alla modifica dei dati personali.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Default="00AE34CF" w:rsidP="00AE34CF">
            <w:pPr>
              <w:jc w:val="center"/>
              <w:rPr>
                <w:rFonts w:ascii="Calibri" w:hAnsi="Calibri" w:cs="Calibri"/>
                <w:b w:val="0"/>
                <w:sz w:val="28"/>
                <w:szCs w:val="40"/>
              </w:rPr>
            </w:pPr>
            <w:proofErr w:type="spellStart"/>
            <w:r>
              <w:rPr>
                <w:rFonts w:ascii="Calibri" w:hAnsi="Calibri" w:cs="Calibri"/>
                <w:b w:val="0"/>
                <w:sz w:val="28"/>
                <w:szCs w:val="40"/>
              </w:rPr>
              <w:lastRenderedPageBreak/>
              <w:t>invioRichiestaStudente.jsp</w:t>
            </w:r>
            <w:proofErr w:type="spellEnd"/>
          </w:p>
        </w:tc>
        <w:tc>
          <w:tcPr>
            <w:tcW w:w="4814" w:type="dxa"/>
          </w:tcPr>
          <w:p w:rsidR="00AE34CF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</w:t>
            </w:r>
            <w:proofErr w:type="gramStart"/>
            <w:r>
              <w:rPr>
                <w:rFonts w:asciiTheme="minorHAnsi" w:hAnsiTheme="minorHAnsi" w:cstheme="minorHAnsi"/>
              </w:rPr>
              <w:t>mostra  la</w:t>
            </w:r>
            <w:proofErr w:type="gramEnd"/>
            <w:r>
              <w:rPr>
                <w:rFonts w:asciiTheme="minorHAnsi" w:hAnsiTheme="minorHAnsi" w:cstheme="minorHAnsi"/>
              </w:rPr>
              <w:t xml:space="preserve"> pagina dedicata</w:t>
            </w:r>
            <w:r>
              <w:rPr>
                <w:rFonts w:asciiTheme="minorHAnsi" w:hAnsiTheme="minorHAnsi" w:cstheme="minorHAnsi"/>
              </w:rPr>
              <w:t xml:space="preserve"> all’invio della richiesta di pubblicazione documento</w:t>
            </w:r>
            <w:r>
              <w:rPr>
                <w:rFonts w:asciiTheme="minorHAnsi" w:hAnsiTheme="minorHAnsi" w:cstheme="minorHAnsi"/>
              </w:rPr>
              <w:t>.</w:t>
            </w:r>
          </w:p>
        </w:tc>
      </w:tr>
      <w:tr w:rsidR="00AE34CF" w:rsidTr="000C2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407346" w:rsidRDefault="00AE34CF" w:rsidP="00AE34CF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o</w:t>
            </w:r>
            <w:r w:rsidRPr="00407346">
              <w:rPr>
                <w:rFonts w:asciiTheme="minorHAnsi" w:hAnsiTheme="minorHAnsi" w:cstheme="minorHAnsi"/>
                <w:b w:val="0"/>
                <w:sz w:val="28"/>
              </w:rPr>
              <w:t>rdini</w:t>
            </w:r>
            <w:r>
              <w:rPr>
                <w:rFonts w:asciiTheme="minorHAnsi" w:hAnsiTheme="minorHAnsi" w:cstheme="minorHAnsi"/>
                <w:b w:val="0"/>
                <w:sz w:val="28"/>
              </w:rPr>
              <w:t>Studente</w:t>
            </w:r>
            <w:r w:rsidRPr="00407346">
              <w:rPr>
                <w:rFonts w:asciiTheme="minorHAnsi" w:hAnsiTheme="minorHAnsi" w:cstheme="minorHAnsi"/>
                <w:b w:val="0"/>
                <w:sz w:val="28"/>
              </w:rPr>
              <w:t>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>
              <w:rPr>
                <w:rFonts w:asciiTheme="minorHAnsi" w:hAnsiTheme="minorHAnsi" w:cstheme="minorHAnsi"/>
              </w:rPr>
              <w:t xml:space="preserve"> che mostra gli ordini effettuati dallo studente.</w:t>
            </w:r>
          </w:p>
        </w:tc>
      </w:tr>
      <w:tr w:rsidR="00AE34CF" w:rsidTr="000C2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AE34CF" w:rsidRPr="00407346" w:rsidRDefault="00AE34CF" w:rsidP="00AE34CF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proofErr w:type="spellStart"/>
            <w:r>
              <w:rPr>
                <w:rFonts w:asciiTheme="minorHAnsi" w:hAnsiTheme="minorHAnsi" w:cstheme="minorHAnsi"/>
                <w:b w:val="0"/>
                <w:sz w:val="28"/>
              </w:rPr>
              <w:t>p</w:t>
            </w:r>
            <w:r w:rsidRPr="00407346">
              <w:rPr>
                <w:rFonts w:asciiTheme="minorHAnsi" w:hAnsiTheme="minorHAnsi" w:cstheme="minorHAnsi"/>
                <w:b w:val="0"/>
                <w:sz w:val="28"/>
              </w:rPr>
              <w:t>rofiloStudente.jsp</w:t>
            </w:r>
            <w:proofErr w:type="spellEnd"/>
          </w:p>
        </w:tc>
        <w:tc>
          <w:tcPr>
            <w:tcW w:w="4814" w:type="dxa"/>
          </w:tcPr>
          <w:p w:rsidR="00AE34CF" w:rsidRPr="00CF6C2B" w:rsidRDefault="00AE34CF" w:rsidP="00AE34CF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CF6C2B">
              <w:rPr>
                <w:rFonts w:asciiTheme="minorHAnsi" w:hAnsiTheme="minorHAnsi" w:cstheme="minorHAnsi"/>
              </w:rPr>
              <w:t xml:space="preserve">La </w:t>
            </w:r>
            <w:proofErr w:type="spellStart"/>
            <w:r w:rsidRPr="00CF6C2B">
              <w:rPr>
                <w:rFonts w:asciiTheme="minorHAnsi" w:hAnsiTheme="minorHAnsi" w:cstheme="minorHAnsi"/>
              </w:rPr>
              <w:t>view</w:t>
            </w:r>
            <w:proofErr w:type="spellEnd"/>
            <w:r w:rsidRPr="00CF6C2B">
              <w:rPr>
                <w:rFonts w:asciiTheme="minorHAnsi" w:hAnsiTheme="minorHAnsi" w:cstheme="minorHAnsi"/>
              </w:rPr>
              <w:t xml:space="preserve"> che mostra </w:t>
            </w:r>
            <w:r>
              <w:rPr>
                <w:rFonts w:asciiTheme="minorHAnsi" w:hAnsiTheme="minorHAnsi" w:cstheme="minorHAnsi"/>
              </w:rPr>
              <w:t>il profilo personale dello studente.</w:t>
            </w:r>
          </w:p>
        </w:tc>
      </w:tr>
    </w:tbl>
    <w:p w:rsidR="00B245E1" w:rsidRDefault="00B245E1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3A5338" w:rsidRPr="00B245E1" w:rsidRDefault="003A5338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32"/>
          <w:szCs w:val="40"/>
        </w:rPr>
      </w:pPr>
    </w:p>
    <w:p w:rsidR="009B4709" w:rsidRDefault="009B4709" w:rsidP="00DD6854">
      <w:pPr>
        <w:pStyle w:val="Paragrafoelenco"/>
        <w:numPr>
          <w:ilvl w:val="1"/>
          <w:numId w:val="31"/>
        </w:numPr>
        <w:jc w:val="center"/>
        <w:rPr>
          <w:rFonts w:cs="Calibri"/>
          <w:b/>
          <w:sz w:val="32"/>
          <w:szCs w:val="40"/>
        </w:rPr>
      </w:pPr>
      <w:r w:rsidRPr="009B4709">
        <w:rPr>
          <w:rFonts w:cs="Calibri"/>
          <w:b/>
          <w:sz w:val="32"/>
          <w:szCs w:val="40"/>
        </w:rPr>
        <w:t>Package Account</w:t>
      </w:r>
    </w:p>
    <w:p w:rsidR="006B65DC" w:rsidRDefault="006B65DC" w:rsidP="006B65DC">
      <w:pPr>
        <w:pStyle w:val="Paragrafoelenco"/>
        <w:ind w:left="1080"/>
        <w:rPr>
          <w:rFonts w:cs="Calibri"/>
          <w:b/>
          <w:sz w:val="32"/>
          <w:szCs w:val="40"/>
        </w:rPr>
      </w:pPr>
    </w:p>
    <w:p w:rsidR="006B65DC" w:rsidRPr="007858CC" w:rsidRDefault="007858CC" w:rsidP="007858CC">
      <w:pPr>
        <w:rPr>
          <w:rFonts w:cs="Calibri"/>
          <w:b/>
          <w:sz w:val="32"/>
          <w:szCs w:val="40"/>
        </w:rPr>
      </w:pPr>
      <w:r>
        <w:rPr>
          <w:noProof/>
        </w:rPr>
        <w:t xml:space="preserve">             </w:t>
      </w:r>
      <w:r>
        <w:rPr>
          <w:noProof/>
        </w:rPr>
        <w:pict>
          <v:shape id="_x0000_i1033" type="#_x0000_t75" style="width:416.95pt;height:182.5pt">
            <v:imagedata r:id="rId29" o:title="Package Diagram4"/>
          </v:shape>
        </w:pict>
      </w:r>
    </w:p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6B65DC" w:rsidTr="00A067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1C5C89" w:rsidRDefault="006B65DC" w:rsidP="00A067F2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814" w:type="dxa"/>
          </w:tcPr>
          <w:p w:rsidR="006B65DC" w:rsidRPr="001C5C89" w:rsidRDefault="006B65DC" w:rsidP="00A067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6B65DC" w:rsidTr="00A067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0C2729" w:rsidRDefault="006B65DC" w:rsidP="00A067F2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Accedi.java</w:t>
            </w:r>
          </w:p>
        </w:tc>
        <w:tc>
          <w:tcPr>
            <w:tcW w:w="4814" w:type="dxa"/>
          </w:tcPr>
          <w:p w:rsidR="006B65DC" w:rsidRPr="006B65DC" w:rsidRDefault="006B65DC" w:rsidP="00A067F2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6B65DC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 xml:space="preserve"> che permette la gestione del login.</w:t>
            </w:r>
          </w:p>
        </w:tc>
      </w:tr>
      <w:tr w:rsidR="006B65DC" w:rsidTr="00A067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6B65DC" w:rsidRPr="000C2729" w:rsidRDefault="006B65DC" w:rsidP="00A067F2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SalvaUtente.java</w:t>
            </w:r>
          </w:p>
        </w:tc>
        <w:tc>
          <w:tcPr>
            <w:tcW w:w="4814" w:type="dxa"/>
          </w:tcPr>
          <w:p w:rsidR="006B65DC" w:rsidRPr="006B65DC" w:rsidRDefault="006B65DC" w:rsidP="006B65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6B65DC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6B65DC">
              <w:rPr>
                <w:rFonts w:asciiTheme="minorHAnsi" w:hAnsiTheme="minorHAnsi" w:cstheme="minorHAnsi"/>
                <w:szCs w:val="23"/>
              </w:rPr>
              <w:t xml:space="preserve"> che permette la gestione della registrazione dello studente. </w:t>
            </w:r>
          </w:p>
        </w:tc>
      </w:tr>
      <w:tr w:rsidR="003A5338" w:rsidTr="00A067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3A5338" w:rsidRPr="000C2729" w:rsidRDefault="003A5338" w:rsidP="003A533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</w:t>
            </w:r>
            <w:r>
              <w:rPr>
                <w:rFonts w:asciiTheme="minorHAnsi" w:hAnsiTheme="minorHAnsi" w:cstheme="minorHAnsi"/>
                <w:b w:val="0"/>
                <w:sz w:val="28"/>
              </w:rPr>
              <w:t>ProfiloUser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3A5338" w:rsidRPr="006B65DC" w:rsidRDefault="003A5338" w:rsidP="003A5338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che permette la gestione delle modifiche delle info personali</w:t>
            </w:r>
            <w:r w:rsidRPr="006B65DC">
              <w:rPr>
                <w:rFonts w:asciiTheme="minorHAnsi" w:hAnsiTheme="minorHAnsi" w:cstheme="minorHAnsi"/>
                <w:szCs w:val="23"/>
              </w:rPr>
              <w:t xml:space="preserve"> dello studente.</w:t>
            </w:r>
          </w:p>
        </w:tc>
      </w:tr>
      <w:tr w:rsidR="003A5338" w:rsidTr="00A067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3" w:type="dxa"/>
          </w:tcPr>
          <w:p w:rsidR="003A5338" w:rsidRPr="000C2729" w:rsidRDefault="003A5338" w:rsidP="003A5338">
            <w:pPr>
              <w:jc w:val="center"/>
              <w:rPr>
                <w:rFonts w:asciiTheme="minorHAnsi" w:hAnsiTheme="minorHAnsi" w:cstheme="minorHAnsi"/>
                <w:b w:val="0"/>
                <w:sz w:val="28"/>
              </w:rPr>
            </w:pPr>
            <w:r w:rsidRPr="000C2729">
              <w:rPr>
                <w:rFonts w:asciiTheme="minorHAnsi" w:hAnsiTheme="minorHAnsi" w:cstheme="minorHAnsi"/>
                <w:b w:val="0"/>
                <w:sz w:val="28"/>
              </w:rPr>
              <w:t>Salva</w:t>
            </w:r>
            <w:r>
              <w:rPr>
                <w:rFonts w:asciiTheme="minorHAnsi" w:hAnsiTheme="minorHAnsi" w:cstheme="minorHAnsi"/>
                <w:b w:val="0"/>
                <w:sz w:val="28"/>
              </w:rPr>
              <w:t>ProfiloAdmin</w:t>
            </w:r>
            <w:r w:rsidRPr="000C2729">
              <w:rPr>
                <w:rFonts w:asciiTheme="minorHAnsi" w:hAnsiTheme="minorHAnsi" w:cstheme="minorHAnsi"/>
                <w:b w:val="0"/>
                <w:sz w:val="28"/>
              </w:rPr>
              <w:t>.java</w:t>
            </w:r>
          </w:p>
        </w:tc>
        <w:tc>
          <w:tcPr>
            <w:tcW w:w="4814" w:type="dxa"/>
          </w:tcPr>
          <w:p w:rsidR="003A5338" w:rsidRPr="006B65DC" w:rsidRDefault="003A5338" w:rsidP="003A5338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che permette la gestione delle modifiche delle info personali</w:t>
            </w:r>
            <w:r w:rsidRPr="006B65DC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 gestore</w:t>
            </w:r>
            <w:r w:rsidRPr="006B65DC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</w:tbl>
    <w:p w:rsidR="006B65DC" w:rsidRDefault="006B65DC" w:rsidP="006B65DC">
      <w:pPr>
        <w:pStyle w:val="Paragrafoelenco"/>
        <w:ind w:left="1080"/>
        <w:jc w:val="center"/>
        <w:rPr>
          <w:rFonts w:cs="Calibri"/>
          <w:b/>
          <w:sz w:val="32"/>
          <w:szCs w:val="40"/>
        </w:rPr>
      </w:pPr>
    </w:p>
    <w:p w:rsidR="00AD02A6" w:rsidRPr="003A5338" w:rsidRDefault="00AD02A6" w:rsidP="003A5338">
      <w:pPr>
        <w:rPr>
          <w:rFonts w:cs="Calibri"/>
          <w:b/>
          <w:sz w:val="32"/>
          <w:szCs w:val="40"/>
        </w:rPr>
      </w:pPr>
    </w:p>
    <w:p w:rsidR="006B65DC" w:rsidRDefault="009B4709" w:rsidP="00DD6854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lastRenderedPageBreak/>
        <w:t>Package Documenti</w:t>
      </w:r>
    </w:p>
    <w:p w:rsidR="00AD02A6" w:rsidRDefault="00AD02A6" w:rsidP="00AD02A6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Default="00B31B29" w:rsidP="00AD02A6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Pr="00AD02A6" w:rsidRDefault="00B31B29" w:rsidP="00AD02A6">
      <w:pPr>
        <w:ind w:left="1080"/>
        <w:rPr>
          <w:rFonts w:ascii="Calibri" w:hAnsi="Calibri" w:cs="Calibri"/>
          <w:b/>
          <w:sz w:val="32"/>
          <w:szCs w:val="40"/>
        </w:rPr>
      </w:pPr>
    </w:p>
    <w:p w:rsidR="006B65DC" w:rsidRDefault="00B31B29" w:rsidP="00AD02A6">
      <w:pPr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pict>
          <v:shape id="_x0000_i1035" type="#_x0000_t75" style="width:481.4pt;height:491.45pt">
            <v:imagedata r:id="rId30" o:title="Class Diagram1"/>
          </v:shape>
        </w:pict>
      </w:r>
    </w:p>
    <w:p w:rsidR="006B65DC" w:rsidRDefault="006B65DC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2C6A92" w:rsidRDefault="002C6A92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Default="00B31B29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Default="00B31B29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p w:rsidR="00B31B29" w:rsidRDefault="00B31B29" w:rsidP="009B4709">
      <w:pPr>
        <w:ind w:left="1080"/>
        <w:rPr>
          <w:rFonts w:ascii="Calibri" w:hAnsi="Calibri" w:cs="Calibri"/>
          <w:b/>
          <w:sz w:val="32"/>
          <w:szCs w:val="40"/>
        </w:rPr>
      </w:pPr>
    </w:p>
    <w:tbl>
      <w:tblPr>
        <w:tblStyle w:val="Tabellagriglia4-colore1"/>
        <w:tblW w:w="9918" w:type="dxa"/>
        <w:tblLook w:val="04A0" w:firstRow="1" w:lastRow="0" w:firstColumn="1" w:lastColumn="0" w:noHBand="0" w:noVBand="1"/>
      </w:tblPr>
      <w:tblGrid>
        <w:gridCol w:w="5031"/>
        <w:gridCol w:w="4887"/>
      </w:tblGrid>
      <w:tr w:rsidR="002C6A92" w:rsidTr="00843F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1C5C89" w:rsidRDefault="002C6A92" w:rsidP="00A0516C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lastRenderedPageBreak/>
              <w:t>Classe</w:t>
            </w:r>
          </w:p>
        </w:tc>
        <w:tc>
          <w:tcPr>
            <w:tcW w:w="4887" w:type="dxa"/>
          </w:tcPr>
          <w:p w:rsidR="002C6A92" w:rsidRPr="001C5C89" w:rsidRDefault="002C6A92" w:rsidP="00A051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AggiornaPrezzoDocumentoGestore.java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dell’aggiornamento del prezzo del documento.</w:t>
            </w:r>
          </w:p>
        </w:tc>
      </w:tr>
      <w:tr w:rsidR="00AA5879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AggiungiAlCarrello.java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 documento al carrello.</w:t>
            </w:r>
          </w:p>
        </w:tc>
      </w:tr>
      <w:tr w:rsidR="00AA5879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AggiungiDocumento.java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 documento.</w:t>
            </w:r>
          </w:p>
        </w:tc>
      </w:tr>
      <w:tr w:rsidR="00AA5879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AggiungiFile.java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</w:t>
            </w:r>
            <w:r>
              <w:rPr>
                <w:rFonts w:asciiTheme="minorHAnsi" w:hAnsiTheme="minorHAnsi" w:cstheme="minorHAnsi"/>
                <w:szCs w:val="23"/>
              </w:rPr>
              <w:t>te la gestione di aggiunta di un file (documento della richiesta)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AA5879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AA5879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AggiungiImmagine.java</w:t>
            </w:r>
          </w:p>
        </w:tc>
        <w:tc>
          <w:tcPr>
            <w:tcW w:w="4887" w:type="dxa"/>
          </w:tcPr>
          <w:p w:rsidR="00AA5879" w:rsidRPr="00843F4A" w:rsidRDefault="00AA5879" w:rsidP="00AA5879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</w:t>
            </w:r>
            <w:proofErr w:type="gramStart"/>
            <w:r w:rsidRPr="00843F4A">
              <w:rPr>
                <w:rFonts w:asciiTheme="minorHAnsi" w:hAnsiTheme="minorHAnsi" w:cstheme="minorHAnsi"/>
                <w:szCs w:val="23"/>
              </w:rPr>
              <w:t>un’ immagine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AggiungiRichiesta.java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una richiesta.</w:t>
            </w:r>
          </w:p>
        </w:tc>
      </w:tr>
      <w:tr w:rsidR="002C6A92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AggiungiMateria.java</w:t>
            </w:r>
          </w:p>
        </w:tc>
        <w:tc>
          <w:tcPr>
            <w:tcW w:w="4887" w:type="dxa"/>
          </w:tcPr>
          <w:p w:rsidR="002C6A92" w:rsidRPr="00843F4A" w:rsidRDefault="00DD6854" w:rsidP="00DD685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aggiunta di una materia.</w:t>
            </w:r>
          </w:p>
        </w:tc>
      </w:tr>
      <w:tr w:rsidR="00AA5879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AA5879" w:rsidRPr="002C6A92" w:rsidRDefault="00AA5879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AggiungiRecensione.java</w:t>
            </w:r>
          </w:p>
        </w:tc>
        <w:tc>
          <w:tcPr>
            <w:tcW w:w="4887" w:type="dxa"/>
          </w:tcPr>
          <w:p w:rsidR="00AA5879" w:rsidRPr="00843F4A" w:rsidRDefault="00AA5879" w:rsidP="00DD685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</w:t>
            </w:r>
            <w:r>
              <w:rPr>
                <w:rFonts w:asciiTheme="minorHAnsi" w:hAnsiTheme="minorHAnsi" w:cstheme="minorHAnsi"/>
                <w:szCs w:val="23"/>
              </w:rPr>
              <w:t>ione di aggiunta di una recensione da parte di uno studente</w:t>
            </w:r>
            <w:r w:rsidR="008948C0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11E16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11E16" w:rsidRDefault="00011E16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AggiungiIndirizzo.java</w:t>
            </w:r>
          </w:p>
        </w:tc>
        <w:tc>
          <w:tcPr>
            <w:tcW w:w="4887" w:type="dxa"/>
          </w:tcPr>
          <w:p w:rsidR="00011E16" w:rsidRPr="00843F4A" w:rsidRDefault="00011E16" w:rsidP="00011E16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</w:t>
            </w:r>
            <w:r>
              <w:rPr>
                <w:rFonts w:asciiTheme="minorHAnsi" w:hAnsiTheme="minorHAnsi" w:cstheme="minorHAnsi"/>
                <w:szCs w:val="23"/>
              </w:rPr>
              <w:t xml:space="preserve">ione di aggiunta di un indirizzo </w:t>
            </w:r>
            <w:r>
              <w:rPr>
                <w:rFonts w:asciiTheme="minorHAnsi" w:hAnsiTheme="minorHAnsi" w:cstheme="minorHAnsi"/>
                <w:szCs w:val="23"/>
              </w:rPr>
              <w:t>da parte di uno studente.</w:t>
            </w:r>
          </w:p>
        </w:tc>
      </w:tr>
      <w:tr w:rsidR="002C6A92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2C6A92" w:rsidRPr="002C6A92" w:rsidRDefault="002C6A92" w:rsidP="002C6A92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EliminaRichiesta.java</w:t>
            </w:r>
          </w:p>
        </w:tc>
        <w:tc>
          <w:tcPr>
            <w:tcW w:w="4887" w:type="dxa"/>
          </w:tcPr>
          <w:p w:rsidR="002C6A92" w:rsidRPr="00843F4A" w:rsidRDefault="00A0516C" w:rsidP="00A0516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una richiesta.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EliminaIndirizzo.java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</w:t>
            </w:r>
            <w:r>
              <w:rPr>
                <w:rFonts w:asciiTheme="minorHAnsi" w:hAnsiTheme="minorHAnsi" w:cstheme="minorHAnsi"/>
                <w:szCs w:val="23"/>
              </w:rPr>
              <w:t>ne di rimozione di un indirizzo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EliminaMateria.java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una materia.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EliminaDocumento.java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 documento.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EliminaImmagine.java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un’immagine.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EliminaFile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</w:t>
            </w:r>
            <w:r>
              <w:rPr>
                <w:rFonts w:asciiTheme="minorHAnsi" w:hAnsiTheme="minorHAnsi" w:cstheme="minorHAnsi"/>
                <w:szCs w:val="23"/>
              </w:rPr>
              <w:t>un file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EliminaDalCarrello.java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rimozione di un appunto dal carrello.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GetCarrello.java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carrello.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materie.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</w:t>
            </w:r>
            <w:r>
              <w:rPr>
                <w:rFonts w:asciiTheme="minorHAnsi" w:hAnsiTheme="minorHAnsi" w:cstheme="minorHAnsi"/>
                <w:b w:val="0"/>
              </w:rPr>
              <w:t>Dispense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materie</w:t>
            </w:r>
            <w:r>
              <w:rPr>
                <w:rFonts w:asciiTheme="minorHAnsi" w:hAnsiTheme="minorHAnsi" w:cstheme="minorHAnsi"/>
                <w:szCs w:val="23"/>
              </w:rPr>
              <w:t xml:space="preserve"> per le dispense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GetMaterie</w:t>
            </w:r>
            <w:r>
              <w:rPr>
                <w:rFonts w:asciiTheme="minorHAnsi" w:hAnsiTheme="minorHAnsi" w:cstheme="minorHAnsi"/>
                <w:b w:val="0"/>
              </w:rPr>
              <w:t>Admin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materie</w:t>
            </w:r>
            <w:r>
              <w:rPr>
                <w:rFonts w:asciiTheme="minorHAnsi" w:hAnsiTheme="minorHAnsi" w:cstheme="minorHAnsi"/>
                <w:szCs w:val="23"/>
              </w:rPr>
              <w:t xml:space="preserve"> da parte dell’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admin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GetAppunti.java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degli appunti.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lastRenderedPageBreak/>
              <w:t>GetAppuntiDett.java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della pagina descrittiva di un appunto.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GetDispense.java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degli dispense.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GetDispenseDett.java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</w:t>
            </w:r>
            <w:r>
              <w:rPr>
                <w:rFonts w:asciiTheme="minorHAnsi" w:hAnsiTheme="minorHAnsi" w:cstheme="minorHAnsi"/>
                <w:szCs w:val="23"/>
              </w:rPr>
              <w:t>di visualizzazione della pagina descrittiva di una dispensa.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GetDocumenti.java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dei documenti</w:t>
            </w:r>
            <w:r>
              <w:rPr>
                <w:rFonts w:asciiTheme="minorHAnsi" w:hAnsiTheme="minorHAnsi" w:cstheme="minorHAnsi"/>
                <w:szCs w:val="23"/>
              </w:rPr>
              <w:t xml:space="preserve"> da parte del gestore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GetRichiesta.java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</w:t>
            </w:r>
            <w:r>
              <w:rPr>
                <w:rFonts w:asciiTheme="minorHAnsi" w:hAnsiTheme="minorHAnsi" w:cstheme="minorHAnsi"/>
                <w:szCs w:val="23"/>
              </w:rPr>
              <w:t xml:space="preserve"> visualizzazione delle richiesta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GetRichieste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delle richieste.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GetRecesione.java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</w:t>
            </w:r>
            <w:r>
              <w:rPr>
                <w:rFonts w:asciiTheme="minorHAnsi" w:hAnsiTheme="minorHAnsi" w:cstheme="minorHAnsi"/>
                <w:szCs w:val="23"/>
              </w:rPr>
              <w:t xml:space="preserve"> visualizzazione delle recensioni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GetImmagini.java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di un’immagine.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GetFile.java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di </w:t>
            </w:r>
            <w:r>
              <w:rPr>
                <w:rFonts w:asciiTheme="minorHAnsi" w:hAnsiTheme="minorHAnsi" w:cstheme="minorHAnsi"/>
                <w:szCs w:val="23"/>
              </w:rPr>
              <w:t>un file (documento)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GetFormAggiungiRichiesta.java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inviare una richiesta.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GetFormAggiungiMateria.java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una materia.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GetFormAggiungiRecensione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una </w:t>
            </w:r>
            <w:r>
              <w:rPr>
                <w:rFonts w:asciiTheme="minorHAnsi" w:hAnsiTheme="minorHAnsi" w:cstheme="minorHAnsi"/>
                <w:szCs w:val="23"/>
              </w:rPr>
              <w:t>recensione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GetFormAggiungiDocumento.java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 documento.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GetFormAggiungiImmagine.java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aggiungere un’immagine.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GetFormAggiungiFile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 xml:space="preserve"> per aggiungere un file (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>documento  .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>pdf/.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docx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>).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GetFormModificaPrezzoDocumento.java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modificare un documento.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GetFormAggiungiIndirizzo</w:t>
            </w:r>
            <w:r w:rsidRPr="002C6A92">
              <w:rPr>
                <w:rFonts w:asciiTheme="minorHAnsi" w:hAnsiTheme="minorHAnsi" w:cstheme="minorHAnsi"/>
                <w:b w:val="0"/>
              </w:rPr>
              <w:t>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del </w:t>
            </w: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form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per </w:t>
            </w:r>
            <w:r>
              <w:rPr>
                <w:rFonts w:asciiTheme="minorHAnsi" w:hAnsiTheme="minorHAnsi" w:cstheme="minorHAnsi"/>
                <w:szCs w:val="23"/>
              </w:rPr>
              <w:t>aggiungere un indirizzo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lastRenderedPageBreak/>
              <w:t>ModificaDalCarrello.java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modifica dei documenti dal carrello. 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ScaricaFile.java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</w:t>
            </w:r>
            <w:r>
              <w:rPr>
                <w:rFonts w:asciiTheme="minorHAnsi" w:hAnsiTheme="minorHAnsi" w:cstheme="minorHAnsi"/>
                <w:szCs w:val="23"/>
              </w:rPr>
              <w:t xml:space="preserve">l’apertura del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>file(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>documento</w:t>
            </w:r>
            <w:r>
              <w:rPr>
                <w:rFonts w:asciiTheme="minorHAnsi" w:hAnsiTheme="minorHAnsi" w:cstheme="minorHAnsi"/>
                <w:szCs w:val="23"/>
              </w:rPr>
              <w:t xml:space="preserve"> della </w:t>
            </w:r>
            <w:proofErr w:type="spellStart"/>
            <w:r>
              <w:rPr>
                <w:rFonts w:asciiTheme="minorHAnsi" w:hAnsiTheme="minorHAnsi" w:cstheme="minorHAnsi"/>
                <w:szCs w:val="23"/>
              </w:rPr>
              <w:t>rixhiesta</w:t>
            </w:r>
            <w:proofErr w:type="spellEnd"/>
            <w:r>
              <w:rPr>
                <w:rFonts w:asciiTheme="minorHAnsi" w:hAnsiTheme="minorHAnsi" w:cstheme="minorHAnsi"/>
                <w:szCs w:val="23"/>
              </w:rPr>
              <w:t>)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B56BA4" w:rsidTr="00843F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UploadImmagineDocumento.java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</w:t>
            </w:r>
            <w:r>
              <w:rPr>
                <w:rFonts w:asciiTheme="minorHAnsi" w:hAnsiTheme="minorHAnsi" w:cstheme="minorHAnsi"/>
                <w:szCs w:val="23"/>
              </w:rPr>
              <w:t xml:space="preserve">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</w:t>
            </w:r>
            <w:r w:rsidRPr="00843F4A">
              <w:rPr>
                <w:rFonts w:asciiTheme="minorHAnsi" w:hAnsiTheme="minorHAnsi" w:cstheme="minorHAnsi"/>
                <w:szCs w:val="23"/>
              </w:rPr>
              <w:t>l’upload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 xml:space="preserve"> dell’immagine del documento.</w:t>
            </w:r>
          </w:p>
        </w:tc>
      </w:tr>
      <w:tr w:rsidR="00B56BA4" w:rsidTr="00843F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B56BA4" w:rsidRPr="002C6A92" w:rsidRDefault="00B56BA4" w:rsidP="00B56BA4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2C6A92">
              <w:rPr>
                <w:rFonts w:asciiTheme="minorHAnsi" w:hAnsiTheme="minorHAnsi" w:cstheme="minorHAnsi"/>
                <w:b w:val="0"/>
              </w:rPr>
              <w:t>Upload</w:t>
            </w:r>
            <w:r>
              <w:rPr>
                <w:rFonts w:asciiTheme="minorHAnsi" w:hAnsiTheme="minorHAnsi" w:cstheme="minorHAnsi"/>
                <w:b w:val="0"/>
              </w:rPr>
              <w:t>File</w:t>
            </w:r>
            <w:r w:rsidRPr="002C6A92">
              <w:rPr>
                <w:rFonts w:asciiTheme="minorHAnsi" w:hAnsiTheme="minorHAnsi" w:cstheme="minorHAnsi"/>
                <w:b w:val="0"/>
              </w:rPr>
              <w:t>Richiesta.java</w:t>
            </w:r>
          </w:p>
        </w:tc>
        <w:tc>
          <w:tcPr>
            <w:tcW w:w="4887" w:type="dxa"/>
          </w:tcPr>
          <w:p w:rsidR="00B56BA4" w:rsidRPr="00843F4A" w:rsidRDefault="00B56BA4" w:rsidP="00B56BA4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</w:t>
            </w:r>
            <w:r w:rsidRPr="00843F4A">
              <w:rPr>
                <w:rFonts w:asciiTheme="minorHAnsi" w:hAnsiTheme="minorHAnsi" w:cstheme="minorHAnsi"/>
                <w:szCs w:val="23"/>
              </w:rPr>
              <w:t>l’upload</w:t>
            </w:r>
            <w:proofErr w:type="gramEnd"/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 file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della richiesta.</w:t>
            </w:r>
          </w:p>
        </w:tc>
      </w:tr>
    </w:tbl>
    <w:p w:rsidR="00011E16" w:rsidRDefault="00011E16" w:rsidP="00551B38">
      <w:pPr>
        <w:rPr>
          <w:rFonts w:ascii="Calibri" w:hAnsi="Calibri" w:cs="Calibri"/>
          <w:b/>
          <w:sz w:val="32"/>
          <w:szCs w:val="40"/>
        </w:rPr>
      </w:pPr>
    </w:p>
    <w:p w:rsidR="002C6A92" w:rsidRPr="00551B38" w:rsidRDefault="009B4709" w:rsidP="00A91569">
      <w:pPr>
        <w:numPr>
          <w:ilvl w:val="1"/>
          <w:numId w:val="31"/>
        </w:numPr>
        <w:jc w:val="center"/>
        <w:rPr>
          <w:rFonts w:ascii="Calibri" w:hAnsi="Calibri" w:cs="Calibri"/>
          <w:b/>
          <w:sz w:val="32"/>
          <w:szCs w:val="40"/>
        </w:rPr>
      </w:pPr>
      <w:r>
        <w:rPr>
          <w:rFonts w:ascii="Calibri" w:hAnsi="Calibri" w:cs="Calibri"/>
          <w:b/>
          <w:sz w:val="32"/>
          <w:szCs w:val="40"/>
        </w:rPr>
        <w:t>Package Ordini</w:t>
      </w:r>
    </w:p>
    <w:p w:rsidR="002C6A92" w:rsidRDefault="00214D67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  <w:r>
        <w:rPr>
          <w:rFonts w:asciiTheme="minorHAnsi" w:hAnsiTheme="minorHAnsi" w:cstheme="minorHAnsi"/>
          <w:b/>
          <w:i/>
          <w:sz w:val="44"/>
          <w:szCs w:val="40"/>
        </w:rPr>
        <w:pict>
          <v:shape id="_x0000_i1034" type="#_x0000_t75" style="width:481.4pt;height:198.4pt">
            <v:imagedata r:id="rId31" o:title="Class Diagram1"/>
          </v:shape>
        </w:pict>
      </w:r>
    </w:p>
    <w:p w:rsidR="00214D67" w:rsidRDefault="00214D67" w:rsidP="00A91569">
      <w:pPr>
        <w:tabs>
          <w:tab w:val="left" w:pos="3631"/>
        </w:tabs>
        <w:rPr>
          <w:rFonts w:asciiTheme="minorHAnsi" w:hAnsiTheme="minorHAnsi" w:cstheme="minorHAnsi"/>
          <w:b/>
          <w:i/>
          <w:sz w:val="44"/>
          <w:szCs w:val="40"/>
        </w:rPr>
      </w:pPr>
    </w:p>
    <w:tbl>
      <w:tblPr>
        <w:tblStyle w:val="Tabellagriglia4-colore1"/>
        <w:tblW w:w="0" w:type="auto"/>
        <w:tblLook w:val="04A0" w:firstRow="1" w:lastRow="0" w:firstColumn="1" w:lastColumn="0" w:noHBand="0" w:noVBand="1"/>
      </w:tblPr>
      <w:tblGrid>
        <w:gridCol w:w="5031"/>
        <w:gridCol w:w="4596"/>
      </w:tblGrid>
      <w:tr w:rsidR="000823DC" w:rsidTr="00A051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1C5C89" w:rsidRDefault="000823DC" w:rsidP="00A0516C">
            <w:pPr>
              <w:jc w:val="center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Classe</w:t>
            </w:r>
          </w:p>
        </w:tc>
        <w:tc>
          <w:tcPr>
            <w:tcW w:w="4596" w:type="dxa"/>
          </w:tcPr>
          <w:p w:rsidR="000823DC" w:rsidRPr="001C5C89" w:rsidRDefault="000823DC" w:rsidP="00A051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32"/>
                <w:szCs w:val="40"/>
              </w:rPr>
            </w:pPr>
            <w:r w:rsidRPr="001C5C89">
              <w:rPr>
                <w:rFonts w:ascii="Calibri" w:hAnsi="Calibri" w:cs="Calibri"/>
                <w:sz w:val="32"/>
                <w:szCs w:val="40"/>
              </w:rPr>
              <w:t>Descrizione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AggiungiOrdine.java</w:t>
            </w:r>
          </w:p>
        </w:tc>
        <w:tc>
          <w:tcPr>
            <w:tcW w:w="4596" w:type="dxa"/>
          </w:tcPr>
          <w:p w:rsidR="000823DC" w:rsidRPr="002C6A92" w:rsidRDefault="00843F4A" w:rsidP="000823D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Cs w:val="23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dell’ordine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AggiungiOrdineTemp.java</w:t>
            </w:r>
          </w:p>
        </w:tc>
        <w:tc>
          <w:tcPr>
            <w:tcW w:w="4596" w:type="dxa"/>
          </w:tcPr>
          <w:p w:rsidR="000823DC" w:rsidRPr="002C6A92" w:rsidRDefault="00843F4A" w:rsidP="000823DC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aggiunta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dell’ordine temporaneo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GetDettaglioOrdineGestore.java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visualizzazione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degli ordini da parte del gestore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GetDettaglioOrdineStudente.java</w:t>
            </w:r>
          </w:p>
        </w:tc>
        <w:tc>
          <w:tcPr>
            <w:tcW w:w="4596" w:type="dxa"/>
          </w:tcPr>
          <w:p w:rsidR="000823DC" w:rsidRPr="002C6A92" w:rsidRDefault="00843F4A" w:rsidP="00843F4A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</w:t>
            </w:r>
            <w:r>
              <w:rPr>
                <w:rFonts w:asciiTheme="minorHAnsi" w:hAnsiTheme="minorHAnsi" w:cstheme="minorHAnsi"/>
                <w:szCs w:val="23"/>
              </w:rPr>
              <w:t xml:space="preserve"> la </w:t>
            </w:r>
            <w:proofErr w:type="gramStart"/>
            <w:r>
              <w:rPr>
                <w:rFonts w:asciiTheme="minorHAnsi" w:hAnsiTheme="minorHAnsi" w:cstheme="minorHAnsi"/>
                <w:szCs w:val="23"/>
              </w:rPr>
              <w:t xml:space="preserve">gestione 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di</w:t>
            </w:r>
            <w:proofErr w:type="gramEnd"/>
            <w:r>
              <w:rPr>
                <w:rFonts w:asciiTheme="minorHAnsi" w:hAnsiTheme="minorHAnsi" w:cstheme="minorHAnsi"/>
                <w:szCs w:val="23"/>
              </w:rPr>
              <w:t xml:space="preserve"> visualizzazione</w:t>
            </w:r>
            <w:r w:rsidRPr="00843F4A">
              <w:rPr>
                <w:rFonts w:asciiTheme="minorHAnsi" w:hAnsiTheme="minorHAnsi" w:cstheme="minorHAnsi"/>
                <w:szCs w:val="23"/>
              </w:rPr>
              <w:t xml:space="preserve"> </w:t>
            </w:r>
            <w:r>
              <w:rPr>
                <w:rFonts w:asciiTheme="minorHAnsi" w:hAnsiTheme="minorHAnsi" w:cstheme="minorHAnsi"/>
                <w:szCs w:val="23"/>
              </w:rPr>
              <w:t>degli ordini da parte dello studente</w:t>
            </w:r>
            <w:r w:rsidRPr="00843F4A">
              <w:rPr>
                <w:rFonts w:asciiTheme="minorHAnsi" w:hAnsiTheme="minorHAnsi" w:cstheme="minorHAnsi"/>
                <w:szCs w:val="23"/>
              </w:rPr>
              <w:t>.</w:t>
            </w:r>
          </w:p>
        </w:tc>
      </w:tr>
      <w:tr w:rsidR="000823DC" w:rsidTr="00A051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GetOrdiniGestore.java</w:t>
            </w:r>
          </w:p>
        </w:tc>
        <w:tc>
          <w:tcPr>
            <w:tcW w:w="4596" w:type="dxa"/>
          </w:tcPr>
          <w:p w:rsidR="000823DC" w:rsidRPr="002C6A92" w:rsidRDefault="001E47E2" w:rsidP="000823DC">
            <w:pPr>
              <w:pStyle w:val="Defaul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>degli ordini da parte del gestore.</w:t>
            </w:r>
          </w:p>
        </w:tc>
      </w:tr>
      <w:tr w:rsidR="000823DC" w:rsidTr="00A051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31" w:type="dxa"/>
          </w:tcPr>
          <w:p w:rsidR="000823DC" w:rsidRPr="000823DC" w:rsidRDefault="000823DC" w:rsidP="000823DC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0823DC">
              <w:rPr>
                <w:rFonts w:asciiTheme="minorHAnsi" w:hAnsiTheme="minorHAnsi" w:cstheme="minorHAnsi"/>
                <w:b w:val="0"/>
              </w:rPr>
              <w:t>GetOrdiniStudente.java</w:t>
            </w:r>
          </w:p>
        </w:tc>
        <w:tc>
          <w:tcPr>
            <w:tcW w:w="4596" w:type="dxa"/>
          </w:tcPr>
          <w:p w:rsidR="000823DC" w:rsidRPr="002C6A92" w:rsidRDefault="001E47E2" w:rsidP="001E47E2">
            <w:pPr>
              <w:pStyle w:val="Defaul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proofErr w:type="spellStart"/>
            <w:r w:rsidRPr="00843F4A">
              <w:rPr>
                <w:rFonts w:asciiTheme="minorHAnsi" w:hAnsiTheme="minorHAnsi" w:cstheme="minorHAnsi"/>
                <w:szCs w:val="23"/>
              </w:rPr>
              <w:t>Servlet</w:t>
            </w:r>
            <w:proofErr w:type="spellEnd"/>
            <w:r w:rsidRPr="00843F4A">
              <w:rPr>
                <w:rFonts w:asciiTheme="minorHAnsi" w:hAnsiTheme="minorHAnsi" w:cstheme="minorHAnsi"/>
                <w:szCs w:val="23"/>
              </w:rPr>
              <w:t xml:space="preserve"> che permette la gestione di visualizzazione </w:t>
            </w:r>
            <w:r>
              <w:rPr>
                <w:rFonts w:asciiTheme="minorHAnsi" w:hAnsiTheme="minorHAnsi" w:cstheme="minorHAnsi"/>
                <w:szCs w:val="23"/>
              </w:rPr>
              <w:t>degli ordini da parte dello studente.</w:t>
            </w:r>
          </w:p>
        </w:tc>
      </w:tr>
    </w:tbl>
    <w:p w:rsidR="00214D67" w:rsidRPr="00551B38" w:rsidRDefault="00214D67" w:rsidP="00551B38">
      <w:pPr>
        <w:rPr>
          <w:rFonts w:cs="Calibri"/>
          <w:b/>
          <w:i/>
          <w:sz w:val="44"/>
          <w:szCs w:val="40"/>
        </w:rPr>
      </w:pPr>
    </w:p>
    <w:p w:rsidR="003C34A6" w:rsidRPr="00551B38" w:rsidRDefault="00A91569" w:rsidP="00551B38">
      <w:pPr>
        <w:pStyle w:val="Paragrafoelenco"/>
        <w:numPr>
          <w:ilvl w:val="0"/>
          <w:numId w:val="30"/>
        </w:numPr>
        <w:jc w:val="center"/>
        <w:rPr>
          <w:rFonts w:cs="Calibri"/>
          <w:b/>
          <w:i/>
          <w:sz w:val="44"/>
          <w:szCs w:val="40"/>
        </w:rPr>
      </w:pPr>
      <w:r w:rsidRPr="000823DC">
        <w:rPr>
          <w:rFonts w:cs="Calibri"/>
          <w:b/>
          <w:color w:val="212121"/>
          <w:sz w:val="40"/>
        </w:rPr>
        <w:lastRenderedPageBreak/>
        <w:t>Interfacce delle classi</w:t>
      </w:r>
    </w:p>
    <w:p w:rsidR="0096293C" w:rsidRDefault="0096293C" w:rsidP="00E16AF6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E16AF6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023D0" w:rsidRDefault="00161117" w:rsidP="00E16AF6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 w:rsidRPr="00161117">
        <w:rPr>
          <w:rFonts w:ascii="Calibri" w:hAnsi="Calibri" w:cs="Calibri"/>
          <w:b/>
          <w:i/>
          <w:sz w:val="32"/>
          <w:szCs w:val="40"/>
        </w:rPr>
        <w:t>Sottosistema Account</w:t>
      </w:r>
    </w:p>
    <w:p w:rsidR="00551B38" w:rsidRDefault="00551B3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551B38" w:rsidRDefault="00551B38" w:rsidP="0035200B">
      <w:pPr>
        <w:tabs>
          <w:tab w:val="left" w:pos="3631"/>
        </w:tabs>
        <w:rPr>
          <w:rFonts w:ascii="Calibri" w:hAnsi="Calibri" w:cs="Calibri"/>
          <w:b/>
          <w:i/>
          <w:sz w:val="40"/>
          <w:szCs w:val="40"/>
        </w:rPr>
      </w:pPr>
    </w:p>
    <w:p w:rsidR="008F79C7" w:rsidRDefault="0096293C" w:rsidP="0096293C">
      <w:pPr>
        <w:tabs>
          <w:tab w:val="left" w:pos="3631"/>
        </w:tabs>
        <w:jc w:val="center"/>
        <w:rPr>
          <w:rFonts w:ascii="Calibri" w:hAnsi="Calibri" w:cs="Calibri"/>
          <w:b/>
          <w:i/>
          <w:sz w:val="40"/>
          <w:szCs w:val="40"/>
        </w:rPr>
      </w:pPr>
      <w:r>
        <w:rPr>
          <w:rFonts w:ascii="Calibri" w:hAnsi="Calibri" w:cs="Calibri"/>
          <w:b/>
          <w:i/>
          <w:sz w:val="40"/>
          <w:szCs w:val="40"/>
        </w:rPr>
        <w:pict>
          <v:shape id="_x0000_i1036" type="#_x0000_t75" style="width:258.7pt;height:361.65pt">
            <v:imagedata r:id="rId32" o:title="Class Diagram1"/>
          </v:shape>
        </w:pict>
      </w: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161117" w:rsidRDefault="0016111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 w:rsidRPr="00161117">
        <w:rPr>
          <w:rFonts w:ascii="Calibri" w:hAnsi="Calibri" w:cs="Calibri"/>
          <w:b/>
          <w:i/>
          <w:sz w:val="32"/>
          <w:szCs w:val="40"/>
        </w:rPr>
        <w:lastRenderedPageBreak/>
        <w:t xml:space="preserve">Sottosistema </w:t>
      </w:r>
      <w:r>
        <w:rPr>
          <w:rFonts w:ascii="Calibri" w:hAnsi="Calibri" w:cs="Calibri"/>
          <w:b/>
          <w:i/>
          <w:sz w:val="32"/>
          <w:szCs w:val="40"/>
        </w:rPr>
        <w:t>Documenti</w:t>
      </w: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8F79C7" w:rsidRDefault="008F79C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8F79C7" w:rsidRDefault="0031216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>
        <w:rPr>
          <w:rFonts w:ascii="Calibri" w:hAnsi="Calibri" w:cs="Calibri"/>
          <w:b/>
          <w:i/>
          <w:sz w:val="32"/>
          <w:szCs w:val="40"/>
        </w:rPr>
        <w:pict>
          <v:shape id="_x0000_i1038" type="#_x0000_t75" style="width:481.4pt;height:425.3pt">
            <v:imagedata r:id="rId33" o:title="Class Diagram2"/>
          </v:shape>
        </w:pict>
      </w:r>
    </w:p>
    <w:p w:rsidR="008F79C7" w:rsidRDefault="008F79C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8F79C7" w:rsidRDefault="008F79C7" w:rsidP="008F79C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  <w:r w:rsidRPr="00161117">
        <w:rPr>
          <w:rFonts w:ascii="Calibri" w:hAnsi="Calibri" w:cs="Calibri"/>
          <w:b/>
          <w:i/>
          <w:sz w:val="32"/>
          <w:szCs w:val="40"/>
        </w:rPr>
        <w:lastRenderedPageBreak/>
        <w:t xml:space="preserve">Sottosistema </w:t>
      </w:r>
      <w:r>
        <w:rPr>
          <w:rFonts w:ascii="Calibri" w:hAnsi="Calibri" w:cs="Calibri"/>
          <w:b/>
          <w:i/>
          <w:sz w:val="32"/>
          <w:szCs w:val="40"/>
        </w:rPr>
        <w:t>Ordini</w:t>
      </w:r>
    </w:p>
    <w:p w:rsidR="008F79C7" w:rsidRDefault="008F79C7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96293C" w:rsidRDefault="002F047E" w:rsidP="002F047E">
      <w:pPr>
        <w:tabs>
          <w:tab w:val="left" w:pos="3631"/>
        </w:tabs>
        <w:jc w:val="center"/>
        <w:rPr>
          <w:rFonts w:ascii="Calibri" w:hAnsi="Calibri" w:cs="Calibri"/>
          <w:b/>
          <w:i/>
          <w:sz w:val="32"/>
          <w:szCs w:val="40"/>
        </w:rPr>
      </w:pPr>
      <w:r>
        <w:rPr>
          <w:rFonts w:ascii="Calibri" w:hAnsi="Calibri" w:cs="Calibri"/>
          <w:b/>
          <w:i/>
          <w:sz w:val="32"/>
          <w:szCs w:val="40"/>
        </w:rPr>
        <w:pict>
          <v:shape id="_x0000_i1037" type="#_x0000_t75" style="width:317.3pt;height:267.9pt">
            <v:imagedata r:id="rId34" o:title="Class Diagram3"/>
          </v:shape>
        </w:pict>
      </w:r>
    </w:p>
    <w:p w:rsidR="0096293C" w:rsidRDefault="0096293C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2F047E" w:rsidRDefault="002F047E" w:rsidP="00161117">
      <w:pPr>
        <w:tabs>
          <w:tab w:val="left" w:pos="3631"/>
        </w:tabs>
        <w:rPr>
          <w:rFonts w:ascii="Calibri" w:hAnsi="Calibri" w:cs="Calibri"/>
          <w:b/>
          <w:i/>
          <w:sz w:val="32"/>
          <w:szCs w:val="40"/>
        </w:rPr>
      </w:pPr>
    </w:p>
    <w:p w:rsidR="005A3D12" w:rsidRDefault="00A24BB4" w:rsidP="00FD7FB3">
      <w:pPr>
        <w:tabs>
          <w:tab w:val="left" w:pos="3631"/>
        </w:tabs>
        <w:jc w:val="center"/>
        <w:rPr>
          <w:rFonts w:ascii="Calibri" w:hAnsi="Calibri" w:cs="Calibri"/>
          <w:b/>
          <w:i/>
          <w:sz w:val="40"/>
          <w:szCs w:val="40"/>
        </w:rPr>
      </w:pPr>
      <w:bookmarkStart w:id="0" w:name="_GoBack"/>
      <w:bookmarkEnd w:id="0"/>
      <w:r w:rsidRPr="00A24BB4">
        <w:rPr>
          <w:rFonts w:ascii="Calibri" w:hAnsi="Calibri" w:cs="Calibri"/>
          <w:b/>
          <w:i/>
          <w:sz w:val="40"/>
          <w:szCs w:val="40"/>
        </w:rPr>
        <w:lastRenderedPageBreak/>
        <w:t>Glossario</w:t>
      </w:r>
    </w:p>
    <w:p w:rsidR="00A91569" w:rsidRDefault="00A91569" w:rsidP="005A3D12">
      <w:pPr>
        <w:tabs>
          <w:tab w:val="left" w:pos="3218"/>
        </w:tabs>
        <w:rPr>
          <w:rFonts w:ascii="Calibri" w:hAnsi="Calibri" w:cs="Calibri"/>
          <w:b/>
          <w:i/>
          <w:sz w:val="40"/>
          <w:szCs w:val="40"/>
        </w:rPr>
      </w:pPr>
    </w:p>
    <w:tbl>
      <w:tblPr>
        <w:tblStyle w:val="Tabellagriglia4-colore5"/>
        <w:tblW w:w="9634" w:type="dxa"/>
        <w:tblLayout w:type="fixed"/>
        <w:tblLook w:val="0000" w:firstRow="0" w:lastRow="0" w:firstColumn="0" w:lastColumn="0" w:noHBand="0" w:noVBand="0"/>
      </w:tblPr>
      <w:tblGrid>
        <w:gridCol w:w="4815"/>
        <w:gridCol w:w="4819"/>
      </w:tblGrid>
      <w:tr w:rsidR="004B0AD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4B0AD9" w:rsidRPr="00BF7106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</w:pPr>
            <w:r w:rsidRPr="00BF7106"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  <w:t>Sigla/Termine</w:t>
            </w:r>
          </w:p>
        </w:tc>
        <w:tc>
          <w:tcPr>
            <w:tcW w:w="4819" w:type="dxa"/>
          </w:tcPr>
          <w:p w:rsidR="004B0AD9" w:rsidRPr="00BF7106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</w:pPr>
            <w:r w:rsidRPr="00BF7106">
              <w:rPr>
                <w:rFonts w:ascii="Calibri" w:eastAsia="Times New Roman" w:hAnsi="Calibri" w:cs="Calibri"/>
                <w:b/>
                <w:color w:val="000000"/>
                <w:kern w:val="0"/>
                <w:sz w:val="28"/>
                <w:szCs w:val="28"/>
              </w:rPr>
              <w:t>Definizione</w:t>
            </w:r>
          </w:p>
        </w:tc>
      </w:tr>
      <w:tr w:rsidR="00A91569" w:rsidRPr="00A91569" w:rsidTr="006B4656">
        <w:trPr>
          <w:trHeight w:val="1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4B0AD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proofErr w:type="gramStart"/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urNotes</w:t>
            </w:r>
            <w:proofErr w:type="spellEnd"/>
            <w:proofErr w:type="gram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Nome del sistema che verrà sviluppato.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Servlet</w:t>
            </w:r>
            <w:proofErr w:type="spellEnd"/>
          </w:p>
        </w:tc>
        <w:tc>
          <w:tcPr>
            <w:tcW w:w="4819" w:type="dxa"/>
          </w:tcPr>
          <w:p w:rsidR="00A91569" w:rsidRPr="00A91569" w:rsidRDefault="004B0AD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Le </w:t>
            </w:r>
            <w:proofErr w:type="spellStart"/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</w:t>
            </w:r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ervlet</w:t>
            </w:r>
            <w:proofErr w:type="spellEnd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sono oggetti scritti in linguaggio Java che operano all’interno di un server web (es. </w:t>
            </w:r>
            <w:proofErr w:type="spellStart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Tomcat</w:t>
            </w:r>
            <w:proofErr w:type="spellEnd"/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) permettendo la creazione di applicazioni web. </w:t>
            </w:r>
          </w:p>
        </w:tc>
      </w:tr>
      <w:tr w:rsidR="00A91569" w:rsidRPr="00A91569" w:rsidTr="006B4656">
        <w:trPr>
          <w:trHeight w:val="63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Query</w:t>
            </w:r>
          </w:p>
        </w:tc>
        <w:tc>
          <w:tcPr>
            <w:tcW w:w="4819" w:type="dxa"/>
          </w:tcPr>
          <w:p w:rsidR="00A91569" w:rsidRPr="00A91569" w:rsidRDefault="004B0AD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I</w:t>
            </w:r>
            <w:r w:rsidR="00A91569"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nterrogazione di un database per estrarre o aggiornare i dati che soddisfano un certo criterio di ricerca.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Sito web</w:t>
            </w:r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Un insieme di pagine web correlate. </w:t>
            </w:r>
          </w:p>
        </w:tc>
      </w:tr>
      <w:tr w:rsidR="00A91569" w:rsidRPr="00A91569" w:rsidTr="006B4656">
        <w:trPr>
          <w:trHeight w:val="72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Layer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Utilizzato per indicare la suddivisione nell’architettura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three-tier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(tre strati).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DBMS</w:t>
            </w:r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Sistema di gestione di basi di dati, cioè un sistema software progettato per consentire la creazione, la manipolazione e l’interrogazione efficiente di un database. </w:t>
            </w:r>
          </w:p>
        </w:tc>
      </w:tr>
      <w:tr w:rsidR="00A91569" w:rsidRPr="00A91569" w:rsidTr="006B4656">
        <w:trPr>
          <w:trHeight w:val="56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MySQL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È un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Relational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database management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system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(RDBMS) composto da un client a riga di comando e un server. </w:t>
            </w:r>
          </w:p>
        </w:tc>
      </w:tr>
      <w:tr w:rsidR="00A91569" w:rsidRPr="00A91569" w:rsidTr="006B46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15" w:type="dxa"/>
          </w:tcPr>
          <w:p w:rsidR="00A91569" w:rsidRPr="00A91569" w:rsidRDefault="00A91569" w:rsidP="004B0AD9">
            <w:pPr>
              <w:widowControl/>
              <w:suppressAutoHyphens w:val="0"/>
              <w:autoSpaceDE w:val="0"/>
              <w:autoSpaceDN w:val="0"/>
              <w:adjustRightInd w:val="0"/>
              <w:jc w:val="center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Apache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Tomcat</w:t>
            </w:r>
            <w:proofErr w:type="spellEnd"/>
          </w:p>
        </w:tc>
        <w:tc>
          <w:tcPr>
            <w:tcW w:w="4819" w:type="dxa"/>
          </w:tcPr>
          <w:p w:rsidR="00A91569" w:rsidRPr="00A91569" w:rsidRDefault="00A91569" w:rsidP="00A91569">
            <w:pPr>
              <w:widowControl/>
              <w:suppressAutoHyphens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</w:pPr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È un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application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server nella forma di contenitore </w:t>
            </w:r>
            <w:proofErr w:type="spellStart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>servlet</w:t>
            </w:r>
            <w:proofErr w:type="spellEnd"/>
            <w:r w:rsidRPr="00A91569">
              <w:rPr>
                <w:rFonts w:asciiTheme="minorHAnsi" w:eastAsia="Times New Roman" w:hAnsiTheme="minorHAnsi" w:cstheme="minorHAnsi"/>
                <w:color w:val="000000"/>
                <w:kern w:val="0"/>
                <w:szCs w:val="28"/>
              </w:rPr>
              <w:t xml:space="preserve"> open source. </w:t>
            </w:r>
          </w:p>
        </w:tc>
      </w:tr>
    </w:tbl>
    <w:p w:rsidR="00A91569" w:rsidRDefault="00A91569" w:rsidP="005A3D12">
      <w:pPr>
        <w:tabs>
          <w:tab w:val="left" w:pos="3218"/>
        </w:tabs>
        <w:rPr>
          <w:rFonts w:ascii="Calibri" w:hAnsi="Calibri" w:cs="Calibri"/>
          <w:b/>
          <w:i/>
          <w:sz w:val="40"/>
          <w:szCs w:val="40"/>
        </w:rPr>
      </w:pPr>
    </w:p>
    <w:sectPr w:rsidR="00A91569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6796" w:rsidRDefault="00BC6796">
      <w:r>
        <w:separator/>
      </w:r>
    </w:p>
  </w:endnote>
  <w:endnote w:type="continuationSeparator" w:id="0">
    <w:p w:rsidR="00BC6796" w:rsidRDefault="00BC6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, 方正书宋_GBK">
    <w:charset w:val="00"/>
    <w:family w:val="auto"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1D2B54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2B54" w:rsidRPr="00065D5C" w:rsidRDefault="001D2B54">
          <w:pPr>
            <w:pStyle w:val="Contenutotabella"/>
            <w:rPr>
              <w:sz w:val="18"/>
            </w:rPr>
          </w:pP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2B54" w:rsidRDefault="001D2B54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2B54" w:rsidRDefault="001D2B54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312167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312167">
            <w:rPr>
              <w:noProof/>
              <w:sz w:val="20"/>
            </w:rPr>
            <w:t>24</w:t>
          </w:r>
          <w:r>
            <w:rPr>
              <w:sz w:val="20"/>
            </w:rPr>
            <w:fldChar w:fldCharType="end"/>
          </w:r>
        </w:p>
      </w:tc>
    </w:tr>
  </w:tbl>
  <w:p w:rsidR="001D2B54" w:rsidRDefault="001D2B54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B54" w:rsidRDefault="001D2B54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B54" w:rsidRDefault="001D2B54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92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97"/>
      <w:gridCol w:w="3297"/>
      <w:gridCol w:w="3298"/>
    </w:tblGrid>
    <w:tr w:rsidR="001D2B54" w:rsidTr="003C6747">
      <w:trPr>
        <w:trHeight w:val="386"/>
      </w:trPr>
      <w:tc>
        <w:tcPr>
          <w:tcW w:w="3297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2B54" w:rsidRPr="00065D5C" w:rsidRDefault="001D2B54" w:rsidP="009023D0">
          <w:pPr>
            <w:pStyle w:val="Contenutotabella"/>
            <w:rPr>
              <w:sz w:val="20"/>
            </w:rPr>
          </w:pP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3297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2B54" w:rsidRDefault="001D2B54" w:rsidP="009023D0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98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2B54" w:rsidRDefault="001D2B54" w:rsidP="009023D0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312167">
            <w:rPr>
              <w:noProof/>
              <w:sz w:val="20"/>
            </w:rPr>
            <w:t>23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312167">
            <w:rPr>
              <w:noProof/>
              <w:sz w:val="20"/>
            </w:rPr>
            <w:t>24</w:t>
          </w:r>
          <w:r>
            <w:rPr>
              <w:sz w:val="20"/>
            </w:rPr>
            <w:fldChar w:fldCharType="end"/>
          </w:r>
        </w:p>
      </w:tc>
    </w:tr>
  </w:tbl>
  <w:p w:rsidR="001D2B54" w:rsidRDefault="001D2B54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B54" w:rsidRDefault="001D2B5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6796" w:rsidRDefault="00BC6796">
      <w:r>
        <w:separator/>
      </w:r>
    </w:p>
  </w:footnote>
  <w:footnote w:type="continuationSeparator" w:id="0">
    <w:p w:rsidR="00BC6796" w:rsidRDefault="00BC67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1D2B54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:rsidR="001D2B54" w:rsidRDefault="001D2B54" w:rsidP="00B02891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 xml:space="preserve">Progetto: </w:t>
          </w:r>
          <w:proofErr w:type="spellStart"/>
          <w:r>
            <w:rPr>
              <w:b w:val="0"/>
              <w:sz w:val="20"/>
            </w:rPr>
            <w:t>urNotes</w:t>
          </w:r>
          <w:proofErr w:type="spellEnd"/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2B54" w:rsidRPr="00DD6B7F" w:rsidRDefault="001D2B54">
          <w:pPr>
            <w:pStyle w:val="Intestazionetabella"/>
            <w:jc w:val="left"/>
            <w:rPr>
              <w:b w:val="0"/>
              <w:sz w:val="20"/>
              <w:u w:val="single"/>
            </w:rPr>
          </w:pPr>
          <w:r>
            <w:rPr>
              <w:b w:val="0"/>
              <w:sz w:val="20"/>
            </w:rPr>
            <w:t>Versione: 0.6</w:t>
          </w:r>
        </w:p>
      </w:tc>
    </w:tr>
    <w:tr w:rsidR="001D2B54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:rsidR="001D2B54" w:rsidRPr="00065D5C" w:rsidRDefault="001D2B54" w:rsidP="00AA5A2D">
          <w:pPr>
            <w:pStyle w:val="Contenutotabella"/>
            <w:rPr>
              <w:sz w:val="20"/>
            </w:rPr>
          </w:pPr>
          <w:r w:rsidRPr="00065D5C">
            <w:rPr>
              <w:sz w:val="20"/>
            </w:rPr>
            <w:t xml:space="preserve">Documento: </w:t>
          </w:r>
          <w:r>
            <w:rPr>
              <w:sz w:val="18"/>
            </w:rPr>
            <w:t>ODD</w:t>
          </w:r>
          <w:r w:rsidRPr="00381B12">
            <w:rPr>
              <w:sz w:val="18"/>
            </w:rPr>
            <w:t xml:space="preserve">– </w:t>
          </w:r>
          <w:r>
            <w:rPr>
              <w:sz w:val="18"/>
            </w:rPr>
            <w:t xml:space="preserve">Object Design </w:t>
          </w:r>
          <w:proofErr w:type="spellStart"/>
          <w:r>
            <w:rPr>
              <w:sz w:val="18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:rsidR="001D2B54" w:rsidRDefault="001D2B54" w:rsidP="00A8657F">
          <w:pPr>
            <w:pStyle w:val="Contenutotabella"/>
            <w:rPr>
              <w:sz w:val="20"/>
            </w:rPr>
          </w:pPr>
          <w:r>
            <w:rPr>
              <w:sz w:val="20"/>
            </w:rPr>
            <w:t>Data: 18/12/2018</w:t>
          </w:r>
        </w:p>
      </w:tc>
    </w:tr>
  </w:tbl>
  <w:p w:rsidR="001D2B54" w:rsidRDefault="001D2B54">
    <w:pPr>
      <w:pStyle w:val="Intestazion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B54" w:rsidRDefault="001D2B5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B54" w:rsidRDefault="001D2B54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B54" w:rsidRPr="008F19C3" w:rsidRDefault="001D2B54" w:rsidP="008F19C3">
    <w:pPr>
      <w:pStyle w:val="Intestazione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2B54" w:rsidRDefault="001D2B5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850311A"/>
    <w:multiLevelType w:val="hybridMultilevel"/>
    <w:tmpl w:val="B53E19B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68FBBAB"/>
    <w:multiLevelType w:val="hybridMultilevel"/>
    <w:tmpl w:val="5D7574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FD35A4E"/>
    <w:multiLevelType w:val="hybridMultilevel"/>
    <w:tmpl w:val="4506CE7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0039745"/>
    <w:multiLevelType w:val="hybridMultilevel"/>
    <w:tmpl w:val="2F916E6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833C697"/>
    <w:multiLevelType w:val="hybridMultilevel"/>
    <w:tmpl w:val="F3E23C8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EAF5E799"/>
    <w:multiLevelType w:val="hybridMultilevel"/>
    <w:tmpl w:val="0D1456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F1ADBB52"/>
    <w:multiLevelType w:val="hybridMultilevel"/>
    <w:tmpl w:val="79995BA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8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9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10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11" w15:restartNumberingAfterBreak="0">
    <w:nsid w:val="0187EAD9"/>
    <w:multiLevelType w:val="hybridMultilevel"/>
    <w:tmpl w:val="7BD6774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1EB0AF3"/>
    <w:multiLevelType w:val="hybridMultilevel"/>
    <w:tmpl w:val="E6F5134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5B946C0"/>
    <w:multiLevelType w:val="multilevel"/>
    <w:tmpl w:val="F7B8F41C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071D245A"/>
    <w:multiLevelType w:val="hybridMultilevel"/>
    <w:tmpl w:val="B39C19E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594B3E"/>
    <w:multiLevelType w:val="hybridMultilevel"/>
    <w:tmpl w:val="4DD2CA14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0E3C564D"/>
    <w:multiLevelType w:val="hybridMultilevel"/>
    <w:tmpl w:val="D892092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C4991B"/>
    <w:multiLevelType w:val="hybridMultilevel"/>
    <w:tmpl w:val="C60DFBE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12AB593F"/>
    <w:multiLevelType w:val="multilevel"/>
    <w:tmpl w:val="F7A8A56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19840C1F"/>
    <w:multiLevelType w:val="hybridMultilevel"/>
    <w:tmpl w:val="76B68780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1B9151B4"/>
    <w:multiLevelType w:val="multilevel"/>
    <w:tmpl w:val="F7B8F41C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1" w15:restartNumberingAfterBreak="0">
    <w:nsid w:val="1C900092"/>
    <w:multiLevelType w:val="hybridMultilevel"/>
    <w:tmpl w:val="D8F6FF0C"/>
    <w:lvl w:ilvl="0" w:tplc="BEE85C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04065DB"/>
    <w:multiLevelType w:val="hybridMultilevel"/>
    <w:tmpl w:val="9796C17A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81B1FC9"/>
    <w:multiLevelType w:val="hybridMultilevel"/>
    <w:tmpl w:val="7942D4C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37D036B0"/>
    <w:multiLevelType w:val="hybridMultilevel"/>
    <w:tmpl w:val="AA80CF4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39117829"/>
    <w:multiLevelType w:val="multilevel"/>
    <w:tmpl w:val="31804C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5040" w:hanging="252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5760" w:hanging="2880"/>
      </w:pPr>
      <w:rPr>
        <w:rFonts w:hint="default"/>
        <w:sz w:val="32"/>
      </w:rPr>
    </w:lvl>
  </w:abstractNum>
  <w:abstractNum w:abstractNumId="27" w15:restartNumberingAfterBreak="0">
    <w:nsid w:val="43FA11E8"/>
    <w:multiLevelType w:val="hybridMultilevel"/>
    <w:tmpl w:val="F7401A62"/>
    <w:lvl w:ilvl="0" w:tplc="DEC4C890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CD0B4E"/>
    <w:multiLevelType w:val="hybridMultilevel"/>
    <w:tmpl w:val="24FA06AE"/>
    <w:lvl w:ilvl="0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37A262F"/>
    <w:multiLevelType w:val="hybridMultilevel"/>
    <w:tmpl w:val="2DE4FE8C"/>
    <w:lvl w:ilvl="0" w:tplc="96606F4C">
      <w:start w:val="3"/>
      <w:numFmt w:val="decimal"/>
      <w:lvlText w:val="%1."/>
      <w:lvlJc w:val="left"/>
      <w:pPr>
        <w:ind w:left="1125" w:hanging="360"/>
      </w:pPr>
      <w:rPr>
        <w:rFonts w:hint="default"/>
        <w:i w:val="0"/>
        <w:color w:val="212121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845" w:hanging="360"/>
      </w:pPr>
    </w:lvl>
    <w:lvl w:ilvl="2" w:tplc="0410001B" w:tentative="1">
      <w:start w:val="1"/>
      <w:numFmt w:val="lowerRoman"/>
      <w:lvlText w:val="%3."/>
      <w:lvlJc w:val="right"/>
      <w:pPr>
        <w:ind w:left="2565" w:hanging="180"/>
      </w:pPr>
    </w:lvl>
    <w:lvl w:ilvl="3" w:tplc="0410000F" w:tentative="1">
      <w:start w:val="1"/>
      <w:numFmt w:val="decimal"/>
      <w:lvlText w:val="%4."/>
      <w:lvlJc w:val="left"/>
      <w:pPr>
        <w:ind w:left="3285" w:hanging="360"/>
      </w:pPr>
    </w:lvl>
    <w:lvl w:ilvl="4" w:tplc="04100019" w:tentative="1">
      <w:start w:val="1"/>
      <w:numFmt w:val="lowerLetter"/>
      <w:lvlText w:val="%5."/>
      <w:lvlJc w:val="left"/>
      <w:pPr>
        <w:ind w:left="4005" w:hanging="360"/>
      </w:pPr>
    </w:lvl>
    <w:lvl w:ilvl="5" w:tplc="0410001B" w:tentative="1">
      <w:start w:val="1"/>
      <w:numFmt w:val="lowerRoman"/>
      <w:lvlText w:val="%6."/>
      <w:lvlJc w:val="right"/>
      <w:pPr>
        <w:ind w:left="4725" w:hanging="180"/>
      </w:pPr>
    </w:lvl>
    <w:lvl w:ilvl="6" w:tplc="0410000F" w:tentative="1">
      <w:start w:val="1"/>
      <w:numFmt w:val="decimal"/>
      <w:lvlText w:val="%7."/>
      <w:lvlJc w:val="left"/>
      <w:pPr>
        <w:ind w:left="5445" w:hanging="360"/>
      </w:pPr>
    </w:lvl>
    <w:lvl w:ilvl="7" w:tplc="04100019" w:tentative="1">
      <w:start w:val="1"/>
      <w:numFmt w:val="lowerLetter"/>
      <w:lvlText w:val="%8."/>
      <w:lvlJc w:val="left"/>
      <w:pPr>
        <w:ind w:left="6165" w:hanging="360"/>
      </w:pPr>
    </w:lvl>
    <w:lvl w:ilvl="8" w:tplc="0410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30" w15:restartNumberingAfterBreak="0">
    <w:nsid w:val="5D8F7A17"/>
    <w:multiLevelType w:val="hybridMultilevel"/>
    <w:tmpl w:val="0B6EF8F0"/>
    <w:lvl w:ilvl="0" w:tplc="6EF4193A">
      <w:numFmt w:val="bullet"/>
      <w:lvlText w:val="•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2DD96F"/>
    <w:multiLevelType w:val="hybridMultilevel"/>
    <w:tmpl w:val="287030E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66AB8C32"/>
    <w:multiLevelType w:val="hybridMultilevel"/>
    <w:tmpl w:val="1D1E607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 w15:restartNumberingAfterBreak="0">
    <w:nsid w:val="6994130C"/>
    <w:multiLevelType w:val="hybridMultilevel"/>
    <w:tmpl w:val="0D1A21C8"/>
    <w:lvl w:ilvl="0" w:tplc="0410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4" w15:restartNumberingAfterBreak="0">
    <w:nsid w:val="7113417A"/>
    <w:multiLevelType w:val="hybridMultilevel"/>
    <w:tmpl w:val="5E8A61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34"/>
  </w:num>
  <w:num w:numId="4">
    <w:abstractNumId w:val="5"/>
  </w:num>
  <w:num w:numId="5">
    <w:abstractNumId w:val="33"/>
  </w:num>
  <w:num w:numId="6">
    <w:abstractNumId w:val="28"/>
  </w:num>
  <w:num w:numId="7">
    <w:abstractNumId w:val="21"/>
  </w:num>
  <w:num w:numId="8">
    <w:abstractNumId w:val="24"/>
  </w:num>
  <w:num w:numId="9">
    <w:abstractNumId w:val="23"/>
  </w:num>
  <w:num w:numId="10">
    <w:abstractNumId w:val="15"/>
  </w:num>
  <w:num w:numId="11">
    <w:abstractNumId w:val="16"/>
  </w:num>
  <w:num w:numId="12">
    <w:abstractNumId w:val="20"/>
  </w:num>
  <w:num w:numId="13">
    <w:abstractNumId w:val="26"/>
  </w:num>
  <w:num w:numId="14">
    <w:abstractNumId w:val="2"/>
  </w:num>
  <w:num w:numId="15">
    <w:abstractNumId w:val="32"/>
  </w:num>
  <w:num w:numId="16">
    <w:abstractNumId w:val="31"/>
  </w:num>
  <w:num w:numId="17">
    <w:abstractNumId w:val="0"/>
  </w:num>
  <w:num w:numId="18">
    <w:abstractNumId w:val="6"/>
  </w:num>
  <w:num w:numId="19">
    <w:abstractNumId w:val="1"/>
  </w:num>
  <w:num w:numId="20">
    <w:abstractNumId w:val="4"/>
  </w:num>
  <w:num w:numId="21">
    <w:abstractNumId w:val="3"/>
  </w:num>
  <w:num w:numId="22">
    <w:abstractNumId w:val="11"/>
  </w:num>
  <w:num w:numId="23">
    <w:abstractNumId w:val="25"/>
  </w:num>
  <w:num w:numId="24">
    <w:abstractNumId w:val="17"/>
  </w:num>
  <w:num w:numId="25">
    <w:abstractNumId w:val="12"/>
  </w:num>
  <w:num w:numId="26">
    <w:abstractNumId w:val="19"/>
  </w:num>
  <w:num w:numId="27">
    <w:abstractNumId w:val="30"/>
  </w:num>
  <w:num w:numId="28">
    <w:abstractNumId w:val="14"/>
  </w:num>
  <w:num w:numId="29">
    <w:abstractNumId w:val="27"/>
  </w:num>
  <w:num w:numId="30">
    <w:abstractNumId w:val="29"/>
  </w:num>
  <w:num w:numId="31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hideSpellingErrors/>
  <w:hideGrammaticalErrors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03752"/>
    <w:rsid w:val="000113C2"/>
    <w:rsid w:val="00011E16"/>
    <w:rsid w:val="0001410A"/>
    <w:rsid w:val="0002076A"/>
    <w:rsid w:val="00022F61"/>
    <w:rsid w:val="00024966"/>
    <w:rsid w:val="00037E35"/>
    <w:rsid w:val="00042373"/>
    <w:rsid w:val="00052401"/>
    <w:rsid w:val="0005288B"/>
    <w:rsid w:val="000546A5"/>
    <w:rsid w:val="00065393"/>
    <w:rsid w:val="00065D5C"/>
    <w:rsid w:val="00065E3F"/>
    <w:rsid w:val="00073F77"/>
    <w:rsid w:val="000823DC"/>
    <w:rsid w:val="000835DB"/>
    <w:rsid w:val="00083E09"/>
    <w:rsid w:val="000857EC"/>
    <w:rsid w:val="000877D9"/>
    <w:rsid w:val="0009358E"/>
    <w:rsid w:val="00093D9B"/>
    <w:rsid w:val="00094CDA"/>
    <w:rsid w:val="00095738"/>
    <w:rsid w:val="000A31C2"/>
    <w:rsid w:val="000A5632"/>
    <w:rsid w:val="000A5D52"/>
    <w:rsid w:val="000A76DE"/>
    <w:rsid w:val="000B218D"/>
    <w:rsid w:val="000B2F73"/>
    <w:rsid w:val="000C2729"/>
    <w:rsid w:val="000C2EB0"/>
    <w:rsid w:val="000C3F58"/>
    <w:rsid w:val="000D1538"/>
    <w:rsid w:val="000D2800"/>
    <w:rsid w:val="000D2F24"/>
    <w:rsid w:val="000D3830"/>
    <w:rsid w:val="000D63BA"/>
    <w:rsid w:val="000E29C9"/>
    <w:rsid w:val="000E5FC5"/>
    <w:rsid w:val="000F19F4"/>
    <w:rsid w:val="000F2D0D"/>
    <w:rsid w:val="000F5A85"/>
    <w:rsid w:val="000F7C1C"/>
    <w:rsid w:val="00102180"/>
    <w:rsid w:val="00112678"/>
    <w:rsid w:val="00117865"/>
    <w:rsid w:val="00123D2B"/>
    <w:rsid w:val="00124208"/>
    <w:rsid w:val="00125A61"/>
    <w:rsid w:val="00131CE3"/>
    <w:rsid w:val="00133782"/>
    <w:rsid w:val="00143088"/>
    <w:rsid w:val="00143B8C"/>
    <w:rsid w:val="00143E04"/>
    <w:rsid w:val="00144770"/>
    <w:rsid w:val="001547C2"/>
    <w:rsid w:val="00154CA2"/>
    <w:rsid w:val="001572EC"/>
    <w:rsid w:val="00161117"/>
    <w:rsid w:val="001616D0"/>
    <w:rsid w:val="0016322C"/>
    <w:rsid w:val="001645B2"/>
    <w:rsid w:val="00165944"/>
    <w:rsid w:val="0017530C"/>
    <w:rsid w:val="00175F72"/>
    <w:rsid w:val="001765AE"/>
    <w:rsid w:val="00176632"/>
    <w:rsid w:val="00177B3B"/>
    <w:rsid w:val="001837C7"/>
    <w:rsid w:val="00186447"/>
    <w:rsid w:val="00187593"/>
    <w:rsid w:val="00196D87"/>
    <w:rsid w:val="001A2C73"/>
    <w:rsid w:val="001A5BF4"/>
    <w:rsid w:val="001A5D2B"/>
    <w:rsid w:val="001A69EB"/>
    <w:rsid w:val="001B17AD"/>
    <w:rsid w:val="001B500F"/>
    <w:rsid w:val="001B53C3"/>
    <w:rsid w:val="001B620A"/>
    <w:rsid w:val="001B6CE4"/>
    <w:rsid w:val="001C02D0"/>
    <w:rsid w:val="001C532D"/>
    <w:rsid w:val="001C5C89"/>
    <w:rsid w:val="001C60C8"/>
    <w:rsid w:val="001C6705"/>
    <w:rsid w:val="001D2B54"/>
    <w:rsid w:val="001D58DA"/>
    <w:rsid w:val="001D7A38"/>
    <w:rsid w:val="001E1878"/>
    <w:rsid w:val="001E2EFC"/>
    <w:rsid w:val="001E47E2"/>
    <w:rsid w:val="001E4D36"/>
    <w:rsid w:val="00201C7A"/>
    <w:rsid w:val="002049C6"/>
    <w:rsid w:val="00204C87"/>
    <w:rsid w:val="00206B3D"/>
    <w:rsid w:val="002111E2"/>
    <w:rsid w:val="00211452"/>
    <w:rsid w:val="0021310B"/>
    <w:rsid w:val="00214D67"/>
    <w:rsid w:val="002161AA"/>
    <w:rsid w:val="002175B2"/>
    <w:rsid w:val="00217CC7"/>
    <w:rsid w:val="00224F5A"/>
    <w:rsid w:val="0023298C"/>
    <w:rsid w:val="00233125"/>
    <w:rsid w:val="0023429D"/>
    <w:rsid w:val="00242F3B"/>
    <w:rsid w:val="0024325E"/>
    <w:rsid w:val="00252F03"/>
    <w:rsid w:val="002549A8"/>
    <w:rsid w:val="00255701"/>
    <w:rsid w:val="00257139"/>
    <w:rsid w:val="0025739A"/>
    <w:rsid w:val="002713D8"/>
    <w:rsid w:val="002723E1"/>
    <w:rsid w:val="0027262C"/>
    <w:rsid w:val="0028218B"/>
    <w:rsid w:val="002825CF"/>
    <w:rsid w:val="002936CA"/>
    <w:rsid w:val="00296A6E"/>
    <w:rsid w:val="002A492C"/>
    <w:rsid w:val="002A4BB1"/>
    <w:rsid w:val="002A6389"/>
    <w:rsid w:val="002A66AC"/>
    <w:rsid w:val="002A71AB"/>
    <w:rsid w:val="002B5EDD"/>
    <w:rsid w:val="002B76D8"/>
    <w:rsid w:val="002C20BE"/>
    <w:rsid w:val="002C4B49"/>
    <w:rsid w:val="002C67B8"/>
    <w:rsid w:val="002C6A92"/>
    <w:rsid w:val="002C7A82"/>
    <w:rsid w:val="002C7AE2"/>
    <w:rsid w:val="002D58F1"/>
    <w:rsid w:val="002E4289"/>
    <w:rsid w:val="002E6685"/>
    <w:rsid w:val="002F047E"/>
    <w:rsid w:val="002F17AE"/>
    <w:rsid w:val="002F1B46"/>
    <w:rsid w:val="002F460B"/>
    <w:rsid w:val="002F4FA3"/>
    <w:rsid w:val="003026A2"/>
    <w:rsid w:val="003051FB"/>
    <w:rsid w:val="00305239"/>
    <w:rsid w:val="0030659C"/>
    <w:rsid w:val="00310904"/>
    <w:rsid w:val="00312167"/>
    <w:rsid w:val="00312442"/>
    <w:rsid w:val="00315A60"/>
    <w:rsid w:val="003227DA"/>
    <w:rsid w:val="003259F1"/>
    <w:rsid w:val="00332BFA"/>
    <w:rsid w:val="00342AC8"/>
    <w:rsid w:val="0035200B"/>
    <w:rsid w:val="003578CA"/>
    <w:rsid w:val="00357BD0"/>
    <w:rsid w:val="003610CC"/>
    <w:rsid w:val="00363266"/>
    <w:rsid w:val="00365E61"/>
    <w:rsid w:val="00367044"/>
    <w:rsid w:val="00375D95"/>
    <w:rsid w:val="00380911"/>
    <w:rsid w:val="00381B12"/>
    <w:rsid w:val="00382F4E"/>
    <w:rsid w:val="00397BA4"/>
    <w:rsid w:val="003A4696"/>
    <w:rsid w:val="003A5338"/>
    <w:rsid w:val="003A596D"/>
    <w:rsid w:val="003A749A"/>
    <w:rsid w:val="003B2B51"/>
    <w:rsid w:val="003B2B70"/>
    <w:rsid w:val="003B4E90"/>
    <w:rsid w:val="003B5EBA"/>
    <w:rsid w:val="003C0DB9"/>
    <w:rsid w:val="003C34A6"/>
    <w:rsid w:val="003C4D18"/>
    <w:rsid w:val="003C6747"/>
    <w:rsid w:val="003E00FB"/>
    <w:rsid w:val="003E0B87"/>
    <w:rsid w:val="003E14E2"/>
    <w:rsid w:val="003E601C"/>
    <w:rsid w:val="003E67DC"/>
    <w:rsid w:val="003E6C70"/>
    <w:rsid w:val="003E74D6"/>
    <w:rsid w:val="00404EEF"/>
    <w:rsid w:val="0040529B"/>
    <w:rsid w:val="00406DA0"/>
    <w:rsid w:val="00407346"/>
    <w:rsid w:val="004073FD"/>
    <w:rsid w:val="00411BBB"/>
    <w:rsid w:val="00413CF0"/>
    <w:rsid w:val="004149FD"/>
    <w:rsid w:val="004174E8"/>
    <w:rsid w:val="004176F1"/>
    <w:rsid w:val="00420ECC"/>
    <w:rsid w:val="00421C2B"/>
    <w:rsid w:val="0042664B"/>
    <w:rsid w:val="004278F6"/>
    <w:rsid w:val="004306F3"/>
    <w:rsid w:val="0043311C"/>
    <w:rsid w:val="00435B12"/>
    <w:rsid w:val="00441230"/>
    <w:rsid w:val="00447BCE"/>
    <w:rsid w:val="00447CA6"/>
    <w:rsid w:val="00451259"/>
    <w:rsid w:val="0045407C"/>
    <w:rsid w:val="0045503E"/>
    <w:rsid w:val="0045585E"/>
    <w:rsid w:val="00457835"/>
    <w:rsid w:val="0046351A"/>
    <w:rsid w:val="004646F8"/>
    <w:rsid w:val="0046698C"/>
    <w:rsid w:val="004671A3"/>
    <w:rsid w:val="004735F0"/>
    <w:rsid w:val="004818CF"/>
    <w:rsid w:val="00483896"/>
    <w:rsid w:val="004875BD"/>
    <w:rsid w:val="00491ED3"/>
    <w:rsid w:val="00491EE3"/>
    <w:rsid w:val="00492174"/>
    <w:rsid w:val="0049573F"/>
    <w:rsid w:val="0049759F"/>
    <w:rsid w:val="004A1851"/>
    <w:rsid w:val="004A3378"/>
    <w:rsid w:val="004A48B8"/>
    <w:rsid w:val="004A4C29"/>
    <w:rsid w:val="004A6585"/>
    <w:rsid w:val="004A6BB8"/>
    <w:rsid w:val="004B0AD9"/>
    <w:rsid w:val="004B28BC"/>
    <w:rsid w:val="004B4CC4"/>
    <w:rsid w:val="004B4E18"/>
    <w:rsid w:val="004C0501"/>
    <w:rsid w:val="004C0902"/>
    <w:rsid w:val="004C4074"/>
    <w:rsid w:val="004C563C"/>
    <w:rsid w:val="004D0E6A"/>
    <w:rsid w:val="004D1EA6"/>
    <w:rsid w:val="004E0223"/>
    <w:rsid w:val="004F204C"/>
    <w:rsid w:val="004F34BF"/>
    <w:rsid w:val="004F51BF"/>
    <w:rsid w:val="004F79B5"/>
    <w:rsid w:val="005014B7"/>
    <w:rsid w:val="00504915"/>
    <w:rsid w:val="00506C09"/>
    <w:rsid w:val="00506C0A"/>
    <w:rsid w:val="00507D0D"/>
    <w:rsid w:val="00510979"/>
    <w:rsid w:val="00511ED9"/>
    <w:rsid w:val="0052304B"/>
    <w:rsid w:val="005238C0"/>
    <w:rsid w:val="0052497C"/>
    <w:rsid w:val="00532F00"/>
    <w:rsid w:val="005344F8"/>
    <w:rsid w:val="005407F0"/>
    <w:rsid w:val="005432F5"/>
    <w:rsid w:val="00551B38"/>
    <w:rsid w:val="00563578"/>
    <w:rsid w:val="0056363C"/>
    <w:rsid w:val="00563BC9"/>
    <w:rsid w:val="00564A6E"/>
    <w:rsid w:val="00575C6C"/>
    <w:rsid w:val="005848F3"/>
    <w:rsid w:val="00586215"/>
    <w:rsid w:val="00597B81"/>
    <w:rsid w:val="005A3D12"/>
    <w:rsid w:val="005A4849"/>
    <w:rsid w:val="005A509C"/>
    <w:rsid w:val="005B1342"/>
    <w:rsid w:val="005B186C"/>
    <w:rsid w:val="005B2E10"/>
    <w:rsid w:val="005B4E04"/>
    <w:rsid w:val="005B7DD3"/>
    <w:rsid w:val="005C5C8E"/>
    <w:rsid w:val="005C74B3"/>
    <w:rsid w:val="005C79CD"/>
    <w:rsid w:val="005D01F1"/>
    <w:rsid w:val="005D1284"/>
    <w:rsid w:val="005D2E5A"/>
    <w:rsid w:val="005D40A4"/>
    <w:rsid w:val="005E0378"/>
    <w:rsid w:val="005E34E8"/>
    <w:rsid w:val="005E5C29"/>
    <w:rsid w:val="005F0BBE"/>
    <w:rsid w:val="005F1C15"/>
    <w:rsid w:val="005F3154"/>
    <w:rsid w:val="005F4FB1"/>
    <w:rsid w:val="006100D2"/>
    <w:rsid w:val="00611927"/>
    <w:rsid w:val="00612515"/>
    <w:rsid w:val="00615D0F"/>
    <w:rsid w:val="00624115"/>
    <w:rsid w:val="006353D2"/>
    <w:rsid w:val="00637FC3"/>
    <w:rsid w:val="006411D1"/>
    <w:rsid w:val="00641299"/>
    <w:rsid w:val="006418CA"/>
    <w:rsid w:val="0064359D"/>
    <w:rsid w:val="00661F3F"/>
    <w:rsid w:val="00662505"/>
    <w:rsid w:val="006656F7"/>
    <w:rsid w:val="00666E44"/>
    <w:rsid w:val="006733E2"/>
    <w:rsid w:val="00677BEF"/>
    <w:rsid w:val="00684BEA"/>
    <w:rsid w:val="006929D8"/>
    <w:rsid w:val="00693355"/>
    <w:rsid w:val="00696553"/>
    <w:rsid w:val="006A0165"/>
    <w:rsid w:val="006A6155"/>
    <w:rsid w:val="006A6C90"/>
    <w:rsid w:val="006B36F9"/>
    <w:rsid w:val="006B4656"/>
    <w:rsid w:val="006B4A31"/>
    <w:rsid w:val="006B5E44"/>
    <w:rsid w:val="006B62C0"/>
    <w:rsid w:val="006B65DC"/>
    <w:rsid w:val="006C1D31"/>
    <w:rsid w:val="006C303E"/>
    <w:rsid w:val="006C500B"/>
    <w:rsid w:val="006C5282"/>
    <w:rsid w:val="006C6DE6"/>
    <w:rsid w:val="006D2FF7"/>
    <w:rsid w:val="006D70BF"/>
    <w:rsid w:val="00701338"/>
    <w:rsid w:val="007039AD"/>
    <w:rsid w:val="00704426"/>
    <w:rsid w:val="00711EA6"/>
    <w:rsid w:val="007127A1"/>
    <w:rsid w:val="00717DE2"/>
    <w:rsid w:val="0072052E"/>
    <w:rsid w:val="00726632"/>
    <w:rsid w:val="00726868"/>
    <w:rsid w:val="00726FC3"/>
    <w:rsid w:val="007304AE"/>
    <w:rsid w:val="00735112"/>
    <w:rsid w:val="00737482"/>
    <w:rsid w:val="00737D32"/>
    <w:rsid w:val="0074184B"/>
    <w:rsid w:val="00741FF9"/>
    <w:rsid w:val="0074527B"/>
    <w:rsid w:val="007458FD"/>
    <w:rsid w:val="007462D1"/>
    <w:rsid w:val="0075083B"/>
    <w:rsid w:val="00750FAC"/>
    <w:rsid w:val="00753D8D"/>
    <w:rsid w:val="0076136C"/>
    <w:rsid w:val="00762805"/>
    <w:rsid w:val="007663D3"/>
    <w:rsid w:val="00767E3A"/>
    <w:rsid w:val="00772D65"/>
    <w:rsid w:val="0077372E"/>
    <w:rsid w:val="007739DC"/>
    <w:rsid w:val="00775A9B"/>
    <w:rsid w:val="00784896"/>
    <w:rsid w:val="00785201"/>
    <w:rsid w:val="007858CC"/>
    <w:rsid w:val="00791C89"/>
    <w:rsid w:val="007954B6"/>
    <w:rsid w:val="00797133"/>
    <w:rsid w:val="007A2AAC"/>
    <w:rsid w:val="007A3206"/>
    <w:rsid w:val="007A3538"/>
    <w:rsid w:val="007B113C"/>
    <w:rsid w:val="007B16CA"/>
    <w:rsid w:val="007B16E0"/>
    <w:rsid w:val="007B551C"/>
    <w:rsid w:val="007C44D0"/>
    <w:rsid w:val="007C79A8"/>
    <w:rsid w:val="007D17A5"/>
    <w:rsid w:val="007D1F87"/>
    <w:rsid w:val="007E10FB"/>
    <w:rsid w:val="007E3293"/>
    <w:rsid w:val="007E39B9"/>
    <w:rsid w:val="007F2C21"/>
    <w:rsid w:val="007F5B77"/>
    <w:rsid w:val="007F5FBB"/>
    <w:rsid w:val="00804A1F"/>
    <w:rsid w:val="00805404"/>
    <w:rsid w:val="0081096D"/>
    <w:rsid w:val="00812C84"/>
    <w:rsid w:val="008176D1"/>
    <w:rsid w:val="0082154B"/>
    <w:rsid w:val="00822164"/>
    <w:rsid w:val="00824DC3"/>
    <w:rsid w:val="008275BE"/>
    <w:rsid w:val="00831B78"/>
    <w:rsid w:val="00834B4F"/>
    <w:rsid w:val="008358CB"/>
    <w:rsid w:val="00843F4A"/>
    <w:rsid w:val="00843FC9"/>
    <w:rsid w:val="008463F6"/>
    <w:rsid w:val="008514C3"/>
    <w:rsid w:val="0085459B"/>
    <w:rsid w:val="00861252"/>
    <w:rsid w:val="00864CEF"/>
    <w:rsid w:val="00870AA3"/>
    <w:rsid w:val="00871A34"/>
    <w:rsid w:val="00872D97"/>
    <w:rsid w:val="00874E57"/>
    <w:rsid w:val="008757E4"/>
    <w:rsid w:val="008777FF"/>
    <w:rsid w:val="00877933"/>
    <w:rsid w:val="00881FD6"/>
    <w:rsid w:val="00883DA3"/>
    <w:rsid w:val="00886FCA"/>
    <w:rsid w:val="0089027A"/>
    <w:rsid w:val="00892027"/>
    <w:rsid w:val="008943BC"/>
    <w:rsid w:val="008948C0"/>
    <w:rsid w:val="00894DAE"/>
    <w:rsid w:val="008A0579"/>
    <w:rsid w:val="008A15CF"/>
    <w:rsid w:val="008A1CF1"/>
    <w:rsid w:val="008A2BAE"/>
    <w:rsid w:val="008A6BAE"/>
    <w:rsid w:val="008A74C1"/>
    <w:rsid w:val="008B2768"/>
    <w:rsid w:val="008B36D5"/>
    <w:rsid w:val="008B6A5B"/>
    <w:rsid w:val="008C021C"/>
    <w:rsid w:val="008C1483"/>
    <w:rsid w:val="008C7CB0"/>
    <w:rsid w:val="008D084D"/>
    <w:rsid w:val="008D732D"/>
    <w:rsid w:val="008D76F1"/>
    <w:rsid w:val="008E0448"/>
    <w:rsid w:val="008E1A99"/>
    <w:rsid w:val="008E5693"/>
    <w:rsid w:val="008E6DC2"/>
    <w:rsid w:val="008E70C1"/>
    <w:rsid w:val="008F19C3"/>
    <w:rsid w:val="008F6930"/>
    <w:rsid w:val="008F79C7"/>
    <w:rsid w:val="00901E9F"/>
    <w:rsid w:val="009023D0"/>
    <w:rsid w:val="009040EA"/>
    <w:rsid w:val="0091607E"/>
    <w:rsid w:val="009160D1"/>
    <w:rsid w:val="009167DA"/>
    <w:rsid w:val="009222ED"/>
    <w:rsid w:val="00922F55"/>
    <w:rsid w:val="0092790B"/>
    <w:rsid w:val="0093071C"/>
    <w:rsid w:val="0093155A"/>
    <w:rsid w:val="00932906"/>
    <w:rsid w:val="00932DE9"/>
    <w:rsid w:val="00934FC0"/>
    <w:rsid w:val="00944247"/>
    <w:rsid w:val="009601EE"/>
    <w:rsid w:val="0096109F"/>
    <w:rsid w:val="0096293C"/>
    <w:rsid w:val="00964742"/>
    <w:rsid w:val="00966E15"/>
    <w:rsid w:val="00970FA9"/>
    <w:rsid w:val="009732FF"/>
    <w:rsid w:val="009750C3"/>
    <w:rsid w:val="00977DC7"/>
    <w:rsid w:val="0098589E"/>
    <w:rsid w:val="00986D39"/>
    <w:rsid w:val="009943CA"/>
    <w:rsid w:val="009A2191"/>
    <w:rsid w:val="009B18A0"/>
    <w:rsid w:val="009B3BBF"/>
    <w:rsid w:val="009B4709"/>
    <w:rsid w:val="009B5212"/>
    <w:rsid w:val="009B554F"/>
    <w:rsid w:val="009C09D5"/>
    <w:rsid w:val="009C1A1B"/>
    <w:rsid w:val="009C1D02"/>
    <w:rsid w:val="009C42BE"/>
    <w:rsid w:val="009C48C2"/>
    <w:rsid w:val="009C59DE"/>
    <w:rsid w:val="009D03AF"/>
    <w:rsid w:val="009D298A"/>
    <w:rsid w:val="009D6B0C"/>
    <w:rsid w:val="009D6B6F"/>
    <w:rsid w:val="009D74C5"/>
    <w:rsid w:val="009E040B"/>
    <w:rsid w:val="009E5A36"/>
    <w:rsid w:val="009F01A4"/>
    <w:rsid w:val="009F3C35"/>
    <w:rsid w:val="009F6770"/>
    <w:rsid w:val="009F796A"/>
    <w:rsid w:val="00A0132F"/>
    <w:rsid w:val="00A048D8"/>
    <w:rsid w:val="00A0516C"/>
    <w:rsid w:val="00A067F2"/>
    <w:rsid w:val="00A10B0F"/>
    <w:rsid w:val="00A22CBC"/>
    <w:rsid w:val="00A24BB4"/>
    <w:rsid w:val="00A27698"/>
    <w:rsid w:val="00A30C89"/>
    <w:rsid w:val="00A3296E"/>
    <w:rsid w:val="00A36829"/>
    <w:rsid w:val="00A41E47"/>
    <w:rsid w:val="00A50209"/>
    <w:rsid w:val="00A6102D"/>
    <w:rsid w:val="00A61A9D"/>
    <w:rsid w:val="00A61D01"/>
    <w:rsid w:val="00A62384"/>
    <w:rsid w:val="00A6615E"/>
    <w:rsid w:val="00A66D47"/>
    <w:rsid w:val="00A708BD"/>
    <w:rsid w:val="00A71D02"/>
    <w:rsid w:val="00A75656"/>
    <w:rsid w:val="00A758CF"/>
    <w:rsid w:val="00A8657F"/>
    <w:rsid w:val="00A878DB"/>
    <w:rsid w:val="00A91569"/>
    <w:rsid w:val="00A91E11"/>
    <w:rsid w:val="00A92F24"/>
    <w:rsid w:val="00A93A87"/>
    <w:rsid w:val="00AA11AE"/>
    <w:rsid w:val="00AA2037"/>
    <w:rsid w:val="00AA3BB8"/>
    <w:rsid w:val="00AA5879"/>
    <w:rsid w:val="00AA5A2D"/>
    <w:rsid w:val="00AA5F49"/>
    <w:rsid w:val="00AA6E8F"/>
    <w:rsid w:val="00AB1002"/>
    <w:rsid w:val="00AB22F0"/>
    <w:rsid w:val="00AB2DB5"/>
    <w:rsid w:val="00AC64AC"/>
    <w:rsid w:val="00AC71EB"/>
    <w:rsid w:val="00AC7283"/>
    <w:rsid w:val="00AC72DA"/>
    <w:rsid w:val="00AC7D30"/>
    <w:rsid w:val="00AD02A6"/>
    <w:rsid w:val="00AD14E6"/>
    <w:rsid w:val="00AE06FF"/>
    <w:rsid w:val="00AE34CF"/>
    <w:rsid w:val="00AE3F79"/>
    <w:rsid w:val="00AE4852"/>
    <w:rsid w:val="00AE4B6E"/>
    <w:rsid w:val="00AE5AC0"/>
    <w:rsid w:val="00AE71B6"/>
    <w:rsid w:val="00AF4363"/>
    <w:rsid w:val="00AF7CA2"/>
    <w:rsid w:val="00B006F3"/>
    <w:rsid w:val="00B02891"/>
    <w:rsid w:val="00B02E31"/>
    <w:rsid w:val="00B10B7D"/>
    <w:rsid w:val="00B159F4"/>
    <w:rsid w:val="00B1623C"/>
    <w:rsid w:val="00B17D77"/>
    <w:rsid w:val="00B17DF2"/>
    <w:rsid w:val="00B245E1"/>
    <w:rsid w:val="00B26DCC"/>
    <w:rsid w:val="00B31B29"/>
    <w:rsid w:val="00B359FF"/>
    <w:rsid w:val="00B35B86"/>
    <w:rsid w:val="00B41836"/>
    <w:rsid w:val="00B4784B"/>
    <w:rsid w:val="00B51734"/>
    <w:rsid w:val="00B53624"/>
    <w:rsid w:val="00B5598F"/>
    <w:rsid w:val="00B56BA4"/>
    <w:rsid w:val="00B56C0D"/>
    <w:rsid w:val="00B5751D"/>
    <w:rsid w:val="00B73A57"/>
    <w:rsid w:val="00B77FAD"/>
    <w:rsid w:val="00B805A5"/>
    <w:rsid w:val="00B81825"/>
    <w:rsid w:val="00B856E2"/>
    <w:rsid w:val="00B863AA"/>
    <w:rsid w:val="00B87C5C"/>
    <w:rsid w:val="00B90EC1"/>
    <w:rsid w:val="00B917E5"/>
    <w:rsid w:val="00BA53FB"/>
    <w:rsid w:val="00BB317F"/>
    <w:rsid w:val="00BB6532"/>
    <w:rsid w:val="00BC05DF"/>
    <w:rsid w:val="00BC09E1"/>
    <w:rsid w:val="00BC0AB1"/>
    <w:rsid w:val="00BC4609"/>
    <w:rsid w:val="00BC4CEF"/>
    <w:rsid w:val="00BC6796"/>
    <w:rsid w:val="00BD12FD"/>
    <w:rsid w:val="00BD1399"/>
    <w:rsid w:val="00BD22BC"/>
    <w:rsid w:val="00BE30CD"/>
    <w:rsid w:val="00BE6F79"/>
    <w:rsid w:val="00BF07E7"/>
    <w:rsid w:val="00BF2009"/>
    <w:rsid w:val="00BF4BD9"/>
    <w:rsid w:val="00BF63EF"/>
    <w:rsid w:val="00BF667C"/>
    <w:rsid w:val="00BF7106"/>
    <w:rsid w:val="00BF718A"/>
    <w:rsid w:val="00BF79D1"/>
    <w:rsid w:val="00C00543"/>
    <w:rsid w:val="00C02420"/>
    <w:rsid w:val="00C02E38"/>
    <w:rsid w:val="00C06A30"/>
    <w:rsid w:val="00C10441"/>
    <w:rsid w:val="00C105E9"/>
    <w:rsid w:val="00C1142F"/>
    <w:rsid w:val="00C137D3"/>
    <w:rsid w:val="00C155EB"/>
    <w:rsid w:val="00C15921"/>
    <w:rsid w:val="00C16640"/>
    <w:rsid w:val="00C174E7"/>
    <w:rsid w:val="00C256FA"/>
    <w:rsid w:val="00C3116A"/>
    <w:rsid w:val="00C32D2B"/>
    <w:rsid w:val="00C43B80"/>
    <w:rsid w:val="00C5578A"/>
    <w:rsid w:val="00C6368D"/>
    <w:rsid w:val="00C76EC3"/>
    <w:rsid w:val="00C81DBE"/>
    <w:rsid w:val="00C86316"/>
    <w:rsid w:val="00C87057"/>
    <w:rsid w:val="00C8753B"/>
    <w:rsid w:val="00C934B9"/>
    <w:rsid w:val="00C966D5"/>
    <w:rsid w:val="00C96CA9"/>
    <w:rsid w:val="00CA22B1"/>
    <w:rsid w:val="00CA2AC5"/>
    <w:rsid w:val="00CA4B06"/>
    <w:rsid w:val="00CA4F7C"/>
    <w:rsid w:val="00CA57B7"/>
    <w:rsid w:val="00CA7322"/>
    <w:rsid w:val="00CB0252"/>
    <w:rsid w:val="00CB07B4"/>
    <w:rsid w:val="00CB1BBD"/>
    <w:rsid w:val="00CB2FC1"/>
    <w:rsid w:val="00CB57FC"/>
    <w:rsid w:val="00CB6931"/>
    <w:rsid w:val="00CC09DF"/>
    <w:rsid w:val="00CC197C"/>
    <w:rsid w:val="00CD7469"/>
    <w:rsid w:val="00CE4F84"/>
    <w:rsid w:val="00CE7880"/>
    <w:rsid w:val="00CE7947"/>
    <w:rsid w:val="00CF4818"/>
    <w:rsid w:val="00CF4C79"/>
    <w:rsid w:val="00CF6C2B"/>
    <w:rsid w:val="00D02DDD"/>
    <w:rsid w:val="00D038C4"/>
    <w:rsid w:val="00D03D63"/>
    <w:rsid w:val="00D04605"/>
    <w:rsid w:val="00D05735"/>
    <w:rsid w:val="00D05B0D"/>
    <w:rsid w:val="00D069EA"/>
    <w:rsid w:val="00D10467"/>
    <w:rsid w:val="00D10BA9"/>
    <w:rsid w:val="00D1464E"/>
    <w:rsid w:val="00D15F88"/>
    <w:rsid w:val="00D24507"/>
    <w:rsid w:val="00D248DA"/>
    <w:rsid w:val="00D31BBB"/>
    <w:rsid w:val="00D326EB"/>
    <w:rsid w:val="00D33939"/>
    <w:rsid w:val="00D44DCF"/>
    <w:rsid w:val="00D45F77"/>
    <w:rsid w:val="00D4622D"/>
    <w:rsid w:val="00D51F24"/>
    <w:rsid w:val="00D53C73"/>
    <w:rsid w:val="00D5457D"/>
    <w:rsid w:val="00D64562"/>
    <w:rsid w:val="00D66368"/>
    <w:rsid w:val="00D673E9"/>
    <w:rsid w:val="00D73C68"/>
    <w:rsid w:val="00D861E9"/>
    <w:rsid w:val="00D90321"/>
    <w:rsid w:val="00D9520B"/>
    <w:rsid w:val="00DA2832"/>
    <w:rsid w:val="00DB020F"/>
    <w:rsid w:val="00DB20FD"/>
    <w:rsid w:val="00DB59EE"/>
    <w:rsid w:val="00DB7A63"/>
    <w:rsid w:val="00DC5039"/>
    <w:rsid w:val="00DC6C8B"/>
    <w:rsid w:val="00DD5DAC"/>
    <w:rsid w:val="00DD6854"/>
    <w:rsid w:val="00DD6B7F"/>
    <w:rsid w:val="00DE08ED"/>
    <w:rsid w:val="00DE3DFD"/>
    <w:rsid w:val="00DF08C8"/>
    <w:rsid w:val="00DF5B5E"/>
    <w:rsid w:val="00DF6035"/>
    <w:rsid w:val="00DF68D2"/>
    <w:rsid w:val="00E01051"/>
    <w:rsid w:val="00E02CA0"/>
    <w:rsid w:val="00E03933"/>
    <w:rsid w:val="00E044BE"/>
    <w:rsid w:val="00E0515A"/>
    <w:rsid w:val="00E06349"/>
    <w:rsid w:val="00E069E1"/>
    <w:rsid w:val="00E11577"/>
    <w:rsid w:val="00E13D98"/>
    <w:rsid w:val="00E16AF6"/>
    <w:rsid w:val="00E23711"/>
    <w:rsid w:val="00E3076C"/>
    <w:rsid w:val="00E30D0C"/>
    <w:rsid w:val="00E33C30"/>
    <w:rsid w:val="00E34A94"/>
    <w:rsid w:val="00E40686"/>
    <w:rsid w:val="00E41892"/>
    <w:rsid w:val="00E456F9"/>
    <w:rsid w:val="00E46769"/>
    <w:rsid w:val="00E50791"/>
    <w:rsid w:val="00E60C32"/>
    <w:rsid w:val="00E65AF1"/>
    <w:rsid w:val="00E65B8E"/>
    <w:rsid w:val="00E66061"/>
    <w:rsid w:val="00E67980"/>
    <w:rsid w:val="00E70860"/>
    <w:rsid w:val="00E739AC"/>
    <w:rsid w:val="00E74943"/>
    <w:rsid w:val="00E75947"/>
    <w:rsid w:val="00E84A76"/>
    <w:rsid w:val="00E90CD5"/>
    <w:rsid w:val="00E958B4"/>
    <w:rsid w:val="00EA1EB1"/>
    <w:rsid w:val="00EA2019"/>
    <w:rsid w:val="00EA52AE"/>
    <w:rsid w:val="00EB634C"/>
    <w:rsid w:val="00EB6DA4"/>
    <w:rsid w:val="00EB758D"/>
    <w:rsid w:val="00EC2601"/>
    <w:rsid w:val="00EC6E10"/>
    <w:rsid w:val="00ED0A42"/>
    <w:rsid w:val="00ED137C"/>
    <w:rsid w:val="00ED4561"/>
    <w:rsid w:val="00ED4A26"/>
    <w:rsid w:val="00ED69C3"/>
    <w:rsid w:val="00ED781B"/>
    <w:rsid w:val="00EE0A53"/>
    <w:rsid w:val="00EE3288"/>
    <w:rsid w:val="00EF39D8"/>
    <w:rsid w:val="00EF55FB"/>
    <w:rsid w:val="00F0039D"/>
    <w:rsid w:val="00F00941"/>
    <w:rsid w:val="00F02995"/>
    <w:rsid w:val="00F02AF1"/>
    <w:rsid w:val="00F04790"/>
    <w:rsid w:val="00F06166"/>
    <w:rsid w:val="00F0676D"/>
    <w:rsid w:val="00F11414"/>
    <w:rsid w:val="00F14438"/>
    <w:rsid w:val="00F20236"/>
    <w:rsid w:val="00F23CCD"/>
    <w:rsid w:val="00F25B4B"/>
    <w:rsid w:val="00F34797"/>
    <w:rsid w:val="00F35BA2"/>
    <w:rsid w:val="00F401E1"/>
    <w:rsid w:val="00F40ECF"/>
    <w:rsid w:val="00F422EB"/>
    <w:rsid w:val="00F44BE1"/>
    <w:rsid w:val="00F47FF2"/>
    <w:rsid w:val="00F531BA"/>
    <w:rsid w:val="00F63CDF"/>
    <w:rsid w:val="00F65A89"/>
    <w:rsid w:val="00F70231"/>
    <w:rsid w:val="00F710C6"/>
    <w:rsid w:val="00F713C0"/>
    <w:rsid w:val="00F722F4"/>
    <w:rsid w:val="00F725ED"/>
    <w:rsid w:val="00F743FB"/>
    <w:rsid w:val="00F824C7"/>
    <w:rsid w:val="00F84ECA"/>
    <w:rsid w:val="00F86904"/>
    <w:rsid w:val="00F9190B"/>
    <w:rsid w:val="00F91BFE"/>
    <w:rsid w:val="00F959BD"/>
    <w:rsid w:val="00F96BB2"/>
    <w:rsid w:val="00FA2A6D"/>
    <w:rsid w:val="00FA3689"/>
    <w:rsid w:val="00FB2FA6"/>
    <w:rsid w:val="00FB5019"/>
    <w:rsid w:val="00FC0B57"/>
    <w:rsid w:val="00FC3A5A"/>
    <w:rsid w:val="00FD0754"/>
    <w:rsid w:val="00FD3B44"/>
    <w:rsid w:val="00FD3CA7"/>
    <w:rsid w:val="00FD4354"/>
    <w:rsid w:val="00FD6EB9"/>
    <w:rsid w:val="00FD7FB3"/>
    <w:rsid w:val="00FE0B02"/>
    <w:rsid w:val="00FE0B74"/>
    <w:rsid w:val="00FE52A1"/>
    <w:rsid w:val="00FF09BD"/>
    <w:rsid w:val="00FF4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723685A-D8FC-4874-97D7-1E1D23CF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1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rsid w:val="0072052E"/>
    <w:pPr>
      <w:widowControl/>
      <w:suppressAutoHyphens w:val="0"/>
      <w:spacing w:after="160" w:line="259" w:lineRule="auto"/>
      <w:ind w:left="720"/>
      <w:contextualSpacing/>
    </w:pPr>
    <w:rPr>
      <w:rFonts w:ascii="Calibri" w:eastAsia="Calibri" w:hAnsi="Calibri"/>
      <w:kern w:val="0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C863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72"/>
    <w:rsid w:val="00C86316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Enfasigrassetto">
    <w:name w:val="Strong"/>
    <w:uiPriority w:val="22"/>
    <w:qFormat/>
    <w:rsid w:val="00EA1EB1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F02A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reformattatoHTMLCarattere">
    <w:name w:val="Preformattato HTML Carattere"/>
    <w:link w:val="PreformattatoHTML"/>
    <w:uiPriority w:val="99"/>
    <w:rsid w:val="00F02AF1"/>
    <w:rPr>
      <w:rFonts w:ascii="Courier New" w:hAnsi="Courier New" w:cs="Courier New"/>
    </w:rPr>
  </w:style>
  <w:style w:type="paragraph" w:customStyle="1" w:styleId="Default">
    <w:name w:val="Default"/>
    <w:rsid w:val="008C021C"/>
    <w:pPr>
      <w:autoSpaceDE w:val="0"/>
      <w:autoSpaceDN w:val="0"/>
      <w:adjustRightInd w:val="0"/>
    </w:pPr>
    <w:rPr>
      <w:rFonts w:ascii="Garamond" w:hAnsi="Garamond" w:cs="Garamond"/>
      <w:color w:val="000000"/>
      <w:sz w:val="24"/>
      <w:szCs w:val="24"/>
    </w:rPr>
  </w:style>
  <w:style w:type="character" w:styleId="Collegamentoipertestuale">
    <w:name w:val="Hyperlink"/>
    <w:uiPriority w:val="99"/>
    <w:unhideWhenUsed/>
    <w:rsid w:val="00804A1F"/>
    <w:rPr>
      <w:color w:val="0563C1"/>
      <w:u w:val="single"/>
    </w:rPr>
  </w:style>
  <w:style w:type="character" w:styleId="Collegamentovisitato">
    <w:name w:val="FollowedHyperlink"/>
    <w:uiPriority w:val="99"/>
    <w:semiHidden/>
    <w:unhideWhenUsed/>
    <w:rsid w:val="00804A1F"/>
    <w:rPr>
      <w:color w:val="954F72"/>
      <w:u w:val="single"/>
    </w:rPr>
  </w:style>
  <w:style w:type="table" w:styleId="Tabellagriglia4-colore1">
    <w:name w:val="Grid Table 4 Accent 1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gliaacolori-Colore6">
    <w:name w:val="Colorful Grid Accent 6"/>
    <w:basedOn w:val="Tabellanormale"/>
    <w:uiPriority w:val="64"/>
    <w:rsid w:val="00A24BB4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styleId="Grigliamedia1-Colore1">
    <w:name w:val="Medium Grid 1 Accent 1"/>
    <w:basedOn w:val="Tabellanormale"/>
    <w:uiPriority w:val="62"/>
    <w:rsid w:val="00A24BB4"/>
    <w:tblPr>
      <w:tblStyleRowBandSize w:val="1"/>
      <w:tblStyleColBandSize w:val="1"/>
      <w:tblBorders>
        <w:top w:val="single" w:sz="8" w:space="0" w:color="84B3DF"/>
        <w:left w:val="single" w:sz="8" w:space="0" w:color="84B3DF"/>
        <w:bottom w:val="single" w:sz="8" w:space="0" w:color="84B3DF"/>
        <w:right w:val="single" w:sz="8" w:space="0" w:color="84B3DF"/>
        <w:insideH w:val="single" w:sz="8" w:space="0" w:color="84B3DF"/>
        <w:insideV w:val="single" w:sz="8" w:space="0" w:color="84B3DF"/>
      </w:tblBorders>
    </w:tblPr>
    <w:tcPr>
      <w:shd w:val="clear" w:color="auto" w:fill="D6E6F4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/>
      </w:tcPr>
    </w:tblStylePr>
    <w:tblStylePr w:type="band1Horz">
      <w:tblPr/>
      <w:tcPr>
        <w:shd w:val="clear" w:color="auto" w:fill="ADCCEA"/>
      </w:tcPr>
    </w:tblStylePr>
  </w:style>
  <w:style w:type="table" w:styleId="Tabellagriglia5scura-colore1">
    <w:name w:val="Grid Table 5 Dark Accent 1"/>
    <w:basedOn w:val="Tabellanormale"/>
    <w:uiPriority w:val="50"/>
    <w:rsid w:val="00A24BB4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table" w:styleId="Tabellagriglia4-colore5">
    <w:name w:val="Grid Table 4 Accent 5"/>
    <w:basedOn w:val="Tabellanormale"/>
    <w:uiPriority w:val="49"/>
    <w:rsid w:val="00A24BB4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griglia3-colore5">
    <w:name w:val="Grid Table 3 Accent 5"/>
    <w:basedOn w:val="Tabellanormale"/>
    <w:uiPriority w:val="48"/>
    <w:rsid w:val="007739DC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  <w:tblStylePr w:type="neCell">
      <w:tblPr/>
      <w:tcPr>
        <w:tcBorders>
          <w:bottom w:val="single" w:sz="4" w:space="0" w:color="8EAADB"/>
        </w:tcBorders>
      </w:tcPr>
    </w:tblStylePr>
    <w:tblStylePr w:type="nwCell">
      <w:tblPr/>
      <w:tcPr>
        <w:tcBorders>
          <w:bottom w:val="single" w:sz="4" w:space="0" w:color="8EAADB"/>
        </w:tcBorders>
      </w:tcPr>
    </w:tblStylePr>
    <w:tblStylePr w:type="seCell">
      <w:tblPr/>
      <w:tcPr>
        <w:tcBorders>
          <w:top w:val="single" w:sz="4" w:space="0" w:color="8EAADB"/>
        </w:tcBorders>
      </w:tcPr>
    </w:tblStylePr>
    <w:tblStylePr w:type="swCell">
      <w:tblPr/>
      <w:tcPr>
        <w:tcBorders>
          <w:top w:val="single" w:sz="4" w:space="0" w:color="8EAADB"/>
        </w:tcBorders>
      </w:tcPr>
    </w:tblStylePr>
  </w:style>
  <w:style w:type="table" w:styleId="Tabellagriglia2-colore1">
    <w:name w:val="Grid Table 2 Accent 1"/>
    <w:basedOn w:val="Tabellanormale"/>
    <w:uiPriority w:val="47"/>
    <w:rsid w:val="001A5BF4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lagriglia5scura-colore5">
    <w:name w:val="Grid Table 5 Dark Accent 5"/>
    <w:basedOn w:val="Tabellanormale"/>
    <w:uiPriority w:val="50"/>
    <w:rsid w:val="00637FC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4-colore6">
    <w:name w:val="Grid Table 4 Accent 6"/>
    <w:basedOn w:val="Tabellanormale"/>
    <w:uiPriority w:val="49"/>
    <w:rsid w:val="00977DC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Standard">
    <w:name w:val="Standard"/>
    <w:rsid w:val="00B73A57"/>
    <w:pPr>
      <w:widowControl w:val="0"/>
      <w:suppressAutoHyphens/>
      <w:autoSpaceDN w:val="0"/>
      <w:textAlignment w:val="baseline"/>
    </w:pPr>
    <w:rPr>
      <w:rFonts w:eastAsia="SimSun, 方正书宋_GBK"/>
      <w:kern w:val="3"/>
      <w:sz w:val="24"/>
      <w:lang w:val="en-US" w:eastAsia="zh-CN" w:bidi="hi-IN"/>
    </w:rPr>
  </w:style>
  <w:style w:type="table" w:styleId="Tabellagriglia3-colore1">
    <w:name w:val="Grid Table 3 Accent 1"/>
    <w:basedOn w:val="Tabellanormale"/>
    <w:uiPriority w:val="48"/>
    <w:rsid w:val="006B4656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4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hyperlink" Target="https://www.studocu.com/it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F40F3-772D-4272-8AA4-753B7222A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3003</TotalTime>
  <Pages>24</Pages>
  <Words>3336</Words>
  <Characters>19017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22309</CharactersWithSpaces>
  <SharedDoc>false</SharedDoc>
  <HLinks>
    <vt:vector size="6" baseType="variant">
      <vt:variant>
        <vt:i4>2162747</vt:i4>
      </vt:variant>
      <vt:variant>
        <vt:i4>21</vt:i4>
      </vt:variant>
      <vt:variant>
        <vt:i4>0</vt:i4>
      </vt:variant>
      <vt:variant>
        <vt:i4>5</vt:i4>
      </vt:variant>
      <vt:variant>
        <vt:lpwstr>https://www.studocu.com/it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Francesco Parisi</dc:creator>
  <cp:keywords/>
  <cp:lastModifiedBy>Francesco Parisi</cp:lastModifiedBy>
  <cp:revision>44</cp:revision>
  <cp:lastPrinted>1899-12-31T23:00:00Z</cp:lastPrinted>
  <dcterms:created xsi:type="dcterms:W3CDTF">2018-12-16T09:50:00Z</dcterms:created>
  <dcterms:modified xsi:type="dcterms:W3CDTF">2019-01-29T17:18:00Z</dcterms:modified>
</cp:coreProperties>
</file>